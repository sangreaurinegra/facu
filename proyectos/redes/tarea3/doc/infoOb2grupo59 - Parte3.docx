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4AB1" w:rsidRPr="00847334" w:rsidRDefault="00534AB1" w:rsidP="009B06E3">
      <w:pPr>
        <w:pStyle w:val="Default"/>
        <w:ind w:left="720" w:hanging="720"/>
        <w:jc w:val="center"/>
        <w:rPr>
          <w:lang w:val="es-ES"/>
        </w:rPr>
      </w:pPr>
      <w:bookmarkStart w:id="0" w:name="h.mosmvspe1tqr"/>
      <w:bookmarkEnd w:id="0"/>
    </w:p>
    <w:p w:rsidR="00534AB1" w:rsidRPr="00847334" w:rsidRDefault="00534AB1" w:rsidP="00534AB1">
      <w:pPr>
        <w:pStyle w:val="Default"/>
        <w:jc w:val="center"/>
        <w:rPr>
          <w:b/>
          <w:bCs/>
          <w:sz w:val="48"/>
          <w:szCs w:val="48"/>
          <w:lang w:val="es-ES"/>
        </w:rPr>
      </w:pPr>
    </w:p>
    <w:p w:rsidR="00534AB1" w:rsidRPr="00847334" w:rsidRDefault="00534AB1" w:rsidP="00E17DDA">
      <w:pPr>
        <w:pStyle w:val="Default"/>
        <w:ind w:left="720" w:hanging="720"/>
        <w:jc w:val="center"/>
        <w:rPr>
          <w:b/>
          <w:bCs/>
          <w:sz w:val="48"/>
          <w:szCs w:val="48"/>
          <w:lang w:val="es-ES"/>
        </w:rPr>
      </w:pPr>
    </w:p>
    <w:p w:rsidR="00534AB1" w:rsidRPr="00847334" w:rsidRDefault="00534AB1" w:rsidP="00534AB1">
      <w:pPr>
        <w:pStyle w:val="Default"/>
        <w:jc w:val="center"/>
        <w:rPr>
          <w:b/>
          <w:bCs/>
          <w:sz w:val="48"/>
          <w:szCs w:val="48"/>
          <w:lang w:val="es-ES"/>
        </w:rPr>
      </w:pPr>
    </w:p>
    <w:p w:rsidR="00534AB1" w:rsidRPr="00847334" w:rsidRDefault="00534AB1" w:rsidP="00534AB1">
      <w:pPr>
        <w:pStyle w:val="Default"/>
        <w:jc w:val="center"/>
        <w:rPr>
          <w:color w:val="365F91" w:themeColor="accent1" w:themeShade="BF"/>
          <w:sz w:val="72"/>
          <w:szCs w:val="72"/>
          <w:lang w:val="es-ES"/>
        </w:rPr>
      </w:pPr>
      <w:r w:rsidRPr="00847334">
        <w:rPr>
          <w:b/>
          <w:bCs/>
          <w:color w:val="365F91" w:themeColor="accent1" w:themeShade="BF"/>
          <w:sz w:val="72"/>
          <w:szCs w:val="72"/>
          <w:lang w:val="es-ES"/>
        </w:rPr>
        <w:t xml:space="preserve">Informe Obligatorio </w:t>
      </w:r>
      <w:r w:rsidR="00A4332B">
        <w:rPr>
          <w:b/>
          <w:bCs/>
          <w:color w:val="365F91" w:themeColor="accent1" w:themeShade="BF"/>
          <w:sz w:val="72"/>
          <w:szCs w:val="72"/>
          <w:lang w:val="es-ES"/>
        </w:rPr>
        <w:t>3</w:t>
      </w:r>
    </w:p>
    <w:p w:rsidR="00534AB1" w:rsidRPr="00847334" w:rsidRDefault="00534AB1" w:rsidP="00534AB1">
      <w:pPr>
        <w:pStyle w:val="Default"/>
        <w:jc w:val="center"/>
        <w:rPr>
          <w:b/>
          <w:bCs/>
          <w:color w:val="365F91" w:themeColor="accent1" w:themeShade="BF"/>
          <w:sz w:val="44"/>
          <w:szCs w:val="44"/>
          <w:lang w:val="es-ES"/>
        </w:rPr>
      </w:pPr>
    </w:p>
    <w:p w:rsidR="00534AB1" w:rsidRPr="00847334" w:rsidRDefault="00534AB1" w:rsidP="00534AB1">
      <w:pPr>
        <w:pStyle w:val="Default"/>
        <w:jc w:val="center"/>
        <w:rPr>
          <w:color w:val="365F91" w:themeColor="accent1" w:themeShade="BF"/>
          <w:sz w:val="44"/>
          <w:szCs w:val="44"/>
          <w:lang w:val="es-ES"/>
        </w:rPr>
      </w:pPr>
      <w:r w:rsidRPr="00847334">
        <w:rPr>
          <w:b/>
          <w:bCs/>
          <w:color w:val="365F91" w:themeColor="accent1" w:themeShade="BF"/>
          <w:sz w:val="44"/>
          <w:szCs w:val="44"/>
          <w:lang w:val="es-ES"/>
        </w:rPr>
        <w:t>Redes de Computadoras 2012</w:t>
      </w:r>
    </w:p>
    <w:p w:rsidR="00534AB1" w:rsidRPr="00847334" w:rsidRDefault="00534AB1" w:rsidP="00534AB1">
      <w:pPr>
        <w:pStyle w:val="Default"/>
        <w:jc w:val="center"/>
        <w:rPr>
          <w:color w:val="365F91" w:themeColor="accent1" w:themeShade="BF"/>
          <w:sz w:val="32"/>
          <w:szCs w:val="32"/>
          <w:lang w:val="es-ES"/>
        </w:rPr>
      </w:pPr>
      <w:r w:rsidRPr="00847334">
        <w:rPr>
          <w:b/>
          <w:bCs/>
          <w:color w:val="365F91" w:themeColor="accent1" w:themeShade="BF"/>
          <w:sz w:val="32"/>
          <w:szCs w:val="32"/>
          <w:lang w:val="es-ES"/>
        </w:rPr>
        <w:t xml:space="preserve">INCO – Facultad de Ingeniería – </w:t>
      </w:r>
      <w:proofErr w:type="spellStart"/>
      <w:r w:rsidRPr="00847334">
        <w:rPr>
          <w:b/>
          <w:bCs/>
          <w:color w:val="365F91" w:themeColor="accent1" w:themeShade="BF"/>
          <w:sz w:val="32"/>
          <w:szCs w:val="32"/>
          <w:lang w:val="es-ES"/>
        </w:rPr>
        <w:t>UdelaR</w:t>
      </w:r>
      <w:proofErr w:type="spellEnd"/>
    </w:p>
    <w:p w:rsidR="00534AB1" w:rsidRPr="00847334" w:rsidRDefault="00A4332B" w:rsidP="00534AB1">
      <w:pPr>
        <w:jc w:val="center"/>
        <w:rPr>
          <w:b/>
          <w:bCs/>
          <w:color w:val="365F91" w:themeColor="accent1" w:themeShade="BF"/>
          <w:sz w:val="28"/>
          <w:szCs w:val="28"/>
        </w:rPr>
      </w:pPr>
      <w:r>
        <w:rPr>
          <w:b/>
          <w:bCs/>
          <w:color w:val="365F91" w:themeColor="accent1" w:themeShade="BF"/>
          <w:sz w:val="28"/>
          <w:szCs w:val="28"/>
        </w:rPr>
        <w:t>Noviembre</w:t>
      </w:r>
      <w:r w:rsidR="00534AB1" w:rsidRPr="00847334">
        <w:rPr>
          <w:b/>
          <w:bCs/>
          <w:color w:val="365F91" w:themeColor="accent1" w:themeShade="BF"/>
          <w:sz w:val="28"/>
          <w:szCs w:val="28"/>
        </w:rPr>
        <w:t xml:space="preserve"> 2012</w:t>
      </w:r>
    </w:p>
    <w:p w:rsidR="00534AB1" w:rsidRPr="00847334" w:rsidRDefault="00534AB1" w:rsidP="00534AB1">
      <w:pPr>
        <w:jc w:val="center"/>
        <w:rPr>
          <w:b/>
          <w:bCs/>
          <w:color w:val="365F91" w:themeColor="accent1" w:themeShade="BF"/>
          <w:sz w:val="28"/>
          <w:szCs w:val="28"/>
        </w:rPr>
      </w:pPr>
    </w:p>
    <w:p w:rsidR="00C14947" w:rsidRPr="00847334" w:rsidRDefault="00C14947" w:rsidP="00534AB1">
      <w:pPr>
        <w:jc w:val="center"/>
        <w:rPr>
          <w:b/>
          <w:bCs/>
          <w:sz w:val="28"/>
          <w:szCs w:val="28"/>
        </w:rPr>
      </w:pPr>
    </w:p>
    <w:p w:rsidR="00C14947" w:rsidRPr="00847334" w:rsidRDefault="00C14947" w:rsidP="00534AB1">
      <w:pPr>
        <w:jc w:val="center"/>
        <w:rPr>
          <w:b/>
          <w:bCs/>
          <w:color w:val="365F91" w:themeColor="accent1" w:themeShade="BF"/>
          <w:sz w:val="28"/>
          <w:szCs w:val="28"/>
        </w:rPr>
      </w:pPr>
    </w:p>
    <w:p w:rsidR="00C14947" w:rsidRPr="00847334" w:rsidRDefault="00C14947" w:rsidP="00C14947">
      <w:pPr>
        <w:ind w:left="3828" w:hanging="284"/>
        <w:rPr>
          <w:rFonts w:cstheme="minorHAnsi"/>
          <w:color w:val="365F91" w:themeColor="accent1" w:themeShade="BF"/>
          <w:sz w:val="24"/>
          <w:szCs w:val="24"/>
        </w:rPr>
      </w:pPr>
      <w:r w:rsidRPr="00847334">
        <w:rPr>
          <w:rFonts w:cstheme="minorHAnsi"/>
          <w:color w:val="365F91" w:themeColor="accent1" w:themeShade="BF"/>
          <w:sz w:val="24"/>
          <w:szCs w:val="24"/>
        </w:rPr>
        <w:t>Grupo 59</w:t>
      </w:r>
    </w:p>
    <w:p w:rsidR="00C14947" w:rsidRPr="00847334" w:rsidRDefault="00C84717" w:rsidP="00C14947">
      <w:pPr>
        <w:ind w:left="3828" w:hanging="284"/>
        <w:rPr>
          <w:rFonts w:cstheme="minorHAnsi"/>
          <w:color w:val="365F91" w:themeColor="accent1" w:themeShade="BF"/>
          <w:sz w:val="24"/>
          <w:szCs w:val="24"/>
        </w:rPr>
      </w:pPr>
      <w:r w:rsidRPr="00847334">
        <w:rPr>
          <w:rFonts w:cstheme="minorHAnsi"/>
          <w:color w:val="365F91" w:themeColor="accent1" w:themeShade="BF"/>
          <w:sz w:val="24"/>
          <w:szCs w:val="24"/>
        </w:rPr>
        <w:t>Álvaro</w:t>
      </w:r>
      <w:r w:rsidR="00495064" w:rsidRPr="00847334">
        <w:rPr>
          <w:rFonts w:cstheme="minorHAnsi"/>
          <w:color w:val="365F91" w:themeColor="accent1" w:themeShade="BF"/>
          <w:sz w:val="24"/>
          <w:szCs w:val="24"/>
        </w:rPr>
        <w:t xml:space="preserve">  Acuña</w:t>
      </w:r>
      <w:r w:rsidR="00495064" w:rsidRPr="00847334">
        <w:rPr>
          <w:rFonts w:cstheme="minorHAnsi"/>
          <w:color w:val="365F91" w:themeColor="accent1" w:themeShade="BF"/>
          <w:sz w:val="24"/>
          <w:szCs w:val="24"/>
        </w:rPr>
        <w:tab/>
      </w:r>
      <w:r w:rsidR="00495064" w:rsidRPr="00847334">
        <w:rPr>
          <w:rFonts w:cstheme="minorHAnsi"/>
          <w:color w:val="365F91" w:themeColor="accent1" w:themeShade="BF"/>
          <w:sz w:val="24"/>
          <w:szCs w:val="24"/>
        </w:rPr>
        <w:tab/>
        <w:t>– CI: 3826062-8</w:t>
      </w:r>
    </w:p>
    <w:p w:rsidR="00C14947" w:rsidRPr="00847334" w:rsidRDefault="00C14947" w:rsidP="00C14947">
      <w:pPr>
        <w:ind w:left="3828" w:hanging="284"/>
        <w:rPr>
          <w:rFonts w:cstheme="minorHAnsi"/>
          <w:color w:val="365F91" w:themeColor="accent1" w:themeShade="BF"/>
          <w:sz w:val="24"/>
          <w:szCs w:val="24"/>
        </w:rPr>
      </w:pPr>
      <w:r w:rsidRPr="00847334">
        <w:rPr>
          <w:rFonts w:cstheme="minorHAnsi"/>
          <w:color w:val="365F91" w:themeColor="accent1" w:themeShade="BF"/>
          <w:sz w:val="24"/>
          <w:szCs w:val="24"/>
        </w:rPr>
        <w:t>G</w:t>
      </w:r>
      <w:r w:rsidR="00495064" w:rsidRPr="00847334">
        <w:rPr>
          <w:rFonts w:cstheme="minorHAnsi"/>
          <w:color w:val="365F91" w:themeColor="accent1" w:themeShade="BF"/>
          <w:sz w:val="24"/>
          <w:szCs w:val="24"/>
        </w:rPr>
        <w:t>abriel Centurión</w:t>
      </w:r>
      <w:r w:rsidR="00495064" w:rsidRPr="00847334">
        <w:rPr>
          <w:rFonts w:cstheme="minorHAnsi"/>
          <w:color w:val="365F91" w:themeColor="accent1" w:themeShade="BF"/>
          <w:sz w:val="24"/>
          <w:szCs w:val="24"/>
        </w:rPr>
        <w:tab/>
        <w:t>– CI: 2793486-8</w:t>
      </w:r>
    </w:p>
    <w:p w:rsidR="00C14947" w:rsidRPr="00847334" w:rsidRDefault="00C14947" w:rsidP="00C14947">
      <w:pPr>
        <w:ind w:left="3828" w:hanging="284"/>
        <w:rPr>
          <w:rFonts w:cstheme="minorHAnsi"/>
          <w:color w:val="365F91" w:themeColor="accent1" w:themeShade="BF"/>
          <w:sz w:val="24"/>
          <w:szCs w:val="24"/>
        </w:rPr>
      </w:pPr>
      <w:r w:rsidRPr="00847334">
        <w:rPr>
          <w:rFonts w:cstheme="minorHAnsi"/>
          <w:color w:val="365F91" w:themeColor="accent1" w:themeShade="BF"/>
          <w:sz w:val="24"/>
          <w:szCs w:val="24"/>
        </w:rPr>
        <w:t xml:space="preserve">Germán </w:t>
      </w:r>
      <w:proofErr w:type="spellStart"/>
      <w:r w:rsidRPr="00847334">
        <w:rPr>
          <w:rFonts w:cstheme="minorHAnsi"/>
          <w:color w:val="365F91" w:themeColor="accent1" w:themeShade="BF"/>
          <w:sz w:val="24"/>
          <w:szCs w:val="24"/>
        </w:rPr>
        <w:t>Mamberto</w:t>
      </w:r>
      <w:proofErr w:type="spellEnd"/>
      <w:r w:rsidRPr="00847334">
        <w:rPr>
          <w:rFonts w:cstheme="minorHAnsi"/>
          <w:color w:val="365F91" w:themeColor="accent1" w:themeShade="BF"/>
          <w:sz w:val="24"/>
          <w:szCs w:val="24"/>
        </w:rPr>
        <w:tab/>
        <w:t>– CI: 3187102-8</w:t>
      </w:r>
    </w:p>
    <w:p w:rsidR="00C14947" w:rsidRPr="00847334" w:rsidRDefault="00495064" w:rsidP="00C14947">
      <w:pPr>
        <w:ind w:left="3828" w:hanging="284"/>
        <w:rPr>
          <w:rFonts w:cstheme="minorHAnsi"/>
          <w:color w:val="365F91" w:themeColor="accent1" w:themeShade="BF"/>
          <w:sz w:val="24"/>
          <w:szCs w:val="24"/>
        </w:rPr>
      </w:pPr>
      <w:r w:rsidRPr="00847334">
        <w:rPr>
          <w:rFonts w:cstheme="minorHAnsi"/>
          <w:color w:val="365F91" w:themeColor="accent1" w:themeShade="BF"/>
          <w:sz w:val="24"/>
          <w:szCs w:val="24"/>
        </w:rPr>
        <w:t xml:space="preserve">Fernando </w:t>
      </w:r>
      <w:proofErr w:type="spellStart"/>
      <w:r w:rsidRPr="00847334">
        <w:rPr>
          <w:rFonts w:cstheme="minorHAnsi"/>
          <w:color w:val="365F91" w:themeColor="accent1" w:themeShade="BF"/>
          <w:sz w:val="24"/>
          <w:szCs w:val="24"/>
        </w:rPr>
        <w:t>Mangino</w:t>
      </w:r>
      <w:proofErr w:type="spellEnd"/>
      <w:r w:rsidRPr="00847334">
        <w:rPr>
          <w:rFonts w:cstheme="minorHAnsi"/>
          <w:color w:val="365F91" w:themeColor="accent1" w:themeShade="BF"/>
          <w:sz w:val="24"/>
          <w:szCs w:val="24"/>
        </w:rPr>
        <w:tab/>
        <w:t>– CI: 3621009-1</w:t>
      </w:r>
    </w:p>
    <w:p w:rsidR="00534AB1" w:rsidRPr="00847334" w:rsidRDefault="00534AB1" w:rsidP="00534AB1">
      <w:pPr>
        <w:jc w:val="center"/>
        <w:rPr>
          <w:b/>
          <w:bCs/>
          <w:sz w:val="28"/>
          <w:szCs w:val="28"/>
        </w:rPr>
      </w:pPr>
    </w:p>
    <w:p w:rsidR="00643CFE" w:rsidRPr="00847334" w:rsidRDefault="00C14947" w:rsidP="00E21AAC">
      <w:pPr>
        <w:pStyle w:val="TtulodeTDC"/>
      </w:pPr>
      <w:r w:rsidRPr="00847334">
        <w:br w:type="page"/>
      </w:r>
    </w:p>
    <w:p w:rsidR="00E21AAC" w:rsidRPr="00847334" w:rsidRDefault="00E21AAC" w:rsidP="00E21AAC">
      <w:pPr>
        <w:rPr>
          <w:lang w:eastAsia="en-US"/>
        </w:rPr>
      </w:pPr>
    </w:p>
    <w:p w:rsidR="00E21AAC" w:rsidRPr="00847334" w:rsidRDefault="00E21AAC" w:rsidP="00E21AAC">
      <w:pPr>
        <w:rPr>
          <w:lang w:eastAsia="en-US"/>
        </w:rPr>
      </w:pP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  <w:lang w:eastAsia="es-UY"/>
        </w:rPr>
        <w:id w:val="552986107"/>
        <w:docPartObj>
          <w:docPartGallery w:val="Table of Contents"/>
          <w:docPartUnique/>
        </w:docPartObj>
      </w:sdtPr>
      <w:sdtEndPr>
        <w:rPr>
          <w:color w:val="1F497D" w:themeColor="text2"/>
        </w:rPr>
      </w:sdtEndPr>
      <w:sdtContent>
        <w:p w:rsidR="00000538" w:rsidRPr="00847334" w:rsidRDefault="00000538">
          <w:pPr>
            <w:pStyle w:val="TtulodeTDC"/>
            <w:rPr>
              <w:color w:val="1F497D" w:themeColor="text2"/>
            </w:rPr>
          </w:pPr>
          <w:r w:rsidRPr="00847334">
            <w:rPr>
              <w:color w:val="1F497D" w:themeColor="text2"/>
            </w:rPr>
            <w:t>Tabla de contenido</w:t>
          </w:r>
        </w:p>
        <w:p w:rsidR="00210554" w:rsidRDefault="00FC61F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r w:rsidRPr="00847334">
            <w:rPr>
              <w:color w:val="1F497D" w:themeColor="text2"/>
            </w:rPr>
            <w:fldChar w:fldCharType="begin"/>
          </w:r>
          <w:r w:rsidR="00000538" w:rsidRPr="00847334">
            <w:rPr>
              <w:color w:val="1F497D" w:themeColor="text2"/>
            </w:rPr>
            <w:instrText xml:space="preserve"> TOC \o "1-3" \h \z \u </w:instrText>
          </w:r>
          <w:r w:rsidRPr="00847334">
            <w:rPr>
              <w:color w:val="1F497D" w:themeColor="text2"/>
            </w:rPr>
            <w:fldChar w:fldCharType="separate"/>
          </w:r>
          <w:hyperlink w:anchor="_Toc339206233" w:history="1">
            <w:r w:rsidR="00210554" w:rsidRPr="00A30FB8">
              <w:rPr>
                <w:rStyle w:val="Hipervnculo"/>
                <w:noProof/>
              </w:rPr>
              <w:t>Objetivo</w:t>
            </w:r>
            <w:r w:rsidR="002105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554">
              <w:rPr>
                <w:noProof/>
                <w:webHidden/>
              </w:rPr>
              <w:instrText xml:space="preserve"> PAGEREF _Toc339206233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54" w:rsidRDefault="00FC61F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339206234" w:history="1">
            <w:r w:rsidR="00210554" w:rsidRPr="00A30FB8">
              <w:rPr>
                <w:rStyle w:val="Hipervnculo"/>
                <w:noProof/>
              </w:rPr>
              <w:t>Laboratorio de Routing y Forwarding (rip)</w:t>
            </w:r>
            <w:r w:rsidR="002105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554">
              <w:rPr>
                <w:noProof/>
                <w:webHidden/>
              </w:rPr>
              <w:instrText xml:space="preserve"> PAGEREF _Toc339206234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54" w:rsidRDefault="00FC61F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339206235" w:history="1">
            <w:r w:rsidR="00210554" w:rsidRPr="00A30FB8">
              <w:rPr>
                <w:rStyle w:val="Hipervnculo"/>
                <w:noProof/>
                <w:lang w:val="es-UY"/>
              </w:rPr>
              <w:t>Laboratorio de Routing y Forwarding (ospf)</w:t>
            </w:r>
            <w:r w:rsidR="002105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554">
              <w:rPr>
                <w:noProof/>
                <w:webHidden/>
              </w:rPr>
              <w:instrText xml:space="preserve"> PAGEREF _Toc339206235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554" w:rsidRDefault="00FC61F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lang w:val="en-US" w:eastAsia="en-US"/>
            </w:rPr>
          </w:pPr>
          <w:hyperlink w:anchor="_Toc339206236" w:history="1">
            <w:r w:rsidR="00210554" w:rsidRPr="00A30FB8">
              <w:rPr>
                <w:rStyle w:val="Hipervnculo"/>
                <w:noProof/>
                <w:lang w:val="es-UY"/>
              </w:rPr>
              <w:t>Laboratorio de Bridging (two-switches)</w:t>
            </w:r>
            <w:r w:rsidR="002105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0554">
              <w:rPr>
                <w:noProof/>
                <w:webHidden/>
              </w:rPr>
              <w:instrText xml:space="preserve"> PAGEREF _Toc339206236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5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538" w:rsidRPr="00847334" w:rsidRDefault="00FC61FB">
          <w:pPr>
            <w:rPr>
              <w:color w:val="1F497D" w:themeColor="text2"/>
            </w:rPr>
          </w:pPr>
          <w:r w:rsidRPr="00847334">
            <w:rPr>
              <w:color w:val="1F497D" w:themeColor="text2"/>
            </w:rPr>
            <w:fldChar w:fldCharType="end"/>
          </w:r>
        </w:p>
      </w:sdtContent>
    </w:sdt>
    <w:p w:rsidR="00643CFE" w:rsidRPr="00847334" w:rsidRDefault="00643CFE" w:rsidP="00594AB4">
      <w:pPr>
        <w:pStyle w:val="Redes1"/>
      </w:pPr>
    </w:p>
    <w:p w:rsidR="00D056B4" w:rsidRPr="00847334" w:rsidRDefault="00643CFE" w:rsidP="00594AB4">
      <w:pPr>
        <w:pStyle w:val="Redes1"/>
      </w:pPr>
      <w:r w:rsidRPr="00847334">
        <w:br w:type="page"/>
      </w:r>
      <w:bookmarkStart w:id="1" w:name="_Toc339206233"/>
      <w:bookmarkStart w:id="2" w:name="_Toc335473677"/>
      <w:r w:rsidR="00D056B4" w:rsidRPr="00847334">
        <w:lastRenderedPageBreak/>
        <w:t>Objetivo</w:t>
      </w:r>
      <w:bookmarkEnd w:id="1"/>
    </w:p>
    <w:p w:rsidR="004606CB" w:rsidRPr="00847334" w:rsidRDefault="004606CB" w:rsidP="00BD02A3">
      <w:pPr>
        <w:autoSpaceDE w:val="0"/>
        <w:autoSpaceDN w:val="0"/>
        <w:adjustRightInd w:val="0"/>
        <w:spacing w:line="240" w:lineRule="auto"/>
        <w:rPr>
          <w:rFonts w:eastAsia="Times New Roman"/>
          <w:color w:val="auto"/>
          <w:sz w:val="20"/>
          <w:szCs w:val="20"/>
        </w:rPr>
      </w:pPr>
    </w:p>
    <w:p w:rsidR="00BD02A3" w:rsidRPr="00847334" w:rsidRDefault="00BD02A3" w:rsidP="00DD3640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</w:p>
    <w:p w:rsidR="00DD3640" w:rsidRPr="00847334" w:rsidRDefault="00DD3640" w:rsidP="00DD3640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</w:p>
    <w:p w:rsidR="00D056B4" w:rsidRPr="00A4332B" w:rsidRDefault="00A4332B" w:rsidP="00594AB4">
      <w:pPr>
        <w:pStyle w:val="Redes1"/>
        <w:rPr>
          <w:lang w:val="es-UY"/>
        </w:rPr>
      </w:pPr>
      <w:bookmarkStart w:id="3" w:name="_Toc339206234"/>
      <w:r w:rsidRPr="00A4332B">
        <w:t xml:space="preserve">Laboratorio de </w:t>
      </w:r>
      <w:proofErr w:type="spellStart"/>
      <w:r w:rsidRPr="00A4332B">
        <w:t>Routing</w:t>
      </w:r>
      <w:proofErr w:type="spellEnd"/>
      <w:r w:rsidRPr="00A4332B">
        <w:t xml:space="preserve"> y </w:t>
      </w:r>
      <w:proofErr w:type="spellStart"/>
      <w:r w:rsidRPr="00A4332B">
        <w:t>Forwarding</w:t>
      </w:r>
      <w:proofErr w:type="spellEnd"/>
      <w:r w:rsidRPr="00A4332B">
        <w:t xml:space="preserve"> (</w:t>
      </w:r>
      <w:proofErr w:type="spellStart"/>
      <w:r w:rsidRPr="00A4332B">
        <w:t>rip</w:t>
      </w:r>
      <w:proofErr w:type="spellEnd"/>
      <w:r w:rsidRPr="00A4332B">
        <w:t>)</w:t>
      </w:r>
      <w:bookmarkEnd w:id="3"/>
    </w:p>
    <w:p w:rsidR="004606CB" w:rsidRPr="00847334" w:rsidRDefault="004606CB" w:rsidP="00F0184F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La configuración y presentación detallada de este laboratorio se encuentra disponible en la </w:t>
      </w:r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Wiki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n-US"/>
        </w:rPr>
      </w:pPr>
      <w:proofErr w:type="gramStart"/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>de</w:t>
      </w:r>
      <w:proofErr w:type="gramEnd"/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>Netkit</w:t>
      </w:r>
      <w:proofErr w:type="spellEnd"/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 xml:space="preserve"> </w:t>
      </w:r>
      <w:r>
        <w:rPr>
          <w:rFonts w:ascii="Arial-ItalicMT" w:eastAsia="Arial-ItalicMT" w:hAnsi="ArialMT" w:cs="Arial-ItalicMT" w:hint="eastAsia"/>
          <w:i/>
          <w:iCs/>
          <w:color w:val="auto"/>
          <w:sz w:val="20"/>
          <w:szCs w:val="20"/>
          <w:lang w:val="en-US"/>
        </w:rPr>
        <w:t>→</w:t>
      </w:r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 xml:space="preserve"> Official Labs </w:t>
      </w:r>
      <w:r>
        <w:rPr>
          <w:rFonts w:ascii="Arial-ItalicMT" w:eastAsia="Arial-ItalicMT" w:hAnsi="ArialMT" w:cs="Arial-ItalicMT" w:hint="eastAsia"/>
          <w:i/>
          <w:iCs/>
          <w:color w:val="auto"/>
          <w:sz w:val="20"/>
          <w:szCs w:val="20"/>
          <w:lang w:val="en-US"/>
        </w:rPr>
        <w:t>→</w:t>
      </w:r>
      <w:r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n-US"/>
        </w:rPr>
        <w:t xml:space="preserve"> Basic Topics</w:t>
      </w:r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>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n-US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a) Instale el laboratorio RIP [5], arranque la ejecución y siga las instrucciones detalladas en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[6].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b) Antes de levantar el demonio </w:t>
      </w:r>
      <w:proofErr w:type="spell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zebra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inicie una captura de paquetes completos con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spellStart"/>
      <w:proofErr w:type="gram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tcpdump</w:t>
      </w:r>
      <w:proofErr w:type="spellEnd"/>
      <w:proofErr w:type="gram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TODAS las interfaces de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r1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en el archivo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/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hosthome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/ripd.startup.r1.cap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; una vez iniciada la captura, proceda a levantar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los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demonios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r1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r2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r3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r4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 Luego de levantados todos los demonios, espere 30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segundos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y cierre el archivo de captura.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c) Abra el archivo </w:t>
      </w:r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ripd.startup.r1.cap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wireshark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y consulte en [7] para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responder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lo siguiente: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1. ¿Cuál es el contenido de los mensajes </w:t>
      </w:r>
      <w:proofErr w:type="spellStart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Request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TimesNewRomanPSMT" w:eastAsia="Times New Roman" w:hAnsi="TimesNewRomanPSMT" w:cs="TimesNewRomanPSMT"/>
          <w:color w:val="auto"/>
          <w:lang w:val="es-UY"/>
        </w:rPr>
        <w:t xml:space="preserve">2.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¿Cuál es la dirección de destino de los mensajes </w:t>
      </w:r>
      <w:proofErr w:type="spellStart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Request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 ¿Por qué?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TimesNewRomanPSMT" w:eastAsia="Times New Roman" w:hAnsi="TimesNewRomanPSMT" w:cs="TimesNewRomanPSMT"/>
          <w:color w:val="auto"/>
          <w:lang w:val="es-UY"/>
        </w:rPr>
        <w:t xml:space="preserve">3.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¿Cuál es el </w:t>
      </w:r>
      <w:proofErr w:type="spellStart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Next</w:t>
      </w:r>
      <w:proofErr w:type="spellEnd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Hop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especificado en las entradas de un comando </w:t>
      </w:r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Response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? </w:t>
      </w: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¿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Por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qué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TimesNewRomanPSMT" w:eastAsia="Times New Roman" w:hAnsi="TimesNewRomanPSMT" w:cs="TimesNewRomanPSMT"/>
          <w:color w:val="auto"/>
          <w:lang w:val="es-UY"/>
        </w:rPr>
        <w:t xml:space="preserve">4.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Especifique cómo visualizar la información de mensajería de RIP utilizando la utilidad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spellStart"/>
      <w:proofErr w:type="gram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debug</w:t>
      </w:r>
      <w:proofErr w:type="spellEnd"/>
      <w:proofErr w:type="gram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del demonio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ripd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. Implemente el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debug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r1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y capture los mensajes en el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n-US"/>
        </w:rPr>
      </w:pPr>
      <w:proofErr w:type="spellStart"/>
      <w:proofErr w:type="gramStart"/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>archivo</w:t>
      </w:r>
      <w:proofErr w:type="spellEnd"/>
      <w:proofErr w:type="gramEnd"/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 xml:space="preserve"> </w:t>
      </w:r>
      <w:r>
        <w:rPr>
          <w:rFonts w:ascii="CourierNewPSMT" w:eastAsia="Times New Roman" w:hAnsi="CourierNewPSMT" w:cs="CourierNewPSMT"/>
          <w:color w:val="auto"/>
          <w:sz w:val="20"/>
          <w:szCs w:val="20"/>
          <w:lang w:val="en-US"/>
        </w:rPr>
        <w:t>/</w:t>
      </w:r>
      <w:proofErr w:type="spellStart"/>
      <w:r>
        <w:rPr>
          <w:rFonts w:ascii="CourierNewPSMT" w:eastAsia="Times New Roman" w:hAnsi="CourierNewPSMT" w:cs="CourierNewPSMT"/>
          <w:color w:val="auto"/>
          <w:sz w:val="20"/>
          <w:szCs w:val="20"/>
          <w:lang w:val="en-US"/>
        </w:rPr>
        <w:t>hosthome</w:t>
      </w:r>
      <w:proofErr w:type="spellEnd"/>
      <w:r>
        <w:rPr>
          <w:rFonts w:ascii="CourierNewPSMT" w:eastAsia="Times New Roman" w:hAnsi="CourierNewPSMT" w:cs="CourierNewPSMT"/>
          <w:color w:val="auto"/>
          <w:sz w:val="20"/>
          <w:szCs w:val="20"/>
          <w:lang w:val="en-US"/>
        </w:rPr>
        <w:t>/ripd.log.r1.cap</w:t>
      </w:r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>.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d) Siga adelante con el laboratorio según lo especificado en [6].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e) Conéctese al demonio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r3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 el comando </w:t>
      </w:r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telnet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localhost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Utilizando el comando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sh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ip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route</w:t>
      </w:r>
      <w:proofErr w:type="spellEnd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identifique los </w:t>
      </w:r>
      <w:proofErr w:type="spellStart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Next</w:t>
      </w:r>
      <w:proofErr w:type="spellEnd"/>
      <w:r w:rsidRPr="00471D19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Hop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para las redes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100.1.0.12/30 y 100.1.0.0/30. Identifique la distancia administrativa y la métrica en los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números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entre corchetes [120/2]; comente.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f) ¿Por qué es necesario agregar una ruta estática a 100.1.0.0/16 en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r5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TimesNewRomanPSMT" w:eastAsia="Times New Roman" w:hAnsi="TimesNewRomanPSMT" w:cs="TimesNewRomanPSMT"/>
          <w:color w:val="auto"/>
          <w:lang w:val="es-UY"/>
        </w:rPr>
        <w:t xml:space="preserve">g)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¿Por qué se instala una ruta por defecto en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r4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 ¿Por qué se redistribuye en RIP?</w:t>
      </w:r>
    </w:p>
    <w:p w:rsidR="00471D19" w:rsidRDefault="00471D19" w:rsidP="00471D19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lang w:val="es-UY"/>
        </w:rPr>
      </w:pP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471D19">
        <w:rPr>
          <w:rFonts w:ascii="TimesNewRomanPSMT" w:eastAsia="Times New Roman" w:hAnsi="TimesNewRomanPSMT" w:cs="TimesNewRomanPSMT"/>
          <w:color w:val="auto"/>
          <w:lang w:val="es-UY"/>
        </w:rPr>
        <w:t xml:space="preserve">h)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Especifique las modificaciones que </w:t>
      </w:r>
      <w:proofErr w:type="spell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debeía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realizar en la configuración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r5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para que el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comando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ping 193.204.161.1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ejecutado en cualquiera de los </w:t>
      </w:r>
      <w:proofErr w:type="spell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routers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r1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..</w:t>
      </w:r>
      <w:r w:rsidRPr="00471D19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r4 </w:t>
      </w:r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sea</w:t>
      </w:r>
    </w:p>
    <w:p w:rsidR="00471D19" w:rsidRPr="00471D19" w:rsidRDefault="00471D19" w:rsidP="00471D19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exitoso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 Impleméntelo y compruebe. Almacene los archivos del laboratorio modificado en</w:t>
      </w:r>
    </w:p>
    <w:p w:rsidR="004606CB" w:rsidRPr="00471D19" w:rsidRDefault="00471D19" w:rsidP="00471D19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  <w:lang w:val="es-UY"/>
        </w:rPr>
      </w:pPr>
      <w:proofErr w:type="gramStart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el</w:t>
      </w:r>
      <w:proofErr w:type="gram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directorio </w:t>
      </w:r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IRC-</w:t>
      </w:r>
      <w:proofErr w:type="spellStart"/>
      <w:r w:rsidRPr="00471D19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lab_rip</w:t>
      </w:r>
      <w:proofErr w:type="spellEnd"/>
      <w:r w:rsidRPr="00471D19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F75072" w:rsidRPr="00847334" w:rsidRDefault="00F75072" w:rsidP="004606CB">
      <w:pPr>
        <w:autoSpaceDE w:val="0"/>
        <w:autoSpaceDN w:val="0"/>
        <w:adjustRightInd w:val="0"/>
        <w:rPr>
          <w:b/>
          <w:bCs/>
          <w:iCs/>
        </w:rPr>
      </w:pPr>
    </w:p>
    <w:p w:rsidR="00F75072" w:rsidRPr="00847334" w:rsidRDefault="00D74081" w:rsidP="004606CB">
      <w:pPr>
        <w:autoSpaceDE w:val="0"/>
        <w:autoSpaceDN w:val="0"/>
        <w:adjustRightInd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:rsidR="00BC4B22" w:rsidRPr="00A4332B" w:rsidRDefault="00A4332B" w:rsidP="00594AB4">
      <w:pPr>
        <w:pStyle w:val="Redes1"/>
        <w:rPr>
          <w:lang w:val="es-UY"/>
        </w:rPr>
      </w:pPr>
      <w:bookmarkStart w:id="4" w:name="_Toc339206235"/>
      <w:r w:rsidRPr="00A4332B">
        <w:rPr>
          <w:lang w:val="es-UY"/>
        </w:rPr>
        <w:t xml:space="preserve">Laboratorio de </w:t>
      </w:r>
      <w:proofErr w:type="spellStart"/>
      <w:r w:rsidRPr="00A4332B">
        <w:rPr>
          <w:lang w:val="es-UY"/>
        </w:rPr>
        <w:t>Routing</w:t>
      </w:r>
      <w:proofErr w:type="spellEnd"/>
      <w:r w:rsidRPr="00A4332B">
        <w:rPr>
          <w:lang w:val="es-UY"/>
        </w:rPr>
        <w:t xml:space="preserve"> y </w:t>
      </w:r>
      <w:proofErr w:type="spellStart"/>
      <w:r w:rsidRPr="00A4332B">
        <w:rPr>
          <w:lang w:val="es-UY"/>
        </w:rPr>
        <w:t>Forwarding</w:t>
      </w:r>
      <w:proofErr w:type="spellEnd"/>
      <w:r w:rsidRPr="00A4332B">
        <w:rPr>
          <w:lang w:val="es-UY"/>
        </w:rPr>
        <w:t xml:space="preserve"> (</w:t>
      </w:r>
      <w:proofErr w:type="spellStart"/>
      <w:r w:rsidRPr="00A4332B">
        <w:rPr>
          <w:lang w:val="es-UY"/>
        </w:rPr>
        <w:t>ospf</w:t>
      </w:r>
      <w:proofErr w:type="spellEnd"/>
      <w:r w:rsidRPr="00A4332B">
        <w:rPr>
          <w:lang w:val="es-UY"/>
        </w:rPr>
        <w:t>)</w:t>
      </w:r>
      <w:bookmarkEnd w:id="4"/>
    </w:p>
    <w:p w:rsidR="004606CB" w:rsidRDefault="004606CB" w:rsidP="00BC4B22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Dado el ejemplo anterior (con las modificaciones especificadas en el apartado h), cambie el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protocolo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de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routing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de RIP a OSPF con una única área de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backbone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TimesNewRomanPSMT" w:eastAsia="Times New Roman" w:hAnsi="TimesNewRomanPSMT" w:cs="TimesNewRomanPSMT"/>
          <w:color w:val="auto"/>
          <w:lang w:val="es-UY"/>
        </w:rPr>
        <w:t xml:space="preserve">a)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¿Se puede hacer desde en línea (sin re-levantar el laboratorio)? Justifique su respuesta.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Almacene los archivos del laboratorio modificado en el directorio </w:t>
      </w:r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IRC-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lab_ospf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b) Una vez que cambie a OSPF, siga las mismas instrucciones detalladas en [6] para el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laboratorio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RIP, pero ahora sabiendo que el protocolo de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routing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utilizado es OSPF.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c) Antes de levantar el demonio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inicie una captura de paquetes completos con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sz w:val="16"/>
          <w:szCs w:val="16"/>
          <w:lang w:val="es-UY"/>
        </w:rPr>
      </w:pPr>
      <w:r w:rsidRPr="00624DFE">
        <w:rPr>
          <w:rFonts w:ascii="ArialMT" w:eastAsia="Times New Roman" w:hAnsi="ArialMT" w:cs="ArialMT"/>
          <w:color w:val="auto"/>
          <w:sz w:val="16"/>
          <w:szCs w:val="16"/>
          <w:lang w:val="es-UY"/>
        </w:rPr>
        <w:t xml:space="preserve">Página </w:t>
      </w:r>
      <w:r w:rsidRPr="00624DFE">
        <w:rPr>
          <w:rFonts w:ascii="TimesNewRomanPSMT" w:eastAsia="Times New Roman" w:hAnsi="TimesNewRomanPSMT" w:cs="TimesNewRomanPSMT"/>
          <w:color w:val="auto"/>
          <w:sz w:val="16"/>
          <w:szCs w:val="16"/>
          <w:lang w:val="es-UY"/>
        </w:rPr>
        <w:t xml:space="preserve">2 </w:t>
      </w:r>
      <w:r w:rsidRPr="00624DFE">
        <w:rPr>
          <w:rFonts w:ascii="ArialMT" w:eastAsia="Times New Roman" w:hAnsi="ArialMT" w:cs="ArialMT"/>
          <w:color w:val="auto"/>
          <w:sz w:val="16"/>
          <w:szCs w:val="16"/>
          <w:lang w:val="es-UY"/>
        </w:rPr>
        <w:t xml:space="preserve">de </w:t>
      </w:r>
      <w:r w:rsidRPr="00624DFE">
        <w:rPr>
          <w:rFonts w:ascii="TimesNewRomanPSMT" w:eastAsia="Times New Roman" w:hAnsi="TimesNewRomanPSMT" w:cs="TimesNewRomanPSMT"/>
          <w:color w:val="auto"/>
          <w:sz w:val="16"/>
          <w:szCs w:val="16"/>
          <w:lang w:val="es-UY"/>
        </w:rPr>
        <w:t>4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16"/>
          <w:szCs w:val="16"/>
          <w:lang w:val="es-UY"/>
        </w:rPr>
      </w:pPr>
      <w:r w:rsidRPr="00624DFE">
        <w:rPr>
          <w:rFonts w:ascii="ArialMT" w:eastAsia="Times New Roman" w:hAnsi="ArialMT" w:cs="ArialMT"/>
          <w:color w:val="auto"/>
          <w:sz w:val="16"/>
          <w:szCs w:val="16"/>
          <w:lang w:val="es-UY"/>
        </w:rPr>
        <w:t>Redes de Computadoras Obligatorio 3-2012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spellStart"/>
      <w:proofErr w:type="gram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tcpdump</w:t>
      </w:r>
      <w:proofErr w:type="spellEnd"/>
      <w:proofErr w:type="gram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TODAS las interfaces de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r1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en el archivo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/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hosthome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/ospfd.startup.r1.cap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; una vez iniciada la captura, proceda a levantar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los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demonios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r1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r2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r3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,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r4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 Luego de levantados todos los demonios, espere 30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segundos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y cierre el archivo de captura.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d) Abra el archivo </w:t>
      </w:r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ospfd.startup.r1.cap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wireshark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y consulte en [8] para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responder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lo siguiente: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1. Describa las características de los mensajes </w:t>
      </w:r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LS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Request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, LS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Update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y LS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</w:pP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Acknowledge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TimesNewRomanPSMT" w:eastAsia="Times New Roman" w:hAnsi="TimesNewRomanPSMT" w:cs="TimesNewRomanPSMT"/>
          <w:color w:val="auto"/>
          <w:lang w:val="es-UY"/>
        </w:rPr>
        <w:t xml:space="preserve">2.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¿Cuál es la dirección de destino de los mensajes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Hello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 Por qué</w:t>
      </w: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  <w:proofErr w:type="gramEnd"/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3. ¿Cuáles son los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Router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ID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para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r1</w:t>
      </w: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..</w:t>
      </w:r>
      <w:proofErr w:type="gramEnd"/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r4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4. Consulte el archivo de log del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ospfd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r1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y comente sobre el proceso </w:t>
      </w:r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DR-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Election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¿Cuál es el rol del </w:t>
      </w:r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DR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y el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Backup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-DR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?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e) Siga adelante con el laboratorio según lo especificado en [6].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TimesNewRomanPSMT" w:eastAsia="Times New Roman" w:hAnsi="TimesNewRomanPSMT" w:cs="TimesNewRomanPSMT"/>
          <w:color w:val="auto"/>
          <w:lang w:val="es-UY"/>
        </w:rPr>
        <w:t xml:space="preserve">f)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¿Cómo se redistribuye la ruta por defecto hacia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r5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en OSPF? Verifique que se propague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proofErr w:type="gramStart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efectivamente</w:t>
      </w:r>
      <w:proofErr w:type="gram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 en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r1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..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>r3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g) Conéctese al demonio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ospf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r3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 el comando </w:t>
      </w:r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telnet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localhost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ospfd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Utilizando el comando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sh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ip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ospf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route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identifique las rutas externas de OSPF tipo 2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(E2). Comente el resultado.</w:t>
      </w:r>
    </w:p>
    <w:p w:rsidR="00624DFE" w:rsidRDefault="00624DFE" w:rsidP="00624DFE">
      <w:pPr>
        <w:autoSpaceDE w:val="0"/>
        <w:autoSpaceDN w:val="0"/>
        <w:adjustRightInd w:val="0"/>
        <w:spacing w:line="240" w:lineRule="auto"/>
        <w:rPr>
          <w:rFonts w:ascii="TimesNewRomanPSMT" w:eastAsia="Times New Roman" w:hAnsi="TimesNewRomanPSMT" w:cs="TimesNewRomanPSMT"/>
          <w:color w:val="auto"/>
          <w:lang w:val="es-UY"/>
        </w:rPr>
      </w:pP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TimesNewRomanPSMT" w:eastAsia="Times New Roman" w:hAnsi="TimesNewRomanPSMT" w:cs="TimesNewRomanPSMT"/>
          <w:color w:val="auto"/>
          <w:lang w:val="es-UY"/>
        </w:rPr>
        <w:t xml:space="preserve">h)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Conéctese al demonio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en </w:t>
      </w:r>
      <w:r w:rsidRPr="00624DFE">
        <w:rPr>
          <w:rFonts w:ascii="Arial-BoldMT" w:eastAsia="Times New Roman" w:hAnsi="Arial-BoldMT" w:cs="Arial-BoldMT"/>
          <w:b/>
          <w:bCs/>
          <w:color w:val="auto"/>
          <w:sz w:val="20"/>
          <w:szCs w:val="20"/>
          <w:lang w:val="es-UY"/>
        </w:rPr>
        <w:t xml:space="preserve">r3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con el comando </w:t>
      </w:r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telnet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localhost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zebra</w:t>
      </w:r>
      <w:proofErr w:type="spellEnd"/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.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Utilizando el comando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sh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ip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proofErr w:type="spellStart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>route</w:t>
      </w:r>
      <w:proofErr w:type="spellEnd"/>
      <w:r w:rsidRPr="00624DFE">
        <w:rPr>
          <w:rFonts w:ascii="CourierNewPSMT" w:eastAsia="Times New Roman" w:hAnsi="CourierNewPSMT" w:cs="CourierNewPSMT"/>
          <w:color w:val="auto"/>
          <w:sz w:val="20"/>
          <w:szCs w:val="20"/>
          <w:lang w:val="es-UY"/>
        </w:rPr>
        <w:t xml:space="preserve">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 xml:space="preserve">identifique los </w:t>
      </w:r>
      <w:proofErr w:type="spellStart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>Next</w:t>
      </w:r>
      <w:proofErr w:type="spellEnd"/>
      <w:r w:rsidRPr="00624DFE">
        <w:rPr>
          <w:rFonts w:ascii="Arial-ItalicMT" w:eastAsia="Arial-ItalicMT" w:hAnsi="ArialMT" w:cs="Arial-ItalicMT"/>
          <w:i/>
          <w:iCs/>
          <w:color w:val="auto"/>
          <w:sz w:val="20"/>
          <w:szCs w:val="20"/>
          <w:lang w:val="es-UY"/>
        </w:rPr>
        <w:t xml:space="preserve"> Hop </w:t>
      </w: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para las redes</w:t>
      </w:r>
    </w:p>
    <w:p w:rsidR="00624DFE" w:rsidRPr="00624DFE" w:rsidRDefault="00624DFE" w:rsidP="00624DFE">
      <w:pPr>
        <w:autoSpaceDE w:val="0"/>
        <w:autoSpaceDN w:val="0"/>
        <w:adjustRightInd w:val="0"/>
        <w:spacing w:line="240" w:lineRule="auto"/>
        <w:rPr>
          <w:rFonts w:ascii="ArialMT" w:eastAsia="Times New Roman" w:hAnsi="ArialMT" w:cs="ArialMT"/>
          <w:color w:val="auto"/>
          <w:sz w:val="20"/>
          <w:szCs w:val="20"/>
          <w:lang w:val="es-UY"/>
        </w:rPr>
      </w:pPr>
      <w:r w:rsidRPr="00624DFE">
        <w:rPr>
          <w:rFonts w:ascii="ArialMT" w:eastAsia="Times New Roman" w:hAnsi="ArialMT" w:cs="ArialMT"/>
          <w:color w:val="auto"/>
          <w:sz w:val="20"/>
          <w:szCs w:val="20"/>
          <w:lang w:val="es-UY"/>
        </w:rPr>
        <w:t>100.1.0.12/30 y 100.1.0.0/30. Compare con el resultado obtenido para el protocolo RIP y</w:t>
      </w:r>
    </w:p>
    <w:p w:rsidR="00D74081" w:rsidRPr="00847334" w:rsidRDefault="00624DFE" w:rsidP="00624DFE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  <w:proofErr w:type="spellStart"/>
      <w:proofErr w:type="gramStart"/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>comente</w:t>
      </w:r>
      <w:proofErr w:type="spellEnd"/>
      <w:proofErr w:type="gramEnd"/>
      <w:r>
        <w:rPr>
          <w:rFonts w:ascii="ArialMT" w:eastAsia="Times New Roman" w:hAnsi="ArialMT" w:cs="ArialMT"/>
          <w:color w:val="auto"/>
          <w:sz w:val="20"/>
          <w:szCs w:val="20"/>
          <w:lang w:val="en-US"/>
        </w:rPr>
        <w:t>.</w:t>
      </w:r>
    </w:p>
    <w:p w:rsidR="004606CB" w:rsidRPr="00847334" w:rsidRDefault="004606CB" w:rsidP="004606CB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</w:p>
    <w:p w:rsidR="004606CB" w:rsidRPr="00847334" w:rsidRDefault="00924306" w:rsidP="004606CB">
      <w:pPr>
        <w:autoSpaceDE w:val="0"/>
        <w:autoSpaceDN w:val="0"/>
        <w:adjustRightInd w:val="0"/>
        <w:rPr>
          <w:rFonts w:eastAsia="Times New Roman"/>
          <w:color w:val="auto"/>
          <w:sz w:val="20"/>
          <w:szCs w:val="20"/>
        </w:rPr>
      </w:pPr>
      <w:r>
        <w:rPr>
          <w:rFonts w:eastAsia="Times New Roman"/>
          <w:color w:val="auto"/>
          <w:sz w:val="20"/>
          <w:szCs w:val="20"/>
        </w:rPr>
        <w:br w:type="page"/>
      </w:r>
    </w:p>
    <w:p w:rsidR="004606CB" w:rsidRPr="00AA3394" w:rsidRDefault="00A4332B" w:rsidP="00AA3394">
      <w:pPr>
        <w:pStyle w:val="Redes1"/>
        <w:rPr>
          <w:lang w:val="es-UY"/>
        </w:rPr>
      </w:pPr>
      <w:bookmarkStart w:id="5" w:name="_Toc339206236"/>
      <w:r w:rsidRPr="00AA3394">
        <w:rPr>
          <w:lang w:val="es-UY"/>
        </w:rPr>
        <w:t xml:space="preserve">Laboratorio de </w:t>
      </w:r>
      <w:proofErr w:type="spellStart"/>
      <w:r w:rsidRPr="00AA3394">
        <w:rPr>
          <w:lang w:val="es-UY"/>
        </w:rPr>
        <w:t>Bridging</w:t>
      </w:r>
      <w:proofErr w:type="spellEnd"/>
      <w:r w:rsidRPr="00AA3394">
        <w:rPr>
          <w:lang w:val="es-UY"/>
        </w:rPr>
        <w:t xml:space="preserve"> (</w:t>
      </w:r>
      <w:proofErr w:type="spellStart"/>
      <w:r w:rsidRPr="00AA3394">
        <w:rPr>
          <w:lang w:val="es-UY"/>
        </w:rPr>
        <w:t>two-switches</w:t>
      </w:r>
      <w:proofErr w:type="spellEnd"/>
      <w:r w:rsidRPr="00AA3394">
        <w:rPr>
          <w:lang w:val="es-UY"/>
        </w:rPr>
        <w:t>)</w:t>
      </w:r>
      <w:bookmarkEnd w:id="5"/>
    </w:p>
    <w:p w:rsidR="004606CB" w:rsidRPr="00C31C66" w:rsidRDefault="004606CB" w:rsidP="004606CB">
      <w:pPr>
        <w:autoSpaceDE w:val="0"/>
        <w:autoSpaceDN w:val="0"/>
        <w:adjustRightInd w:val="0"/>
        <w:rPr>
          <w:rFonts w:eastAsia="Times New Roman"/>
          <w:color w:val="auto"/>
          <w:lang w:val="en-US"/>
        </w:rPr>
      </w:pPr>
    </w:p>
    <w:bookmarkEnd w:id="2"/>
    <w:p w:rsidR="00B66F32" w:rsidRPr="00C31C66" w:rsidRDefault="00B66F32" w:rsidP="00B66F32">
      <w:r w:rsidRPr="00C31C66">
        <w:rPr>
          <w:b/>
          <w:bCs/>
        </w:rPr>
        <w:t xml:space="preserve">a) Instale el laboratorio de </w:t>
      </w:r>
      <w:proofErr w:type="spellStart"/>
      <w:r w:rsidRPr="00C31C66">
        <w:rPr>
          <w:b/>
          <w:bCs/>
        </w:rPr>
        <w:t>Bridging</w:t>
      </w:r>
      <w:proofErr w:type="spellEnd"/>
      <w:r w:rsidRPr="00C31C66">
        <w:rPr>
          <w:b/>
          <w:bCs/>
        </w:rPr>
        <w:t xml:space="preserve"> [9] e inicie la ejecución.</w:t>
      </w:r>
      <w:r w:rsidRPr="00C31C66">
        <w:br/>
        <w:t xml:space="preserve">    Para ejecutar entro al directorio y ejecuto </w:t>
      </w:r>
      <w:proofErr w:type="spellStart"/>
      <w:r w:rsidRPr="00C31C66">
        <w:t>lstart</w:t>
      </w:r>
      <w:proofErr w:type="spellEnd"/>
      <w:r w:rsidRPr="00C31C66">
        <w:t xml:space="preserve">. Esto crea varias maquinas virtuales </w:t>
      </w:r>
      <w:r w:rsidR="00C31C66" w:rsidRPr="00C31C66">
        <w:t>según</w:t>
      </w:r>
      <w:r w:rsidRPr="00C31C66">
        <w:t xml:space="preserve"> la </w:t>
      </w:r>
      <w:r w:rsidR="00C31C66" w:rsidRPr="00C31C66">
        <w:t>topología</w:t>
      </w:r>
      <w:r w:rsidRPr="00C31C66">
        <w:t xml:space="preserve"> de la red que representan </w:t>
      </w:r>
      <w:proofErr w:type="spellStart"/>
      <w:r w:rsidRPr="00C31C66">
        <w:t>shitches</w:t>
      </w:r>
      <w:proofErr w:type="spellEnd"/>
      <w:r w:rsidRPr="00C31C66">
        <w:t xml:space="preserve"> y </w:t>
      </w:r>
      <w:proofErr w:type="spellStart"/>
      <w:r w:rsidRPr="00C31C66">
        <w:t>pcs</w:t>
      </w:r>
      <w:proofErr w:type="spellEnd"/>
      <w:r w:rsidRPr="00C31C66">
        <w:t xml:space="preserve"> en este caso.</w:t>
      </w:r>
      <w:r w:rsidRPr="00C31C66">
        <w:br/>
      </w:r>
      <w:r w:rsidRPr="00C31C66">
        <w:br/>
      </w:r>
      <w:r w:rsidRPr="00C31C66">
        <w:rPr>
          <w:b/>
          <w:bCs/>
        </w:rPr>
        <w:t xml:space="preserve">b) Vincule el contenido del archivo </w:t>
      </w:r>
      <w:proofErr w:type="spellStart"/>
      <w:r w:rsidRPr="00C31C66">
        <w:rPr>
          <w:b/>
          <w:bCs/>
        </w:rPr>
        <w:t>lab.conf</w:t>
      </w:r>
      <w:proofErr w:type="spellEnd"/>
      <w:r w:rsidRPr="00C31C66">
        <w:rPr>
          <w:b/>
          <w:bCs/>
        </w:rPr>
        <w:t xml:space="preserve"> con la topología de red que aparece en la</w:t>
      </w:r>
      <w:r w:rsidR="00C31C66" w:rsidRPr="00C31C66">
        <w:rPr>
          <w:b/>
          <w:bCs/>
        </w:rPr>
        <w:t xml:space="preserve"> </w:t>
      </w:r>
      <w:r w:rsidRPr="00C31C66">
        <w:rPr>
          <w:b/>
          <w:bCs/>
        </w:rPr>
        <w:t>diapositiva 3 de la presentación [10].</w:t>
      </w:r>
      <w:r w:rsidRPr="00C31C66">
        <w:br/>
      </w:r>
      <w:r w:rsidRPr="00C31C66">
        <w:br/>
      </w:r>
      <w:r w:rsidRPr="00C31C66">
        <w:rPr>
          <w:noProof/>
          <w:lang w:val="en-US" w:eastAsia="en-US"/>
        </w:rPr>
        <w:drawing>
          <wp:inline distT="0" distB="0" distL="0" distR="0">
            <wp:extent cx="5704840" cy="3568700"/>
            <wp:effectExtent l="19050" t="0" r="0" b="0"/>
            <wp:docPr id="1" name="Imagen 1" descr="https://lh3.googleusercontent.com/iCRaRG8KjWPY9v5abe3yMFijVxNrOzDfuNg_hvAekDwIjMVrOfU09Ip5kjEvdTZy7OficNI74LcfrwZ-9XOdxTNWxn-yUePdZgqdzVSAx1yIBexdnRj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CRaRG8KjWPY9v5abe3yMFijVxNrOzDfuNg_hvAekDwIjMVrOfU09Ip5kjEvdTZy7OficNI74LcfrwZ-9XOdxTNWxn-yUePdZgqdzVSAx1yIBexdnRj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  <w:t>pc1[0]="A"</w:t>
      </w:r>
      <w:r w:rsidRPr="00C31C66">
        <w:br/>
        <w:t>switch1[0]="A"</w:t>
      </w:r>
      <w:r w:rsidRPr="00C31C66">
        <w:br/>
        <w:t>pc1 y switch1 están conectados al mismo dominio de colisión "A"</w:t>
      </w:r>
      <w:r w:rsidRPr="00C31C66">
        <w:br/>
      </w:r>
      <w:r w:rsidRPr="00C31C66">
        <w:br/>
        <w:t>pc2[0]="C"</w:t>
      </w:r>
      <w:r w:rsidRPr="00C31C66">
        <w:br/>
        <w:t>pc3[0]="C"</w:t>
      </w:r>
      <w:r w:rsidRPr="00C31C66">
        <w:br/>
        <w:t>switch2[0]="C"</w:t>
      </w:r>
      <w:r w:rsidRPr="00C31C66">
        <w:br/>
      </w:r>
      <w:r w:rsidRPr="00C31C66">
        <w:br/>
        <w:t xml:space="preserve">pc2 y pc3 se encuentran conectados al switch2 por el  dominio de </w:t>
      </w:r>
      <w:r w:rsidR="00C31C66" w:rsidRPr="00C31C66">
        <w:t>colisión</w:t>
      </w:r>
      <w:r w:rsidRPr="00C31C66">
        <w:t xml:space="preserve"> “C”</w:t>
      </w:r>
      <w:r w:rsidRPr="00C31C66">
        <w:br/>
      </w:r>
      <w:r w:rsidRPr="00C31C66">
        <w:br/>
        <w:t>switch1[1]="B"</w:t>
      </w:r>
      <w:r w:rsidRPr="00C31C66">
        <w:br/>
        <w:t>switch2[1]="B"</w:t>
      </w:r>
      <w:r w:rsidRPr="00C31C66">
        <w:br/>
      </w:r>
      <w:r w:rsidRPr="00C31C66">
        <w:br/>
        <w:t xml:space="preserve">switch1 y switch2 </w:t>
      </w:r>
      <w:r w:rsidR="00C31C66" w:rsidRPr="00C31C66">
        <w:t>están</w:t>
      </w:r>
      <w:r w:rsidRPr="00C31C66">
        <w:t xml:space="preserve"> conectados al mismo dominio de </w:t>
      </w:r>
      <w:r w:rsidR="00C31C66" w:rsidRPr="00C31C66">
        <w:t>colisión</w:t>
      </w:r>
      <w:r w:rsidRPr="00C31C66">
        <w:t xml:space="preserve"> “B”</w:t>
      </w:r>
      <w:r w:rsidRPr="00C31C66">
        <w:br/>
      </w:r>
      <w:r w:rsidRPr="00C31C66">
        <w:lastRenderedPageBreak/>
        <w:br/>
      </w:r>
      <w:r w:rsidRPr="00C31C66">
        <w:rPr>
          <w:b/>
          <w:bCs/>
        </w:rPr>
        <w:t xml:space="preserve">c) Utilizando el comando </w:t>
      </w:r>
      <w:proofErr w:type="spellStart"/>
      <w:r w:rsidRPr="00C31C66">
        <w:rPr>
          <w:b/>
          <w:bCs/>
        </w:rPr>
        <w:t>ifconfig</w:t>
      </w:r>
      <w:proofErr w:type="spellEnd"/>
      <w:r w:rsidRPr="00C31C66">
        <w:rPr>
          <w:b/>
          <w:bCs/>
        </w:rPr>
        <w:t xml:space="preserve"> verifique que el plan de numeración (tanto IP como</w:t>
      </w:r>
      <w:r w:rsidR="00C31C66" w:rsidRPr="00C31C66">
        <w:rPr>
          <w:b/>
          <w:bCs/>
        </w:rPr>
        <w:t xml:space="preserve"> </w:t>
      </w:r>
      <w:r w:rsidRPr="00C31C66">
        <w:rPr>
          <w:b/>
          <w:bCs/>
        </w:rPr>
        <w:t>MAC) es el documentado en la misma diapositiva.</w:t>
      </w:r>
      <w:r w:rsidRPr="00C31C66">
        <w:br/>
      </w:r>
      <w:r w:rsidRPr="00C31C66">
        <w:br/>
        <w:t xml:space="preserve">Ejecuto </w:t>
      </w:r>
      <w:proofErr w:type="spellStart"/>
      <w:r w:rsidRPr="00C31C66">
        <w:t>ifconfig</w:t>
      </w:r>
      <w:proofErr w:type="spellEnd"/>
      <w:r w:rsidRPr="00C31C66">
        <w:t xml:space="preserve"> para pc1, pc2 y pc3 analizando la IP (</w:t>
      </w:r>
      <w:proofErr w:type="spellStart"/>
      <w:r w:rsidRPr="00C31C66">
        <w:t>inet</w:t>
      </w:r>
      <w:proofErr w:type="spellEnd"/>
      <w:r w:rsidRPr="00C31C66">
        <w:t xml:space="preserve"> </w:t>
      </w:r>
      <w:proofErr w:type="spellStart"/>
      <w:r w:rsidRPr="00C31C66">
        <w:t>addr</w:t>
      </w:r>
      <w:proofErr w:type="spellEnd"/>
      <w:r w:rsidRPr="00C31C66">
        <w:t>) y la MAC (</w:t>
      </w:r>
      <w:proofErr w:type="spellStart"/>
      <w:r w:rsidRPr="00C31C66">
        <w:t>HWadd</w:t>
      </w:r>
      <w:proofErr w:type="spellEnd"/>
      <w:r w:rsidRPr="00C31C66">
        <w:t xml:space="preserve">) comprobando que son iguales. Para Switch1 y Switch2 hago lo mismo verificando la </w:t>
      </w:r>
      <w:r w:rsidR="00C31C66" w:rsidRPr="00C31C66">
        <w:t>dirección</w:t>
      </w:r>
      <w:r w:rsidRPr="00C31C66">
        <w:t xml:space="preserve"> MAC de las interfaces (eth0 y eth1)</w:t>
      </w:r>
      <w:r w:rsidRPr="00C31C66">
        <w:br/>
        <w:t>Las direcciones MAC son de la forma</w:t>
      </w:r>
      <w:proofErr w:type="gramStart"/>
      <w:r w:rsidRPr="00C31C66">
        <w:t>:00:00:00:00:</w:t>
      </w:r>
      <w:r w:rsidRPr="00C31C66">
        <w:rPr>
          <w:shd w:val="clear" w:color="auto" w:fill="FFFF00"/>
        </w:rPr>
        <w:t>XX:YY</w:t>
      </w:r>
      <w:proofErr w:type="gramEnd"/>
      <w:r w:rsidRPr="00C31C66">
        <w:br/>
      </w:r>
      <w:r w:rsidRPr="00C31C66">
        <w:br/>
        <w:t xml:space="preserve">Este es el resultado de la </w:t>
      </w:r>
      <w:r w:rsidR="00C31C66" w:rsidRPr="00C31C66">
        <w:t>ejecución</w:t>
      </w:r>
      <w:r w:rsidRPr="00C31C66">
        <w:t xml:space="preserve"> del comando que coincide con la imagen de la diapositiva</w:t>
      </w:r>
    </w:p>
    <w:p w:rsidR="00C31C66" w:rsidRPr="00C31C66" w:rsidRDefault="00C31C66" w:rsidP="00B66F32"/>
    <w:tbl>
      <w:tblPr>
        <w:tblW w:w="773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5"/>
        <w:gridCol w:w="2200"/>
        <w:gridCol w:w="4092"/>
      </w:tblGrid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IP (</w:t>
            </w:r>
            <w:proofErr w:type="spellStart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inet</w:t>
            </w:r>
            <w:proofErr w:type="spellEnd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addr</w:t>
            </w:r>
            <w:proofErr w:type="spellEnd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MAC (</w:t>
            </w:r>
            <w:proofErr w:type="spellStart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HWadd</w:t>
            </w:r>
            <w:proofErr w:type="spellEnd"/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)</w:t>
            </w:r>
          </w:p>
        </w:tc>
      </w:tr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PC1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10.0.0.1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10:00</w:t>
            </w:r>
          </w:p>
        </w:tc>
      </w:tr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PC2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10.0.0.2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20:00</w:t>
            </w:r>
          </w:p>
        </w:tc>
      </w:tr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PC3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10.0.0.3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>30:00</w:t>
            </w:r>
          </w:p>
        </w:tc>
      </w:tr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Switch1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 xml:space="preserve">eth0 = 01:00 y eth1 =01:01 </w:t>
            </w:r>
          </w:p>
        </w:tc>
      </w:tr>
      <w:tr w:rsidR="00B66F32" w:rsidRPr="00C31C66" w:rsidTr="00B66F3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Switch2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B66F32" w:rsidRPr="00C31C66" w:rsidRDefault="00B66F32">
            <w:pPr>
              <w:pStyle w:val="NormalWeb"/>
              <w:spacing w:before="0" w:beforeAutospacing="0" w:after="0" w:afterAutospacing="0" w:line="0" w:lineRule="atLeast"/>
              <w:jc w:val="center"/>
              <w:rPr>
                <w:sz w:val="22"/>
                <w:szCs w:val="22"/>
              </w:rPr>
            </w:pPr>
            <w:r w:rsidRPr="00C31C66">
              <w:rPr>
                <w:rFonts w:ascii="Arial" w:hAnsi="Arial" w:cs="Arial"/>
                <w:color w:val="000000"/>
                <w:sz w:val="22"/>
                <w:szCs w:val="22"/>
              </w:rPr>
              <w:t xml:space="preserve">eth0 = 02:00 y eth1 =02:01 </w:t>
            </w:r>
          </w:p>
        </w:tc>
      </w:tr>
    </w:tbl>
    <w:p w:rsidR="00B66F32" w:rsidRPr="00C31C66" w:rsidRDefault="00B66F32" w:rsidP="00B66F32">
      <w:pPr>
        <w:spacing w:after="240"/>
        <w:rPr>
          <w:b/>
          <w:bCs/>
        </w:rPr>
      </w:pPr>
      <w:r w:rsidRPr="00C31C66">
        <w:br/>
      </w:r>
      <w:r w:rsidRPr="00C31C66">
        <w:br/>
      </w:r>
      <w:r w:rsidRPr="00C31C66">
        <w:br/>
      </w:r>
      <w:r w:rsidRPr="00C31C66">
        <w:rPr>
          <w:b/>
          <w:bCs/>
        </w:rPr>
        <w:t>d) Modifique el plan de numeración IP de toda la red de forma que pertenezcan al prefijo</w:t>
      </w:r>
      <w:r w:rsidR="00C31C66" w:rsidRPr="00C31C66">
        <w:rPr>
          <w:b/>
          <w:bCs/>
        </w:rPr>
        <w:t xml:space="preserve"> </w:t>
      </w:r>
      <w:r w:rsidRPr="00C31C66">
        <w:rPr>
          <w:b/>
          <w:bCs/>
        </w:rPr>
        <w:t>172.31.0.0/24 manteniendo el valor del último byte de cada dirección IP según el plan de</w:t>
      </w:r>
      <w:r w:rsidR="00C31C66" w:rsidRPr="00C31C66">
        <w:rPr>
          <w:b/>
          <w:bCs/>
        </w:rPr>
        <w:t xml:space="preserve"> </w:t>
      </w:r>
      <w:r w:rsidRPr="00C31C66">
        <w:rPr>
          <w:b/>
          <w:bCs/>
        </w:rPr>
        <w:t>numeración que aparece en la diapositiva 3.</w:t>
      </w:r>
      <w:r w:rsidRPr="00C31C66">
        <w:br/>
      </w:r>
      <w:r w:rsidRPr="00C31C66">
        <w:br/>
        <w:t>Para esto utilizo el comando: “</w:t>
      </w:r>
      <w:proofErr w:type="spellStart"/>
      <w:r w:rsidRPr="00C31C66">
        <w:t>ifconfig</w:t>
      </w:r>
      <w:proofErr w:type="spellEnd"/>
      <w:r w:rsidRPr="00C31C66">
        <w:t xml:space="preserve"> eth0 IP up” en cada una de las PCs</w:t>
      </w:r>
      <w:r w:rsidRPr="00C31C66">
        <w:br/>
      </w:r>
      <w:r w:rsidRPr="00C31C66">
        <w:br/>
      </w:r>
      <w:r w:rsidRPr="00C31C66">
        <w:rPr>
          <w:b/>
          <w:bCs/>
        </w:rPr>
        <w:t>Para PC1:</w:t>
      </w:r>
      <w:r w:rsidRPr="00C31C66">
        <w:t xml:space="preserve"> </w:t>
      </w:r>
      <w:proofErr w:type="spellStart"/>
      <w:r w:rsidRPr="00C31C66">
        <w:t>ifconfig</w:t>
      </w:r>
      <w:proofErr w:type="spellEnd"/>
      <w:r w:rsidRPr="00C31C66">
        <w:t xml:space="preserve"> eth0 172.31.0.1 up</w:t>
      </w:r>
      <w:r w:rsidRPr="00C31C66">
        <w:br/>
      </w:r>
      <w:r w:rsidRPr="00C31C66">
        <w:rPr>
          <w:b/>
          <w:bCs/>
        </w:rPr>
        <w:t>Para PC2:</w:t>
      </w:r>
      <w:r w:rsidRPr="00C31C66">
        <w:t xml:space="preserve"> </w:t>
      </w:r>
      <w:proofErr w:type="spellStart"/>
      <w:r w:rsidRPr="00C31C66">
        <w:t>ifconfig</w:t>
      </w:r>
      <w:proofErr w:type="spellEnd"/>
      <w:r w:rsidRPr="00C31C66">
        <w:t xml:space="preserve"> eth0 172.31.0.2 up</w:t>
      </w:r>
      <w:r w:rsidRPr="00C31C66">
        <w:br/>
      </w:r>
      <w:r w:rsidRPr="00C31C66">
        <w:rPr>
          <w:b/>
          <w:bCs/>
        </w:rPr>
        <w:t>Para PC3:</w:t>
      </w:r>
      <w:r w:rsidRPr="00C31C66">
        <w:t xml:space="preserve"> </w:t>
      </w:r>
      <w:proofErr w:type="spellStart"/>
      <w:r w:rsidRPr="00C31C66">
        <w:t>ifconfig</w:t>
      </w:r>
      <w:proofErr w:type="spellEnd"/>
      <w:r w:rsidRPr="00C31C66">
        <w:t xml:space="preserve"> eth0 172.31.0.3 up</w:t>
      </w:r>
      <w:r w:rsidRPr="00C31C66">
        <w:br/>
      </w:r>
      <w:r w:rsidRPr="00C31C66">
        <w:br/>
      </w:r>
      <w:r w:rsidRPr="00C31C66">
        <w:rPr>
          <w:b/>
          <w:bCs/>
        </w:rPr>
        <w:t>e) Modifique las direcciones MAC de toda la red de forma que se emulen tarjetas de red</w:t>
      </w:r>
      <w:r w:rsidR="00C31C66" w:rsidRPr="00C31C66">
        <w:rPr>
          <w:b/>
          <w:bCs/>
        </w:rPr>
        <w:t xml:space="preserve"> </w:t>
      </w:r>
      <w:r w:rsidRPr="00C31C66">
        <w:rPr>
          <w:b/>
          <w:bCs/>
        </w:rPr>
        <w:t xml:space="preserve">fabricadas por la empresa </w:t>
      </w:r>
      <w:proofErr w:type="spellStart"/>
      <w:r w:rsidRPr="00C31C66">
        <w:rPr>
          <w:b/>
          <w:bCs/>
        </w:rPr>
        <w:t>Speakercraft</w:t>
      </w:r>
      <w:proofErr w:type="spellEnd"/>
      <w:r w:rsidRPr="00C31C66">
        <w:rPr>
          <w:b/>
          <w:bCs/>
        </w:rPr>
        <w:t xml:space="preserve"> Inc.</w:t>
      </w:r>
      <w:r w:rsidRPr="00C31C66">
        <w:br/>
      </w:r>
      <w:r w:rsidRPr="00C31C66">
        <w:br/>
        <w:t xml:space="preserve">La OUI del fabricante </w:t>
      </w:r>
      <w:proofErr w:type="spellStart"/>
      <w:r w:rsidRPr="00C31C66">
        <w:t>Speakercraft</w:t>
      </w:r>
      <w:proofErr w:type="spellEnd"/>
      <w:r w:rsidRPr="00C31C66">
        <w:t xml:space="preserve"> es: 00:1F:40 esto lo voy a utilizar como prefijo de las direcciones MAC utilizando el comando “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MAC_ADDRESS” para modificar la </w:t>
      </w:r>
      <w:r w:rsidR="00C31C66" w:rsidRPr="00C31C66">
        <w:t>dirección</w:t>
      </w:r>
      <w:r w:rsidRPr="00C31C66">
        <w:t xml:space="preserve"> MAC.</w:t>
      </w:r>
      <w:r w:rsidRPr="00C31C66">
        <w:br/>
      </w:r>
      <w:r w:rsidRPr="00C31C66">
        <w:br/>
      </w:r>
      <w:proofErr w:type="spellStart"/>
      <w:r w:rsidRPr="00C31C66">
        <w:rPr>
          <w:b/>
          <w:bCs/>
        </w:rPr>
        <w:t>ref</w:t>
      </w:r>
      <w:proofErr w:type="spellEnd"/>
      <w:r w:rsidRPr="00C31C66">
        <w:rPr>
          <w:b/>
          <w:bCs/>
        </w:rPr>
        <w:t xml:space="preserve">: </w:t>
      </w:r>
      <w:hyperlink r:id="rId9" w:history="1">
        <w:r w:rsidRPr="00C31C66">
          <w:rPr>
            <w:rStyle w:val="Hipervnculo"/>
            <w:b/>
            <w:bCs/>
            <w:color w:val="1155CC"/>
          </w:rPr>
          <w:t>http://mac.freenetworks.org/ouis/7946-mac-address-001F40</w:t>
        </w:r>
      </w:hyperlink>
      <w:r w:rsidRPr="00C31C66">
        <w:br/>
      </w:r>
      <w:r w:rsidRPr="00C31C66">
        <w:br/>
      </w:r>
      <w:r w:rsidRPr="00C31C66">
        <w:rPr>
          <w:b/>
          <w:bCs/>
        </w:rPr>
        <w:t xml:space="preserve">pc1: 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00:1F:40:00:10:00</w:t>
      </w:r>
      <w:r w:rsidRPr="00C31C66">
        <w:br/>
      </w:r>
      <w:r w:rsidRPr="00C31C66">
        <w:rPr>
          <w:b/>
          <w:bCs/>
        </w:rPr>
        <w:t xml:space="preserve">pc2: 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00:1F:40:00:20:00</w:t>
      </w:r>
      <w:r w:rsidRPr="00C31C66">
        <w:br/>
      </w:r>
      <w:r w:rsidRPr="00C31C66">
        <w:rPr>
          <w:b/>
          <w:bCs/>
        </w:rPr>
        <w:t xml:space="preserve">pc3: 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00:1F:40:00:30:00</w:t>
      </w:r>
      <w:r w:rsidRPr="00C31C66">
        <w:br/>
      </w:r>
      <w:r w:rsidRPr="00C31C66">
        <w:br/>
      </w:r>
      <w:r w:rsidRPr="00C31C66">
        <w:rPr>
          <w:b/>
          <w:bCs/>
        </w:rPr>
        <w:t xml:space="preserve">Switch1 eth0: 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00:1F:40:00:01:00</w:t>
      </w:r>
      <w:r w:rsidRPr="00C31C66">
        <w:br/>
      </w:r>
      <w:r w:rsidRPr="00C31C66">
        <w:rPr>
          <w:b/>
          <w:bCs/>
        </w:rPr>
        <w:t xml:space="preserve">Switch1 eth1: </w:t>
      </w:r>
      <w:proofErr w:type="spellStart"/>
      <w:r w:rsidRPr="00C31C66">
        <w:t>ifconfig</w:t>
      </w:r>
      <w:proofErr w:type="spellEnd"/>
      <w:r w:rsidRPr="00C31C66">
        <w:t xml:space="preserve"> eth1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00:1F:40:00:01:01</w:t>
      </w:r>
      <w:r w:rsidRPr="00C31C66">
        <w:br/>
      </w:r>
      <w:r w:rsidRPr="00C31C66">
        <w:lastRenderedPageBreak/>
        <w:br/>
      </w:r>
      <w:r w:rsidRPr="00C31C66">
        <w:rPr>
          <w:b/>
          <w:bCs/>
        </w:rPr>
        <w:t xml:space="preserve">Switch2 eth0: </w:t>
      </w:r>
      <w:proofErr w:type="spellStart"/>
      <w:r w:rsidRPr="00C31C66">
        <w:t>ifconfig</w:t>
      </w:r>
      <w:proofErr w:type="spellEnd"/>
      <w:r w:rsidRPr="00C31C66">
        <w:t xml:space="preserve"> eth0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00:1F:40:00:02:00</w:t>
      </w:r>
      <w:r w:rsidRPr="00C31C66">
        <w:br/>
      </w:r>
      <w:r w:rsidRPr="00C31C66">
        <w:rPr>
          <w:b/>
          <w:bCs/>
        </w:rPr>
        <w:t>Switch2 eth1:</w:t>
      </w:r>
      <w:r w:rsidRPr="00C31C66">
        <w:t xml:space="preserve"> </w:t>
      </w:r>
      <w:proofErr w:type="spellStart"/>
      <w:r w:rsidRPr="00C31C66">
        <w:t>ifconfig</w:t>
      </w:r>
      <w:proofErr w:type="spellEnd"/>
      <w:r w:rsidRPr="00C31C66">
        <w:t xml:space="preserve"> eth1 </w:t>
      </w:r>
      <w:proofErr w:type="spellStart"/>
      <w:r w:rsidRPr="00C31C66">
        <w:t>hw</w:t>
      </w:r>
      <w:proofErr w:type="spellEnd"/>
      <w:r w:rsidRPr="00C31C66">
        <w:t xml:space="preserve"> </w:t>
      </w:r>
      <w:proofErr w:type="spellStart"/>
      <w:r w:rsidRPr="00C31C66">
        <w:t>ether</w:t>
      </w:r>
      <w:proofErr w:type="spellEnd"/>
      <w:r w:rsidRPr="00C31C66">
        <w:t xml:space="preserve"> 00:1F:40:00:02:01</w:t>
      </w:r>
      <w:r w:rsidRPr="00C31C66">
        <w:br/>
      </w:r>
      <w:r w:rsidRPr="00C31C66">
        <w:br/>
      </w:r>
      <w:r w:rsidRPr="00C31C66">
        <w:br/>
      </w:r>
      <w:r w:rsidRPr="00C31C66">
        <w:rPr>
          <w:b/>
          <w:bCs/>
        </w:rPr>
        <w:t>f) Documente los comandos utilizados para realizar las dos partes anteriores.</w:t>
      </w:r>
      <w:r w:rsidRPr="00C31C66">
        <w:br/>
        <w:t>Ya fueron comentados en las partes correspondientes.</w:t>
      </w:r>
      <w:r w:rsidRPr="00C31C66">
        <w:br/>
      </w:r>
      <w:r w:rsidRPr="00C31C66">
        <w:br/>
      </w:r>
      <w:r w:rsidRPr="00C31C66">
        <w:rPr>
          <w:b/>
          <w:bCs/>
        </w:rPr>
        <w:t>g) A partir de aquí, documente y analice los cambios relevantes en el contenido de las tablas</w:t>
      </w:r>
      <w:r w:rsidRPr="00C31C66">
        <w:br/>
      </w:r>
      <w:r w:rsidRPr="00C31C66">
        <w:rPr>
          <w:b/>
          <w:bCs/>
        </w:rPr>
        <w:t xml:space="preserve">de direcciones MAC de los </w:t>
      </w:r>
      <w:proofErr w:type="spellStart"/>
      <w:r w:rsidRPr="00C31C66">
        <w:rPr>
          <w:b/>
          <w:bCs/>
        </w:rPr>
        <w:t>switches</w:t>
      </w:r>
      <w:proofErr w:type="spellEnd"/>
      <w:r w:rsidRPr="00C31C66">
        <w:rPr>
          <w:b/>
          <w:bCs/>
        </w:rPr>
        <w:t xml:space="preserve"> de la topología, antes y después de cada comando</w:t>
      </w:r>
      <w:r w:rsidRPr="00C31C66">
        <w:br/>
      </w:r>
      <w:r w:rsidRPr="00C31C66">
        <w:rPr>
          <w:b/>
          <w:bCs/>
        </w:rPr>
        <w:t>ejecutado.</w:t>
      </w:r>
      <w:r w:rsidRPr="00C31C66">
        <w:br/>
      </w:r>
      <w:r w:rsidRPr="00C31C66">
        <w:rPr>
          <w:b/>
          <w:bCs/>
        </w:rPr>
        <w:t>1. Genere tráfico desde pc2 hacia pc3 (mediante el comando ping) pero previamente y</w:t>
      </w:r>
      <w:r w:rsidRPr="00C31C66">
        <w:br/>
      </w:r>
      <w:r w:rsidRPr="00C31C66">
        <w:rPr>
          <w:b/>
          <w:bCs/>
        </w:rPr>
        <w:t xml:space="preserve">utilizando el comando </w:t>
      </w:r>
      <w:proofErr w:type="spellStart"/>
      <w:r w:rsidRPr="00C31C66">
        <w:rPr>
          <w:b/>
          <w:bCs/>
        </w:rPr>
        <w:t>tcpdump</w:t>
      </w:r>
      <w:proofErr w:type="spellEnd"/>
      <w:r w:rsidRPr="00C31C66">
        <w:rPr>
          <w:b/>
          <w:bCs/>
        </w:rPr>
        <w:t>, capture el tráfico en pc1 y en pc3 en los archivos</w:t>
      </w:r>
      <w:r w:rsidRPr="00C31C66">
        <w:br/>
      </w:r>
      <w:r w:rsidRPr="00C31C66">
        <w:rPr>
          <w:b/>
          <w:bCs/>
        </w:rPr>
        <w:t>/</w:t>
      </w:r>
      <w:proofErr w:type="spellStart"/>
      <w:r w:rsidRPr="00C31C66">
        <w:rPr>
          <w:b/>
          <w:bCs/>
        </w:rPr>
        <w:t>hosthome</w:t>
      </w:r>
      <w:proofErr w:type="spellEnd"/>
      <w:r w:rsidRPr="00C31C66">
        <w:rPr>
          <w:b/>
          <w:bCs/>
        </w:rPr>
        <w:t>/ping.pc1.g1.cap y /</w:t>
      </w:r>
      <w:proofErr w:type="spellStart"/>
      <w:r w:rsidRPr="00C31C66">
        <w:rPr>
          <w:b/>
          <w:bCs/>
        </w:rPr>
        <w:t>hosthome</w:t>
      </w:r>
      <w:proofErr w:type="spellEnd"/>
      <w:r w:rsidRPr="00C31C66">
        <w:rPr>
          <w:b/>
          <w:bCs/>
        </w:rPr>
        <w:t>/ping.pc3.g1.cap</w:t>
      </w:r>
      <w:r w:rsidRPr="00C31C66">
        <w:br/>
      </w:r>
      <w:r w:rsidRPr="00C31C66">
        <w:rPr>
          <w:b/>
          <w:bCs/>
        </w:rPr>
        <w:t>respectivamente. Luego de unos 15 segundos de estar generando tráfico, detenga el</w:t>
      </w:r>
      <w:r w:rsidRPr="00C31C66">
        <w:br/>
      </w:r>
      <w:r w:rsidRPr="00C31C66">
        <w:rPr>
          <w:b/>
          <w:bCs/>
        </w:rPr>
        <w:t xml:space="preserve">ping y las capturas. Analice con </w:t>
      </w:r>
      <w:proofErr w:type="spellStart"/>
      <w:r w:rsidRPr="00C31C66">
        <w:rPr>
          <w:b/>
          <w:bCs/>
        </w:rPr>
        <w:t>wireshark</w:t>
      </w:r>
      <w:proofErr w:type="spellEnd"/>
      <w:r w:rsidRPr="00C31C66">
        <w:rPr>
          <w:b/>
          <w:bCs/>
        </w:rPr>
        <w:t xml:space="preserve"> las capturas realizadas y explique el</w:t>
      </w:r>
      <w:r w:rsidRPr="00C31C66">
        <w:br/>
      </w:r>
      <w:proofErr w:type="spellStart"/>
      <w:r w:rsidRPr="00C31C66">
        <w:rPr>
          <w:b/>
          <w:bCs/>
        </w:rPr>
        <w:t>comportamento</w:t>
      </w:r>
      <w:proofErr w:type="spellEnd"/>
      <w:r w:rsidRPr="00C31C66">
        <w:rPr>
          <w:b/>
          <w:bCs/>
        </w:rPr>
        <w:t xml:space="preserve"> observado.</w:t>
      </w:r>
      <w:r w:rsidRPr="00C31C66">
        <w:br/>
      </w:r>
      <w:r w:rsidRPr="00C31C66">
        <w:br/>
        <w:t xml:space="preserve">Para obtener las tablas de direcciones MAC a utilizo el comando: </w:t>
      </w:r>
      <w:proofErr w:type="spellStart"/>
      <w:r w:rsidRPr="00C31C66">
        <w:t>brctl</w:t>
      </w:r>
      <w:proofErr w:type="spellEnd"/>
      <w:r w:rsidRPr="00C31C66">
        <w:t xml:space="preserve"> </w:t>
      </w:r>
      <w:proofErr w:type="spellStart"/>
      <w:r w:rsidRPr="00C31C66">
        <w:t>showmacs</w:t>
      </w:r>
      <w:proofErr w:type="spellEnd"/>
      <w:r w:rsidRPr="00C31C66">
        <w:t xml:space="preserve"> br0 para ambos </w:t>
      </w:r>
      <w:proofErr w:type="spellStart"/>
      <w:r w:rsidRPr="00C31C66">
        <w:t>swittches</w:t>
      </w:r>
      <w:proofErr w:type="spellEnd"/>
      <w:r w:rsidRPr="00C31C66">
        <w:br/>
        <w:t>Estas son las tablas iniciales para switch1 y switch2:</w:t>
      </w:r>
    </w:p>
    <w:p w:rsidR="00C31C66" w:rsidRDefault="00B66F32" w:rsidP="00B66F32">
      <w:pPr>
        <w:spacing w:after="240"/>
        <w:rPr>
          <w:b/>
          <w:bCs/>
        </w:rPr>
      </w:pPr>
      <w:r w:rsidRPr="00C31C66">
        <w:br/>
      </w:r>
      <w:r w:rsidRPr="00C31C66">
        <w:rPr>
          <w:noProof/>
          <w:lang w:val="en-US" w:eastAsia="en-US"/>
        </w:rPr>
        <w:drawing>
          <wp:inline distT="0" distB="0" distL="0" distR="0">
            <wp:extent cx="4790440" cy="866775"/>
            <wp:effectExtent l="19050" t="0" r="0" b="0"/>
            <wp:docPr id="2" name="Imagen 2" descr="https://lh6.googleusercontent.com/9phzmMWIATvUkOm-N1uSc_Jz5M1QfaDhbKEoF811kGPvWWlo8QwQvH_KSmiK7SDFLFSGkCvbr_PLgp5nU58B3gErTGW03oDEvlFmViEEz8w5nTXwJC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9phzmMWIATvUkOm-N1uSc_Jz5M1QfaDhbKEoF811kGPvWWlo8QwQvH_KSmiK7SDFLFSGkCvbr_PLgp5nU58B3gErTGW03oDEvlFmViEEz8w5nTXwJCq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rPr>
          <w:noProof/>
          <w:lang w:val="en-US" w:eastAsia="en-US"/>
        </w:rPr>
        <w:drawing>
          <wp:inline distT="0" distB="0" distL="0" distR="0">
            <wp:extent cx="4763135" cy="1009650"/>
            <wp:effectExtent l="19050" t="0" r="0" b="0"/>
            <wp:docPr id="3" name="Imagen 3" descr="https://lh6.googleusercontent.com/ezxp2mvEk8-AtELVI5v30nQUv27JhmO6EV5XfaFfTioNUUOQ4MUkF96XDkAGE77pmTbStUuUFWLFCrRnEx4dNcWiG5tk0U5IFupDYW4prry2JAYVyy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ezxp2mvEk8-AtELVI5v30nQUv27JhmO6EV5XfaFfTioNUUOQ4MUkF96XDkAGE77pmTbStUuUFWLFCrRnEx4dNcWiG5tk0U5IFupDYW4prry2JAYVyyf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</w:r>
      <w:r w:rsidRPr="00C31C66">
        <w:br/>
      </w:r>
      <w:r w:rsidRPr="00C31C66">
        <w:rPr>
          <w:b/>
          <w:bCs/>
        </w:rPr>
        <w:t xml:space="preserve">Capturando </w:t>
      </w:r>
      <w:r w:rsidR="00C31C66" w:rsidRPr="00C31C66">
        <w:rPr>
          <w:b/>
          <w:bCs/>
        </w:rPr>
        <w:t>tráfico</w:t>
      </w:r>
      <w:r w:rsidRPr="00C31C66">
        <w:rPr>
          <w:b/>
          <w:bCs/>
        </w:rPr>
        <w:t xml:space="preserve"> en pc1 y pc3</w:t>
      </w:r>
      <w:r w:rsidRPr="00C31C66">
        <w:br/>
      </w:r>
      <w:r w:rsidRPr="00C31C66">
        <w:br/>
      </w:r>
      <w:r w:rsidRPr="00C31C66">
        <w:rPr>
          <w:b/>
          <w:bCs/>
        </w:rPr>
        <w:t>Para pc1:</w:t>
      </w:r>
      <w:r w:rsidRPr="00C31C66">
        <w:t xml:space="preserve"> </w:t>
      </w:r>
      <w:proofErr w:type="spellStart"/>
      <w:r w:rsidRPr="00C31C66">
        <w:t>tcpdump</w:t>
      </w:r>
      <w:proofErr w:type="spellEnd"/>
      <w:r w:rsidRPr="00C31C66">
        <w:t xml:space="preserve"> –i eth0 –w /</w:t>
      </w:r>
      <w:proofErr w:type="spellStart"/>
      <w:r w:rsidRPr="00C31C66">
        <w:t>hosthome</w:t>
      </w:r>
      <w:proofErr w:type="spellEnd"/>
      <w:r w:rsidRPr="00C31C66">
        <w:t xml:space="preserve">/ping.pc1.g1.cap </w:t>
      </w:r>
      <w:r w:rsidRPr="00C31C66">
        <w:br/>
      </w:r>
      <w:r w:rsidRPr="00C31C66">
        <w:rPr>
          <w:b/>
          <w:bCs/>
        </w:rPr>
        <w:t>Para pc3:</w:t>
      </w:r>
      <w:r w:rsidRPr="00C31C66">
        <w:t xml:space="preserve"> </w:t>
      </w:r>
      <w:proofErr w:type="spellStart"/>
      <w:r w:rsidRPr="00C31C66">
        <w:t>tcpdump</w:t>
      </w:r>
      <w:proofErr w:type="spellEnd"/>
      <w:r w:rsidRPr="00C31C66">
        <w:t xml:space="preserve"> –i eth0 –w /</w:t>
      </w:r>
      <w:proofErr w:type="spellStart"/>
      <w:r w:rsidRPr="00C31C66">
        <w:t>hosthome</w:t>
      </w:r>
      <w:proofErr w:type="spellEnd"/>
      <w:r w:rsidRPr="00C31C66">
        <w:t xml:space="preserve">/ping.pc3.g1.cap </w:t>
      </w:r>
      <w:r w:rsidRPr="00C31C66">
        <w:br/>
      </w:r>
      <w:r w:rsidRPr="00C31C66">
        <w:br/>
      </w:r>
      <w:r w:rsidRPr="00C31C66">
        <w:rPr>
          <w:b/>
          <w:bCs/>
        </w:rPr>
        <w:t>Genero trafico usando el comando ping desde pc2 hacia pc3</w:t>
      </w:r>
      <w:r w:rsidRPr="00C31C66">
        <w:br/>
      </w:r>
      <w:r w:rsidRPr="00C31C66">
        <w:br/>
        <w:t>ping 172.31.0.3  (esto se ejecuta en pc2)</w:t>
      </w:r>
      <w:r w:rsidRPr="00C31C66">
        <w:br/>
      </w:r>
      <w:r w:rsidRPr="00C31C66">
        <w:br/>
      </w:r>
      <w:r w:rsidRPr="00C31C66">
        <w:rPr>
          <w:b/>
          <w:bCs/>
        </w:rPr>
        <w:t xml:space="preserve">Luego utilizo </w:t>
      </w:r>
      <w:proofErr w:type="spellStart"/>
      <w:r w:rsidRPr="00C31C66">
        <w:rPr>
          <w:b/>
          <w:bCs/>
        </w:rPr>
        <w:t>wireshark</w:t>
      </w:r>
      <w:proofErr w:type="spellEnd"/>
      <w:r w:rsidRPr="00C31C66">
        <w:rPr>
          <w:b/>
          <w:bCs/>
        </w:rPr>
        <w:t xml:space="preserve"> para analiza el contenido de los archivos generados.</w:t>
      </w:r>
    </w:p>
    <w:p w:rsidR="00C31C66" w:rsidRDefault="00B66F32" w:rsidP="00B66F32">
      <w:pPr>
        <w:spacing w:after="240"/>
        <w:rPr>
          <w:b/>
          <w:bCs/>
        </w:rPr>
      </w:pPr>
      <w:r w:rsidRPr="00C31C66">
        <w:lastRenderedPageBreak/>
        <w:br/>
      </w:r>
      <w:r w:rsidRPr="00C31C66">
        <w:br/>
      </w:r>
      <w:r w:rsidRPr="00C31C66">
        <w:rPr>
          <w:b/>
          <w:bCs/>
        </w:rPr>
        <w:t>Para pc1:</w:t>
      </w:r>
    </w:p>
    <w:p w:rsidR="00C31C66" w:rsidRDefault="00B66F32" w:rsidP="00B66F32">
      <w:pPr>
        <w:spacing w:after="240"/>
        <w:rPr>
          <w:b/>
          <w:bCs/>
        </w:rPr>
      </w:pPr>
      <w:r w:rsidRPr="00C31C66">
        <w:rPr>
          <w:noProof/>
          <w:lang w:val="en-US" w:eastAsia="en-US"/>
        </w:rPr>
        <w:drawing>
          <wp:inline distT="0" distB="0" distL="0" distR="0">
            <wp:extent cx="9484995" cy="2695575"/>
            <wp:effectExtent l="19050" t="0" r="1905" b="0"/>
            <wp:docPr id="4" name="Imagen 4" descr="https://lh5.googleusercontent.com/Dd8HM61i8r6jKE9X-bPGzB91BhP3hNoqwP7jwzLhuW_3HcuFaY2PdCWiPPsrYvvoSPtcVbw5Uuz7MSeBrKmEG5kr8AJMtmCZkD0GCxPdppga20NrdZ6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Dd8HM61i8r6jKE9X-bPGzB91BhP3hNoqwP7jwzLhuW_3HcuFaY2PdCWiPPsrYvvoSPtcVbw5Uuz7MSeBrKmEG5kr8AJMtmCZkD0GCxPdppga20NrdZ6X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99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  <w:t xml:space="preserve">Todos los paquetes menos el numero 7 </w:t>
      </w:r>
      <w:r w:rsidR="00C31C66" w:rsidRPr="00C31C66">
        <w:t>están</w:t>
      </w:r>
      <w:r w:rsidRPr="00C31C66">
        <w:t xml:space="preserve"> usando el protocolo </w:t>
      </w:r>
      <w:proofErr w:type="spellStart"/>
      <w:r w:rsidRPr="00C31C66">
        <w:t>Spanning</w:t>
      </w:r>
      <w:proofErr w:type="spellEnd"/>
      <w:r w:rsidRPr="00C31C66">
        <w:t xml:space="preserve"> </w:t>
      </w:r>
      <w:proofErr w:type="spellStart"/>
      <w:r w:rsidRPr="00C31C66">
        <w:t>Tree</w:t>
      </w:r>
      <w:proofErr w:type="spellEnd"/>
      <w:r w:rsidRPr="00C31C66">
        <w:t xml:space="preserve"> que sirve para gestionar los bucles en la </w:t>
      </w:r>
      <w:r w:rsidR="00C31C66" w:rsidRPr="00C31C66">
        <w:t>topología</w:t>
      </w:r>
      <w:r w:rsidRPr="00C31C66">
        <w:t xml:space="preserve">  red, este protocolo utiliza paquetes  llamados BPDU (Bridge </w:t>
      </w:r>
      <w:proofErr w:type="spellStart"/>
      <w:r w:rsidRPr="00C31C66">
        <w:t>Protocol</w:t>
      </w:r>
      <w:proofErr w:type="spellEnd"/>
      <w:r w:rsidRPr="00C31C66">
        <w:t xml:space="preserve"> Data </w:t>
      </w:r>
      <w:proofErr w:type="spellStart"/>
      <w:r w:rsidRPr="00C31C66">
        <w:t>Units</w:t>
      </w:r>
      <w:proofErr w:type="spellEnd"/>
      <w:r w:rsidRPr="00C31C66">
        <w:t xml:space="preserve">). Cuando se dan estos bucles puede pasar de que se </w:t>
      </w:r>
      <w:r w:rsidR="00C31C66" w:rsidRPr="00C31C66">
        <w:t>reenvíen</w:t>
      </w:r>
      <w:r w:rsidRPr="00C31C66">
        <w:t xml:space="preserve"> indefinidamente los paquetes </w:t>
      </w:r>
      <w:proofErr w:type="spellStart"/>
      <w:r w:rsidRPr="00C31C66">
        <w:t>broadcast</w:t>
      </w:r>
      <w:proofErr w:type="spellEnd"/>
      <w:r w:rsidRPr="00C31C66">
        <w:t xml:space="preserve"> creando un bucle infinito que </w:t>
      </w:r>
      <w:r w:rsidR="00C31C66" w:rsidRPr="00C31C66">
        <w:t>consumiría</w:t>
      </w:r>
      <w:r w:rsidRPr="00C31C66">
        <w:t xml:space="preserve"> mucha ancho de banda pudiendo degradar la red en muy poco tiempo</w:t>
      </w:r>
      <w:r w:rsidRPr="00C31C66">
        <w:br/>
      </w:r>
      <w:r w:rsidRPr="00C31C66">
        <w:br/>
        <w:t xml:space="preserve">El paquete </w:t>
      </w:r>
      <w:r w:rsidR="00C31C66" w:rsidRPr="00C31C66">
        <w:t>número</w:t>
      </w:r>
      <w:r w:rsidRPr="00C31C66">
        <w:t xml:space="preserve"> 7 es un ARP </w:t>
      </w:r>
      <w:proofErr w:type="spellStart"/>
      <w:r w:rsidRPr="00C31C66">
        <w:t>request</w:t>
      </w:r>
      <w:proofErr w:type="spellEnd"/>
      <w:r w:rsidRPr="00C31C66">
        <w:t xml:space="preserve"> desde PC2 preguntando quién tiene la IP 172.31.0.3. Este paquete se </w:t>
      </w:r>
      <w:r w:rsidR="00C31C66" w:rsidRPr="00C31C66">
        <w:t>envía</w:t>
      </w:r>
      <w:r w:rsidRPr="00C31C66">
        <w:t xml:space="preserve"> por </w:t>
      </w:r>
      <w:proofErr w:type="spellStart"/>
      <w:r w:rsidRPr="00C31C66">
        <w:t>broadcast</w:t>
      </w:r>
      <w:proofErr w:type="spellEnd"/>
      <w:r w:rsidRPr="00C31C66">
        <w:t xml:space="preserve"> a toda la red.</w:t>
      </w:r>
      <w:r w:rsidRPr="00C31C66">
        <w:br/>
      </w:r>
      <w:r w:rsidRPr="00C31C66">
        <w:br/>
      </w: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C31C66" w:rsidRDefault="00C31C66" w:rsidP="00B66F32">
      <w:pPr>
        <w:spacing w:after="240"/>
        <w:rPr>
          <w:b/>
          <w:bCs/>
        </w:rPr>
      </w:pPr>
    </w:p>
    <w:p w:rsidR="00B66F32" w:rsidRPr="00C31C66" w:rsidRDefault="00B66F32" w:rsidP="00B66F32">
      <w:pPr>
        <w:spacing w:after="240"/>
        <w:rPr>
          <w:b/>
          <w:bCs/>
        </w:rPr>
      </w:pPr>
      <w:r w:rsidRPr="00C31C66">
        <w:rPr>
          <w:b/>
          <w:bCs/>
        </w:rPr>
        <w:t>Para pc2:</w:t>
      </w:r>
    </w:p>
    <w:p w:rsidR="00B66F32" w:rsidRPr="00C31C66" w:rsidRDefault="00B66F32" w:rsidP="00B66F32">
      <w:pPr>
        <w:spacing w:after="240"/>
      </w:pPr>
      <w:r w:rsidRPr="00C31C66">
        <w:rPr>
          <w:noProof/>
          <w:lang w:val="en-US" w:eastAsia="en-US"/>
        </w:rPr>
        <w:drawing>
          <wp:inline distT="0" distB="0" distL="0" distR="0">
            <wp:extent cx="6819900" cy="4574008"/>
            <wp:effectExtent l="19050" t="0" r="0" b="0"/>
            <wp:docPr id="5" name="Imagen 5" descr="https://lh4.googleusercontent.com/s7s1H-NKCK2W7aiZEt8s0YSehxgMaDW6geJgdwvD3qRbPQY0BgpB-knKEwUIZ2Loc11GgqZUdHyVYM-ZSaLG926agg_2zgM_Ei0qjHlX7M4f-ab_jf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s7s1H-NKCK2W7aiZEt8s0YSehxgMaDW6geJgdwvD3qRbPQY0BgpB-knKEwUIZ2Loc11GgqZUdHyVYM-ZSaLG926agg_2zgM_Ei0qjHlX7M4f-ab_jfU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125" cy="457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</w:r>
      <w:r w:rsidRPr="00C31C66">
        <w:rPr>
          <w:b/>
          <w:bCs/>
        </w:rPr>
        <w:t xml:space="preserve">Diferenciamos los </w:t>
      </w:r>
      <w:r w:rsidR="00C31C66" w:rsidRPr="00C31C66">
        <w:rPr>
          <w:b/>
          <w:bCs/>
        </w:rPr>
        <w:t>distintos</w:t>
      </w:r>
      <w:r w:rsidRPr="00C31C66">
        <w:rPr>
          <w:b/>
          <w:bCs/>
        </w:rPr>
        <w:t xml:space="preserve"> tipos de paquetes que se ven </w:t>
      </w:r>
      <w:r w:rsidR="00C31C66" w:rsidRPr="00C31C66">
        <w:rPr>
          <w:b/>
          <w:bCs/>
        </w:rPr>
        <w:t>aquí</w:t>
      </w:r>
      <w:r w:rsidRPr="00C31C66">
        <w:rPr>
          <w:b/>
          <w:bCs/>
        </w:rPr>
        <w:t>:</w:t>
      </w:r>
    </w:p>
    <w:p w:rsidR="00B66F32" w:rsidRPr="00C31C66" w:rsidRDefault="00C31C66" w:rsidP="00B66F32">
      <w:pPr>
        <w:numPr>
          <w:ilvl w:val="0"/>
          <w:numId w:val="40"/>
        </w:numPr>
        <w:spacing w:before="100" w:beforeAutospacing="1" w:after="100" w:afterAutospacing="1" w:line="240" w:lineRule="auto"/>
        <w:textAlignment w:val="baseline"/>
      </w:pPr>
      <w:r w:rsidRPr="00C31C66">
        <w:t>Están</w:t>
      </w:r>
      <w:r w:rsidR="00B66F32" w:rsidRPr="00C31C66">
        <w:t xml:space="preserve"> los BPDU  utilizados por el protocolo </w:t>
      </w:r>
      <w:proofErr w:type="spellStart"/>
      <w:r w:rsidR="00B66F32" w:rsidRPr="00C31C66">
        <w:t>Spanning</w:t>
      </w:r>
      <w:proofErr w:type="spellEnd"/>
      <w:r w:rsidR="00B66F32" w:rsidRPr="00C31C66">
        <w:t xml:space="preserve"> </w:t>
      </w:r>
      <w:proofErr w:type="spellStart"/>
      <w:r w:rsidR="00B66F32" w:rsidRPr="00C31C66">
        <w:t>Tree</w:t>
      </w:r>
      <w:proofErr w:type="spellEnd"/>
      <w:r w:rsidR="00B66F32" w:rsidRPr="00C31C66">
        <w:t xml:space="preserve">, si nos fijamos la columna </w:t>
      </w:r>
      <w:proofErr w:type="spellStart"/>
      <w:r w:rsidR="00B66F32" w:rsidRPr="00C31C66">
        <w:t>source</w:t>
      </w:r>
      <w:proofErr w:type="spellEnd"/>
      <w:r w:rsidR="00B66F32" w:rsidRPr="00C31C66">
        <w:t xml:space="preserve"> podemos saber la MAC del origen que en este caso es switch2.</w:t>
      </w:r>
    </w:p>
    <w:p w:rsidR="00B66F32" w:rsidRPr="00C31C66" w:rsidRDefault="00B66F32" w:rsidP="00B66F32">
      <w:pPr>
        <w:numPr>
          <w:ilvl w:val="0"/>
          <w:numId w:val="41"/>
        </w:numPr>
        <w:spacing w:before="100" w:beforeAutospacing="1" w:after="100" w:afterAutospacing="1" w:line="240" w:lineRule="auto"/>
        <w:textAlignment w:val="baseline"/>
      </w:pPr>
      <w:r w:rsidRPr="00C31C66">
        <w:t>Los paquetes ICMP son producidos por el ping desde PC2 a PC3.</w:t>
      </w:r>
    </w:p>
    <w:p w:rsidR="00B66F32" w:rsidRPr="00C31C66" w:rsidRDefault="00B66F32" w:rsidP="00B66F32">
      <w:pPr>
        <w:numPr>
          <w:ilvl w:val="0"/>
          <w:numId w:val="42"/>
        </w:numPr>
        <w:spacing w:before="100" w:beforeAutospacing="1" w:after="100" w:afterAutospacing="1" w:line="240" w:lineRule="auto"/>
        <w:textAlignment w:val="baseline"/>
      </w:pPr>
      <w:proofErr w:type="spellStart"/>
      <w:r w:rsidRPr="00C31C66">
        <w:t>Tambien</w:t>
      </w:r>
      <w:proofErr w:type="spellEnd"/>
      <w:r w:rsidRPr="00C31C66">
        <w:t xml:space="preserve"> observamos los paquetes  ARP </w:t>
      </w:r>
      <w:proofErr w:type="spellStart"/>
      <w:r w:rsidRPr="00C31C66">
        <w:t>request</w:t>
      </w:r>
      <w:proofErr w:type="spellEnd"/>
      <w:r w:rsidRPr="00C31C66">
        <w:t xml:space="preserve"> y ARP </w:t>
      </w:r>
      <w:proofErr w:type="spellStart"/>
      <w:r w:rsidRPr="00C31C66">
        <w:t>reply</w:t>
      </w:r>
      <w:proofErr w:type="spellEnd"/>
      <w:r w:rsidRPr="00C31C66">
        <w:t xml:space="preserve">. El primero pregunta por </w:t>
      </w:r>
      <w:proofErr w:type="spellStart"/>
      <w:r w:rsidRPr="00C31C66">
        <w:t>broadcast</w:t>
      </w:r>
      <w:proofErr w:type="spellEnd"/>
      <w:r w:rsidRPr="00C31C66">
        <w:t xml:space="preserve"> a que </w:t>
      </w:r>
      <w:r w:rsidR="00C31C66" w:rsidRPr="00C31C66">
        <w:t>dirección</w:t>
      </w:r>
      <w:r w:rsidRPr="00C31C66">
        <w:t xml:space="preserve"> MAC pertenece una IP y el segundo le responde, pudiendo ser la propia maquina u otra que la conozca.</w:t>
      </w:r>
    </w:p>
    <w:p w:rsidR="00B66F32" w:rsidRP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  <w:r w:rsidRPr="00C31C66">
        <w:br/>
        <w:t>Por ejemplo en la fila 2,3: PC2 pregunta por 172.31.0.3 y es PC3 quien contesta.</w:t>
      </w:r>
      <w:r w:rsidRPr="00C31C66">
        <w:br/>
        <w:t>En la fila 17,18</w:t>
      </w:r>
      <w:proofErr w:type="gramStart"/>
      <w:r w:rsidRPr="00C31C66">
        <w:t>:  PC3</w:t>
      </w:r>
      <w:proofErr w:type="gramEnd"/>
      <w:r w:rsidRPr="00C31C66">
        <w:t xml:space="preserve">  pregunta por 172.31.0.2, y es PC2 quien contesta</w:t>
      </w:r>
      <w:r w:rsidRPr="00C31C66">
        <w:br/>
      </w:r>
      <w:r w:rsidRPr="00C31C66">
        <w:br/>
        <w:t xml:space="preserve">Esto hace que las tablas de direcciones MAC de los </w:t>
      </w:r>
      <w:proofErr w:type="spellStart"/>
      <w:r w:rsidRPr="00C31C66">
        <w:t>switches</w:t>
      </w:r>
      <w:proofErr w:type="spellEnd"/>
      <w:r w:rsidRPr="00C31C66">
        <w:t xml:space="preserve"> se actualicen con las MAC de PC2 y PC3</w:t>
      </w:r>
      <w:r w:rsidRPr="00C31C66">
        <w:br/>
      </w:r>
      <w:r w:rsidRPr="00C31C66">
        <w:br/>
      </w:r>
      <w:r w:rsidRPr="00C31C66">
        <w:lastRenderedPageBreak/>
        <w:br/>
      </w:r>
      <w:r w:rsidRPr="00C31C66">
        <w:rPr>
          <w:b/>
          <w:bCs/>
        </w:rPr>
        <w:t>Observemos las tablas ahora:</w:t>
      </w:r>
    </w:p>
    <w:p w:rsidR="00B66F32" w:rsidRP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:rsidR="00C31C66" w:rsidRDefault="00B66F32" w:rsidP="00B66F32">
      <w:pPr>
        <w:autoSpaceDE w:val="0"/>
        <w:autoSpaceDN w:val="0"/>
        <w:adjustRightInd w:val="0"/>
        <w:spacing w:line="240" w:lineRule="auto"/>
      </w:pPr>
      <w:r w:rsidRPr="00C31C66">
        <w:rPr>
          <w:noProof/>
          <w:lang w:val="en-US" w:eastAsia="en-US"/>
        </w:rPr>
        <w:drawing>
          <wp:inline distT="0" distB="0" distL="0" distR="0">
            <wp:extent cx="4810760" cy="989330"/>
            <wp:effectExtent l="19050" t="0" r="8890" b="0"/>
            <wp:docPr id="6" name="Imagen 6" descr="https://lh3.googleusercontent.com/1312-fod2YY6iJi91sgSqrPdxS6WvzZwfknjrDNLcH4paVxBJylP_eSHcfTCB4QcFhpilDQSVwxxB1RkFHNTqHC7K-TCON77NDpQpEKjdW9Cj8OblS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1312-fod2YY6iJi91sgSqrPdxS6WvzZwfknjrDNLcH4paVxBJylP_eSHcfTCB4QcFhpilDQSVwxxB1RkFHNTqHC7K-TCON77NDpQpEKjdW9Cj8OblSH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rPr>
          <w:noProof/>
          <w:lang w:val="en-US" w:eastAsia="en-US"/>
        </w:rPr>
        <w:drawing>
          <wp:inline distT="0" distB="0" distL="0" distR="0">
            <wp:extent cx="4810760" cy="1296670"/>
            <wp:effectExtent l="19050" t="0" r="8890" b="0"/>
            <wp:docPr id="7" name="Imagen 7" descr="https://lh4.googleusercontent.com/Y7EVFhQJ0cyLjFn2laeO-EQyitCNazXdzNVZbr_IksLi2U0OYOczs-imUgBUQoLdOCADxZzh32ZAUzEsnoFScBNxmhJZzPiOhaXvCcWlBDeCwPX8WM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Y7EVFhQJ0cyLjFn2laeO-EQyitCNazXdzNVZbr_IksLi2U0OYOczs-imUgBUQoLdOCADxZzh32ZAUzEsnoFScBNxmhJZzPiOhaXvCcWlBDeCwPX8WMMy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</w:r>
      <w:r w:rsidRPr="00C31C66">
        <w:br/>
        <w:t>Switch1 ahora conoce a pc2, hay que tener en cuenta que el trafico generado por pc3 es filtrado por el switch2</w:t>
      </w:r>
      <w:r w:rsidRPr="00C31C66">
        <w:br/>
      </w:r>
      <w:r w:rsidRPr="00C31C66">
        <w:br/>
        <w:t>Switch2 ahora conoce a pc2 y pc3</w:t>
      </w:r>
      <w:r w:rsidRPr="00C31C66">
        <w:br/>
      </w:r>
      <w:r w:rsidRPr="00C31C66">
        <w:br/>
        <w:t xml:space="preserve">pc1 no es conocido por </w:t>
      </w:r>
      <w:r w:rsidR="00C31C66" w:rsidRPr="00C31C66">
        <w:t>ningún</w:t>
      </w:r>
      <w:r w:rsidRPr="00C31C66">
        <w:t xml:space="preserve"> </w:t>
      </w:r>
      <w:proofErr w:type="spellStart"/>
      <w:r w:rsidRPr="00C31C66">
        <w:t>switch</w:t>
      </w:r>
      <w:proofErr w:type="spellEnd"/>
      <w:r w:rsidRPr="00C31C66">
        <w:t xml:space="preserve"> ya que el único mensaje que le llega es un  ARP </w:t>
      </w:r>
      <w:proofErr w:type="spellStart"/>
      <w:r w:rsidRPr="00C31C66">
        <w:t>request</w:t>
      </w:r>
      <w:proofErr w:type="spellEnd"/>
      <w:r w:rsidRPr="00C31C66">
        <w:t xml:space="preserve"> de PC2 en </w:t>
      </w:r>
      <w:proofErr w:type="spellStart"/>
      <w:r w:rsidRPr="00C31C66">
        <w:t>broadcast</w:t>
      </w:r>
      <w:proofErr w:type="spellEnd"/>
      <w:r w:rsidRPr="00C31C66">
        <w:t xml:space="preserve">. Luego de que Switch2 conoce a pc2 y a pc3  este filtra el contenido de estas </w:t>
      </w:r>
      <w:proofErr w:type="spellStart"/>
      <w:r w:rsidRPr="00C31C66">
        <w:t>pc</w:t>
      </w:r>
      <w:proofErr w:type="spellEnd"/>
      <w:r w:rsidRPr="00C31C66">
        <w:t xml:space="preserve"> al resto de la red.</w:t>
      </w:r>
      <w:r w:rsidRPr="00C31C66">
        <w:br/>
      </w:r>
      <w:r w:rsidRPr="00C31C66">
        <w:br/>
      </w:r>
      <w:r w:rsidRPr="00C31C66">
        <w:br/>
      </w:r>
      <w:r w:rsidRPr="00C31C66">
        <w:br/>
      </w:r>
      <w:r w:rsidRPr="00C31C66">
        <w:rPr>
          <w:b/>
          <w:bCs/>
        </w:rPr>
        <w:t>2. ¿Cuál es el tiempo de vida (</w:t>
      </w:r>
      <w:proofErr w:type="spellStart"/>
      <w:r w:rsidRPr="00C31C66">
        <w:rPr>
          <w:b/>
          <w:bCs/>
        </w:rPr>
        <w:t>lifetime</w:t>
      </w:r>
      <w:proofErr w:type="spellEnd"/>
      <w:r w:rsidRPr="00C31C66">
        <w:rPr>
          <w:b/>
          <w:bCs/>
        </w:rPr>
        <w:t>) por defecto de las entradas en las tablas de</w:t>
      </w:r>
      <w:r w:rsidRPr="00C31C66">
        <w:br/>
      </w:r>
      <w:r w:rsidRPr="00C31C66">
        <w:rPr>
          <w:b/>
          <w:bCs/>
        </w:rPr>
        <w:t xml:space="preserve">direcciones MAC de ambos </w:t>
      </w:r>
      <w:proofErr w:type="spellStart"/>
      <w:r w:rsidRPr="00C31C66">
        <w:rPr>
          <w:b/>
          <w:bCs/>
        </w:rPr>
        <w:t>switches</w:t>
      </w:r>
      <w:proofErr w:type="spellEnd"/>
      <w:r w:rsidRPr="00C31C66">
        <w:rPr>
          <w:b/>
          <w:bCs/>
        </w:rPr>
        <w:t>? Configure su valor en 3 segundos.</w:t>
      </w:r>
      <w:r w:rsidRPr="00C31C66">
        <w:br/>
      </w:r>
      <w:r w:rsidRPr="00C31C66">
        <w:br/>
        <w:t>Utilizo  el comando “</w:t>
      </w:r>
      <w:proofErr w:type="spellStart"/>
      <w:r w:rsidRPr="00C31C66">
        <w:t>brctl</w:t>
      </w:r>
      <w:proofErr w:type="spellEnd"/>
      <w:r w:rsidRPr="00C31C66">
        <w:t xml:space="preserve"> </w:t>
      </w:r>
      <w:proofErr w:type="spellStart"/>
      <w:r w:rsidRPr="00C31C66">
        <w:t>showstp</w:t>
      </w:r>
      <w:proofErr w:type="spellEnd"/>
      <w:r w:rsidRPr="00C31C66">
        <w:t xml:space="preserve"> br0” en ambos </w:t>
      </w:r>
      <w:proofErr w:type="spellStart"/>
      <w:r w:rsidRPr="00C31C66">
        <w:t>switches</w:t>
      </w:r>
      <w:proofErr w:type="spellEnd"/>
      <w:r w:rsidRPr="00C31C66">
        <w:t xml:space="preserve"> para obtener el </w:t>
      </w:r>
      <w:proofErr w:type="spellStart"/>
      <w:r w:rsidRPr="00C31C66">
        <w:t>lifetime</w:t>
      </w:r>
      <w:proofErr w:type="spellEnd"/>
      <w:r w:rsidRPr="00C31C66">
        <w:t xml:space="preserve"> por defecto. Este se muestra en el campo “</w:t>
      </w:r>
      <w:proofErr w:type="spellStart"/>
      <w:r w:rsidRPr="00C31C66">
        <w:t>ageing</w:t>
      </w:r>
      <w:proofErr w:type="spellEnd"/>
      <w:r w:rsidRPr="00C31C66">
        <w:t xml:space="preserve"> time” y es de 300 segundos.</w:t>
      </w:r>
      <w:r w:rsidRPr="00C31C66">
        <w:br/>
      </w:r>
      <w:r w:rsidRPr="00C31C66">
        <w:br/>
        <w:t xml:space="preserve">Para cambiar este valor ejecuto en ambos </w:t>
      </w:r>
      <w:proofErr w:type="spellStart"/>
      <w:r w:rsidRPr="00C31C66">
        <w:t>switches</w:t>
      </w:r>
      <w:proofErr w:type="spellEnd"/>
      <w:r w:rsidRPr="00C31C66">
        <w:t xml:space="preserve"> el comando: “</w:t>
      </w:r>
      <w:proofErr w:type="spellStart"/>
      <w:r w:rsidRPr="00C31C66">
        <w:t>brctl</w:t>
      </w:r>
      <w:proofErr w:type="spellEnd"/>
      <w:r w:rsidRPr="00C31C66">
        <w:t xml:space="preserve"> </w:t>
      </w:r>
      <w:proofErr w:type="spellStart"/>
      <w:r w:rsidRPr="00C31C66">
        <w:t>setageing</w:t>
      </w:r>
      <w:proofErr w:type="spellEnd"/>
      <w:r w:rsidRPr="00C31C66">
        <w:t xml:space="preserve"> br0 3” para </w:t>
      </w:r>
      <w:proofErr w:type="spellStart"/>
      <w:r w:rsidRPr="00C31C66">
        <w:t>setearlo</w:t>
      </w:r>
      <w:proofErr w:type="spellEnd"/>
      <w:r w:rsidRPr="00C31C66">
        <w:t xml:space="preserve"> en 3 segundos.</w:t>
      </w:r>
      <w:r w:rsidRPr="00C31C66">
        <w:br/>
      </w:r>
      <w:r w:rsidRPr="00C31C66">
        <w:br/>
      </w:r>
      <w:r w:rsidRPr="00C31C66">
        <w:rPr>
          <w:b/>
          <w:bCs/>
        </w:rPr>
        <w:t xml:space="preserve">3. Luego que las entradas correspondientes a las direcciones MAC de los </w:t>
      </w:r>
      <w:proofErr w:type="spellStart"/>
      <w:r w:rsidRPr="00C31C66">
        <w:rPr>
          <w:b/>
          <w:bCs/>
        </w:rPr>
        <w:t>pcs</w:t>
      </w:r>
      <w:proofErr w:type="spellEnd"/>
      <w:r w:rsidRPr="00C31C66">
        <w:rPr>
          <w:b/>
          <w:bCs/>
        </w:rPr>
        <w:t xml:space="preserve"> hayan</w:t>
      </w:r>
      <w:r w:rsidRPr="00C31C66">
        <w:br/>
      </w:r>
      <w:r w:rsidRPr="00C31C66">
        <w:rPr>
          <w:b/>
          <w:bCs/>
        </w:rPr>
        <w:t xml:space="preserve">desaparecido de las tablas de los </w:t>
      </w:r>
      <w:proofErr w:type="spellStart"/>
      <w:r w:rsidRPr="00C31C66">
        <w:rPr>
          <w:b/>
          <w:bCs/>
        </w:rPr>
        <w:t>switches</w:t>
      </w:r>
      <w:proofErr w:type="spellEnd"/>
      <w:r w:rsidRPr="00C31C66">
        <w:rPr>
          <w:b/>
          <w:bCs/>
        </w:rPr>
        <w:t>, vuelva a generar tráfico desde pc2 hacia</w:t>
      </w:r>
      <w:r w:rsidRPr="00C31C66">
        <w:br/>
      </w:r>
      <w:r w:rsidRPr="00C31C66">
        <w:rPr>
          <w:b/>
          <w:bCs/>
        </w:rPr>
        <w:t>pc3 (utilizando nuevamente el comando ping) pero ahora forzando que cada</w:t>
      </w:r>
      <w:r w:rsidRPr="00C31C66">
        <w:br/>
      </w:r>
      <w:r w:rsidRPr="00C31C66">
        <w:rPr>
          <w:b/>
          <w:bCs/>
        </w:rPr>
        <w:t>mensaje ICMP echo (</w:t>
      </w:r>
      <w:proofErr w:type="spellStart"/>
      <w:r w:rsidRPr="00C31C66">
        <w:rPr>
          <w:b/>
          <w:bCs/>
        </w:rPr>
        <w:t>Request</w:t>
      </w:r>
      <w:proofErr w:type="spellEnd"/>
      <w:r w:rsidRPr="00C31C66">
        <w:rPr>
          <w:b/>
          <w:bCs/>
        </w:rPr>
        <w:t>) se envíe cada 7 segundos; previamente y utilizando</w:t>
      </w:r>
      <w:r w:rsidRPr="00C31C66">
        <w:br/>
      </w:r>
      <w:r w:rsidRPr="00C31C66">
        <w:rPr>
          <w:b/>
          <w:bCs/>
        </w:rPr>
        <w:t xml:space="preserve">nuevamente el comando </w:t>
      </w:r>
      <w:proofErr w:type="spellStart"/>
      <w:r w:rsidRPr="00C31C66">
        <w:rPr>
          <w:b/>
          <w:bCs/>
        </w:rPr>
        <w:t>tcpdump</w:t>
      </w:r>
      <w:proofErr w:type="spellEnd"/>
      <w:r w:rsidRPr="00C31C66">
        <w:rPr>
          <w:b/>
          <w:bCs/>
        </w:rPr>
        <w:t>, capture el tráfico en pc1 y en pc3 en los archivos</w:t>
      </w:r>
      <w:r w:rsidRPr="00C31C66">
        <w:br/>
      </w:r>
      <w:r w:rsidRPr="00C31C66">
        <w:rPr>
          <w:b/>
          <w:bCs/>
        </w:rPr>
        <w:t>/</w:t>
      </w:r>
      <w:proofErr w:type="spellStart"/>
      <w:r w:rsidRPr="00C31C66">
        <w:rPr>
          <w:b/>
          <w:bCs/>
        </w:rPr>
        <w:t>hosthome</w:t>
      </w:r>
      <w:proofErr w:type="spellEnd"/>
      <w:r w:rsidRPr="00C31C66">
        <w:rPr>
          <w:b/>
          <w:bCs/>
        </w:rPr>
        <w:t>/ping.pc1.g3.cap y /</w:t>
      </w:r>
      <w:proofErr w:type="spellStart"/>
      <w:r w:rsidRPr="00C31C66">
        <w:rPr>
          <w:b/>
          <w:bCs/>
        </w:rPr>
        <w:t>hosthome</w:t>
      </w:r>
      <w:proofErr w:type="spellEnd"/>
      <w:r w:rsidRPr="00C31C66">
        <w:rPr>
          <w:b/>
          <w:bCs/>
        </w:rPr>
        <w:t>/ping.pc3.g3.cap</w:t>
      </w:r>
      <w:r w:rsidRPr="00C31C66">
        <w:br/>
      </w:r>
      <w:r w:rsidRPr="00C31C66">
        <w:rPr>
          <w:b/>
          <w:bCs/>
        </w:rPr>
        <w:t>respectivamente. Luego de unos 30 segundos de estar generando tráfico, detenga el</w:t>
      </w:r>
      <w:r w:rsidRPr="00C31C66">
        <w:br/>
      </w:r>
      <w:r w:rsidRPr="00C31C66">
        <w:rPr>
          <w:b/>
          <w:bCs/>
        </w:rPr>
        <w:t xml:space="preserve">ping y las capturas. Analice con </w:t>
      </w:r>
      <w:proofErr w:type="spellStart"/>
      <w:r w:rsidRPr="00C31C66">
        <w:rPr>
          <w:b/>
          <w:bCs/>
        </w:rPr>
        <w:t>wireshark</w:t>
      </w:r>
      <w:proofErr w:type="spellEnd"/>
      <w:r w:rsidRPr="00C31C66">
        <w:rPr>
          <w:b/>
          <w:bCs/>
        </w:rPr>
        <w:t xml:space="preserve"> las capturas realizadas y explique el</w:t>
      </w:r>
      <w:r w:rsidRPr="00C31C66">
        <w:br/>
      </w:r>
      <w:r w:rsidRPr="00C31C66">
        <w:rPr>
          <w:b/>
          <w:bCs/>
        </w:rPr>
        <w:t>comportamiento observado. Almacene los archivos del laboratorio modificado en el</w:t>
      </w:r>
      <w:r w:rsidRPr="00C31C66">
        <w:br/>
      </w:r>
      <w:r w:rsidRPr="00C31C66">
        <w:rPr>
          <w:b/>
          <w:bCs/>
        </w:rPr>
        <w:t>directorio IRC-</w:t>
      </w:r>
      <w:proofErr w:type="spellStart"/>
      <w:r w:rsidRPr="00C31C66">
        <w:rPr>
          <w:b/>
          <w:bCs/>
        </w:rPr>
        <w:t>lab_two</w:t>
      </w:r>
      <w:proofErr w:type="spellEnd"/>
      <w:r w:rsidRPr="00C31C66">
        <w:rPr>
          <w:b/>
          <w:bCs/>
        </w:rPr>
        <w:t>-</w:t>
      </w:r>
      <w:proofErr w:type="spellStart"/>
      <w:r w:rsidRPr="00C31C66">
        <w:rPr>
          <w:b/>
          <w:bCs/>
        </w:rPr>
        <w:t>switches</w:t>
      </w:r>
      <w:proofErr w:type="spellEnd"/>
      <w:r w:rsidRPr="00C31C66">
        <w:rPr>
          <w:b/>
          <w:bCs/>
        </w:rPr>
        <w:t>.</w:t>
      </w:r>
      <w:r w:rsidRPr="00C31C66">
        <w:br/>
      </w:r>
      <w:r w:rsidRPr="00C31C66">
        <w:br/>
      </w:r>
    </w:p>
    <w:p w:rsidR="00C31C66" w:rsidRDefault="00C31C66" w:rsidP="00B66F32">
      <w:pPr>
        <w:autoSpaceDE w:val="0"/>
        <w:autoSpaceDN w:val="0"/>
        <w:adjustRightInd w:val="0"/>
        <w:spacing w:line="240" w:lineRule="auto"/>
      </w:pPr>
    </w:p>
    <w:p w:rsidR="00C31C66" w:rsidRDefault="00C31C66" w:rsidP="00B66F32">
      <w:pPr>
        <w:autoSpaceDE w:val="0"/>
        <w:autoSpaceDN w:val="0"/>
        <w:adjustRightInd w:val="0"/>
        <w:spacing w:line="240" w:lineRule="auto"/>
      </w:pPr>
    </w:p>
    <w:p w:rsid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  <w:r w:rsidRPr="00C31C66">
        <w:lastRenderedPageBreak/>
        <w:br/>
      </w:r>
      <w:r w:rsidRPr="00C31C66">
        <w:br/>
      </w:r>
      <w:r w:rsidRPr="00C31C66">
        <w:rPr>
          <w:b/>
          <w:bCs/>
        </w:rPr>
        <w:t xml:space="preserve">Capturando </w:t>
      </w:r>
      <w:r w:rsidR="00C31C66" w:rsidRPr="00C31C66">
        <w:rPr>
          <w:b/>
          <w:bCs/>
        </w:rPr>
        <w:t>tráfico</w:t>
      </w:r>
      <w:r w:rsidRPr="00C31C66">
        <w:rPr>
          <w:b/>
          <w:bCs/>
        </w:rPr>
        <w:t xml:space="preserve"> en pc1 y pc3</w:t>
      </w:r>
      <w:r w:rsidRPr="00C31C66">
        <w:br/>
      </w:r>
      <w:r w:rsidRPr="00C31C66">
        <w:br/>
      </w:r>
      <w:r w:rsidRPr="00C31C66">
        <w:rPr>
          <w:b/>
          <w:bCs/>
        </w:rPr>
        <w:t>Para pc1:</w:t>
      </w:r>
      <w:r w:rsidRPr="00C31C66">
        <w:t xml:space="preserve"> </w:t>
      </w:r>
      <w:proofErr w:type="spellStart"/>
      <w:r w:rsidRPr="00C31C66">
        <w:t>tcpdump</w:t>
      </w:r>
      <w:proofErr w:type="spellEnd"/>
      <w:r w:rsidRPr="00C31C66">
        <w:t xml:space="preserve"> –i eth0 –w /</w:t>
      </w:r>
      <w:proofErr w:type="spellStart"/>
      <w:r w:rsidRPr="00C31C66">
        <w:t>hosthome</w:t>
      </w:r>
      <w:proofErr w:type="spellEnd"/>
      <w:r w:rsidRPr="00C31C66">
        <w:t xml:space="preserve">/ping.pc1.g3.cap </w:t>
      </w:r>
      <w:r w:rsidRPr="00C31C66">
        <w:br/>
      </w:r>
      <w:r w:rsidRPr="00C31C66">
        <w:rPr>
          <w:b/>
          <w:bCs/>
        </w:rPr>
        <w:t>Para pc3:</w:t>
      </w:r>
      <w:r w:rsidRPr="00C31C66">
        <w:t xml:space="preserve"> </w:t>
      </w:r>
      <w:proofErr w:type="spellStart"/>
      <w:r w:rsidRPr="00C31C66">
        <w:t>tcpdump</w:t>
      </w:r>
      <w:proofErr w:type="spellEnd"/>
      <w:r w:rsidRPr="00C31C66">
        <w:t xml:space="preserve"> –i eth0 –w /</w:t>
      </w:r>
      <w:proofErr w:type="spellStart"/>
      <w:r w:rsidRPr="00C31C66">
        <w:t>hosthome</w:t>
      </w:r>
      <w:proofErr w:type="spellEnd"/>
      <w:r w:rsidRPr="00C31C66">
        <w:t xml:space="preserve">/ping.pc3.g3.cap </w:t>
      </w:r>
      <w:r w:rsidRPr="00C31C66">
        <w:br/>
      </w:r>
      <w:r w:rsidRPr="00C31C66">
        <w:br/>
      </w:r>
      <w:r w:rsidRPr="00C31C66">
        <w:br/>
      </w:r>
      <w:r w:rsidRPr="00C31C66">
        <w:rPr>
          <w:b/>
          <w:bCs/>
        </w:rPr>
        <w:t xml:space="preserve">Genero </w:t>
      </w:r>
      <w:proofErr w:type="spellStart"/>
      <w:r w:rsidRPr="00C31C66">
        <w:rPr>
          <w:b/>
          <w:bCs/>
        </w:rPr>
        <w:t>trafico</w:t>
      </w:r>
      <w:proofErr w:type="spellEnd"/>
      <w:r w:rsidRPr="00C31C66">
        <w:rPr>
          <w:b/>
          <w:bCs/>
        </w:rPr>
        <w:t xml:space="preserve"> desde pc2 hacia pc3 cada 7 segundos</w:t>
      </w:r>
      <w:r w:rsidRPr="00C31C66">
        <w:br/>
        <w:t>ping –i 7 173.31.0.3</w:t>
      </w:r>
      <w:r w:rsidRPr="00C31C66">
        <w:br/>
      </w:r>
      <w:r w:rsidRPr="00C31C66">
        <w:br/>
      </w:r>
    </w:p>
    <w:p w:rsid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  <w:r w:rsidRPr="00C31C66">
        <w:rPr>
          <w:b/>
          <w:bCs/>
        </w:rPr>
        <w:t>Captura para pc1</w:t>
      </w:r>
    </w:p>
    <w:p w:rsidR="00C31C66" w:rsidRDefault="00B66F32" w:rsidP="00B66F32">
      <w:pPr>
        <w:autoSpaceDE w:val="0"/>
        <w:autoSpaceDN w:val="0"/>
        <w:adjustRightInd w:val="0"/>
        <w:spacing w:line="240" w:lineRule="auto"/>
      </w:pPr>
      <w:r w:rsidRPr="00C31C66">
        <w:br/>
      </w:r>
      <w:r w:rsidRPr="00C31C66">
        <w:rPr>
          <w:noProof/>
          <w:lang w:val="en-US" w:eastAsia="en-US"/>
        </w:rPr>
        <w:drawing>
          <wp:inline distT="0" distB="0" distL="0" distR="0">
            <wp:extent cx="6781800" cy="3034788"/>
            <wp:effectExtent l="19050" t="0" r="0" b="0"/>
            <wp:docPr id="8" name="Imagen 8" descr="https://lh5.googleusercontent.com/BBSAP_TtmiE4_nOlEzjfPDH-55h9km5woOQ--l4CrumRoXeP8vQBvkKSm_rJsOkaASE-JJUnITWl4wXDg6uPAUWQPmFtJqLrU35UcpHPtKET_i5H20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BBSAP_TtmiE4_nOlEzjfPDH-55h9km5woOQ--l4CrumRoXeP8vQBvkKSm_rJsOkaASE-JJUnITWl4wXDg6uPAUWQPmFtJqLrU35UcpHPtKET_i5H20Qi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396" cy="303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C66" w:rsidRDefault="00B66F32" w:rsidP="00B66F32">
      <w:pPr>
        <w:autoSpaceDE w:val="0"/>
        <w:autoSpaceDN w:val="0"/>
        <w:adjustRightInd w:val="0"/>
        <w:spacing w:line="240" w:lineRule="auto"/>
      </w:pPr>
      <w:r w:rsidRPr="00C31C66">
        <w:br/>
        <w:t xml:space="preserve">Se ve que cada 7 segundos se </w:t>
      </w:r>
      <w:r w:rsidR="00C31C66" w:rsidRPr="00C31C66">
        <w:t>envían</w:t>
      </w:r>
      <w:r w:rsidRPr="00C31C66">
        <w:t xml:space="preserve"> paquetes desde pc2 del comando ping hacia pc3 pero no se obtiene respuesta.</w:t>
      </w:r>
      <w:r w:rsidRPr="00C31C66">
        <w:br/>
      </w:r>
      <w:r w:rsidRPr="00C31C66">
        <w:br/>
        <w:t xml:space="preserve">Al cambiar el </w:t>
      </w:r>
      <w:proofErr w:type="spellStart"/>
      <w:r w:rsidRPr="00C31C66">
        <w:t>ageing</w:t>
      </w:r>
      <w:proofErr w:type="spellEnd"/>
      <w:r w:rsidRPr="00C31C66">
        <w:t xml:space="preserve"> time a 3 segundos l</w:t>
      </w:r>
      <w:r w:rsidR="00C31C66">
        <w:t>a tabla se limpia en ese tiempo</w:t>
      </w:r>
      <w:r w:rsidRPr="00C31C66">
        <w:t>, mientras el  ping se realiza cada 7 segundos.</w:t>
      </w:r>
      <w:r w:rsidRPr="00C31C66">
        <w:br/>
      </w:r>
      <w:r w:rsidRPr="00C31C66">
        <w:br/>
        <w:t xml:space="preserve">Estamos capturando desde pc1 por lo que podemos ver los </w:t>
      </w:r>
      <w:proofErr w:type="spellStart"/>
      <w:r w:rsidRPr="00C31C66">
        <w:t>requests</w:t>
      </w:r>
      <w:proofErr w:type="spellEnd"/>
      <w:r w:rsidRPr="00C31C66">
        <w:t xml:space="preserve"> de pc2 pues al hacerlo se lo </w:t>
      </w:r>
      <w:proofErr w:type="spellStart"/>
      <w:r w:rsidRPr="00C31C66">
        <w:t>esta</w:t>
      </w:r>
      <w:proofErr w:type="spellEnd"/>
      <w:r w:rsidRPr="00C31C66">
        <w:t xml:space="preserve"> pidiendo al switch2, pero como switch2 ya limpio su tabla no sabe donde </w:t>
      </w:r>
      <w:proofErr w:type="spellStart"/>
      <w:r w:rsidRPr="00C31C66">
        <w:t>esta</w:t>
      </w:r>
      <w:proofErr w:type="spellEnd"/>
      <w:r w:rsidRPr="00C31C66">
        <w:t xml:space="preserve"> pc3 por lo que hace un </w:t>
      </w:r>
      <w:proofErr w:type="spellStart"/>
      <w:r w:rsidRPr="00C31C66">
        <w:t>broadcast</w:t>
      </w:r>
      <w:proofErr w:type="spellEnd"/>
      <w:r w:rsidRPr="00C31C66">
        <w:t xml:space="preserve"> a todas las maquinas (</w:t>
      </w:r>
      <w:proofErr w:type="spellStart"/>
      <w:r w:rsidRPr="00C31C66">
        <w:t>linea</w:t>
      </w:r>
      <w:proofErr w:type="spellEnd"/>
      <w:r w:rsidRPr="00C31C66">
        <w:t xml:space="preserve"> 2). </w:t>
      </w:r>
    </w:p>
    <w:p w:rsid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  <w:r w:rsidRPr="00C31C66">
        <w:br/>
        <w:t xml:space="preserve">El response no lo ve pc1 pues cuando pc2 </w:t>
      </w:r>
      <w:r w:rsidR="00C31C66" w:rsidRPr="00C31C66">
        <w:t>envío</w:t>
      </w:r>
      <w:r w:rsidRPr="00C31C66">
        <w:t xml:space="preserve"> el mensaje quedo registrado en switch2, y luego pc3 </w:t>
      </w:r>
      <w:r w:rsidR="00C31C66" w:rsidRPr="00C31C66">
        <w:t>envía</w:t>
      </w:r>
      <w:r w:rsidRPr="00C31C66">
        <w:t xml:space="preserve"> el response a pc3 que </w:t>
      </w:r>
      <w:r w:rsidR="00C31C66" w:rsidRPr="00C31C66">
        <w:t>todavía</w:t>
      </w:r>
      <w:r w:rsidRPr="00C31C66">
        <w:t xml:space="preserve"> el </w:t>
      </w:r>
      <w:proofErr w:type="spellStart"/>
      <w:r w:rsidRPr="00C31C66">
        <w:t>switch</w:t>
      </w:r>
      <w:proofErr w:type="spellEnd"/>
      <w:r w:rsidRPr="00C31C66">
        <w:t xml:space="preserve"> no limpio la tabla por lo que solamente le llega a pc2.</w:t>
      </w:r>
      <w:r w:rsidRPr="00C31C66">
        <w:br/>
      </w:r>
      <w:r w:rsidRPr="00C31C66">
        <w:br/>
      </w:r>
      <w:r w:rsidR="00C31C66" w:rsidRPr="00C31C66">
        <w:t>También</w:t>
      </w:r>
      <w:r w:rsidRPr="00C31C66">
        <w:t xml:space="preserve"> vemos paquetes ARP y del </w:t>
      </w:r>
      <w:proofErr w:type="spellStart"/>
      <w:r w:rsidRPr="00C31C66">
        <w:t>Spanning</w:t>
      </w:r>
      <w:proofErr w:type="spellEnd"/>
      <w:r w:rsidRPr="00C31C66">
        <w:t xml:space="preserve"> </w:t>
      </w:r>
      <w:proofErr w:type="spellStart"/>
      <w:r w:rsidRPr="00C31C66">
        <w:t>Tree</w:t>
      </w:r>
      <w:proofErr w:type="spellEnd"/>
      <w:r w:rsidRPr="00C31C66">
        <w:t xml:space="preserve"> que ya comentamos anteriormente.</w:t>
      </w:r>
      <w:r w:rsidRPr="00C31C66">
        <w:br/>
      </w:r>
      <w:r w:rsidRPr="00C31C66">
        <w:br/>
      </w:r>
      <w:r w:rsidRPr="00C31C66">
        <w:br/>
      </w:r>
    </w:p>
    <w:p w:rsidR="00C31C66" w:rsidRDefault="00C31C66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:rsidR="00C31C66" w:rsidRDefault="00C31C66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:rsidR="00C31C66" w:rsidRDefault="00C31C66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:rsidR="00C31C66" w:rsidRDefault="00B66F32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  <w:r w:rsidRPr="00C31C66">
        <w:rPr>
          <w:b/>
          <w:bCs/>
        </w:rPr>
        <w:t>Captura para pc3</w:t>
      </w:r>
    </w:p>
    <w:p w:rsidR="00C31C66" w:rsidRDefault="00C31C66" w:rsidP="00B66F32">
      <w:pPr>
        <w:autoSpaceDE w:val="0"/>
        <w:autoSpaceDN w:val="0"/>
        <w:adjustRightInd w:val="0"/>
        <w:spacing w:line="240" w:lineRule="auto"/>
        <w:rPr>
          <w:b/>
          <w:bCs/>
        </w:rPr>
      </w:pPr>
    </w:p>
    <w:p w:rsidR="00A4332B" w:rsidRPr="00C31C66" w:rsidRDefault="00B66F32" w:rsidP="00B66F32">
      <w:pPr>
        <w:autoSpaceDE w:val="0"/>
        <w:autoSpaceDN w:val="0"/>
        <w:adjustRightInd w:val="0"/>
        <w:spacing w:line="240" w:lineRule="auto"/>
        <w:rPr>
          <w:rFonts w:eastAsia="Times New Roman"/>
          <w:color w:val="auto"/>
          <w:lang w:val="en-US"/>
        </w:rPr>
      </w:pPr>
      <w:r w:rsidRPr="00C31C66">
        <w:rPr>
          <w:noProof/>
          <w:lang w:val="en-US" w:eastAsia="en-US"/>
        </w:rPr>
        <w:drawing>
          <wp:inline distT="0" distB="0" distL="0" distR="0">
            <wp:extent cx="6798512" cy="4625439"/>
            <wp:effectExtent l="19050" t="0" r="2338" b="0"/>
            <wp:docPr id="9" name="Imagen 9" descr="https://lh3.googleusercontent.com/4x_kcMlCn2WMG9LFZUSev9jx_rKCVDeMaBw8VzJU_-cNgRfVfsTg4ynAv1hfQYaboAj_pUyUfnMOmxXBj4_RWcUfLFDe50YUnpqrbQ7e2-MizXszWa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4x_kcMlCn2WMG9LFZUSev9jx_rKCVDeMaBw8VzJU_-cNgRfVfsTg4ynAv1hfQYaboAj_pUyUfnMOmxXBj4_RWcUfLFDe50YUnpqrbQ7e2-MizXszWad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252" cy="46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C66">
        <w:br/>
      </w:r>
      <w:r w:rsidRPr="00C31C66">
        <w:br/>
        <w:t xml:space="preserve">En este caso </w:t>
      </w:r>
      <w:r w:rsidR="00C31C66" w:rsidRPr="00C31C66">
        <w:t>además</w:t>
      </w:r>
      <w:r w:rsidRPr="00C31C66">
        <w:t xml:space="preserve"> de los ARP y los paquetes del </w:t>
      </w:r>
      <w:proofErr w:type="spellStart"/>
      <w:r w:rsidRPr="00C31C66">
        <w:t>spanning</w:t>
      </w:r>
      <w:proofErr w:type="spellEnd"/>
      <w:r w:rsidRPr="00C31C66">
        <w:t xml:space="preserve"> </w:t>
      </w:r>
      <w:proofErr w:type="spellStart"/>
      <w:r w:rsidRPr="00C31C66">
        <w:t>tree</w:t>
      </w:r>
      <w:proofErr w:type="spellEnd"/>
      <w:r w:rsidRPr="00C31C66">
        <w:t xml:space="preserve">  vemos la respuesta de pc3, teniendo en cuenta que pc2 y pc3 se encuentran en el mismo </w:t>
      </w:r>
      <w:proofErr w:type="spellStart"/>
      <w:r w:rsidRPr="00C31C66">
        <w:t>domain</w:t>
      </w:r>
      <w:proofErr w:type="spellEnd"/>
      <w:r w:rsidRPr="00C31C66">
        <w:t xml:space="preserve"> </w:t>
      </w:r>
      <w:proofErr w:type="spellStart"/>
      <w:r w:rsidRPr="00C31C66">
        <w:t>colision</w:t>
      </w:r>
      <w:proofErr w:type="spellEnd"/>
      <w:r w:rsidRPr="00C31C66">
        <w:t xml:space="preserve"> </w:t>
      </w:r>
      <w:proofErr w:type="gramStart"/>
      <w:r w:rsidRPr="00C31C66">
        <w:t>( C</w:t>
      </w:r>
      <w:proofErr w:type="gramEnd"/>
      <w:r w:rsidRPr="00C31C66">
        <w:t xml:space="preserve"> )</w:t>
      </w:r>
      <w:r w:rsidRPr="00C31C66">
        <w:br/>
      </w:r>
      <w:r w:rsidRPr="00C31C66">
        <w:br/>
      </w:r>
    </w:p>
    <w:sectPr w:rsidR="00A4332B" w:rsidRPr="00C31C66" w:rsidSect="002500D2">
      <w:headerReference w:type="default" r:id="rId18"/>
      <w:foot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2918" w:rsidRDefault="00F22918" w:rsidP="00534AB1">
      <w:pPr>
        <w:spacing w:line="240" w:lineRule="auto"/>
      </w:pPr>
      <w:r>
        <w:separator/>
      </w:r>
    </w:p>
  </w:endnote>
  <w:endnote w:type="continuationSeparator" w:id="0">
    <w:p w:rsidR="00F22918" w:rsidRDefault="00F22918" w:rsidP="00534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New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957"/>
      <w:gridCol w:w="1102"/>
      <w:gridCol w:w="4957"/>
    </w:tblGrid>
    <w:tr w:rsidR="00A14B7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A14B70" w:rsidRDefault="00A14B70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14B70" w:rsidRDefault="00A14B70">
          <w:pPr>
            <w:pStyle w:val="Sinespaciad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r w:rsidR="00FC61FB" w:rsidRPr="00FC61FB">
            <w:fldChar w:fldCharType="begin"/>
          </w:r>
          <w:r>
            <w:instrText xml:space="preserve"> PAGE  \* MERGEFORMAT </w:instrText>
          </w:r>
          <w:r w:rsidR="00FC61FB" w:rsidRPr="00FC61FB">
            <w:fldChar w:fldCharType="separate"/>
          </w:r>
          <w:r w:rsidR="00C31C66" w:rsidRPr="00C31C66">
            <w:rPr>
              <w:rFonts w:asciiTheme="majorHAnsi" w:hAnsiTheme="majorHAnsi"/>
              <w:b/>
              <w:noProof/>
            </w:rPr>
            <w:t>12</w:t>
          </w:r>
          <w:r w:rsidR="00FC61FB"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A14B70" w:rsidRDefault="00A14B70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14B7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A14B70" w:rsidRDefault="00A14B70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A14B70" w:rsidRDefault="00A14B70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A14B70" w:rsidRDefault="00A14B70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A14B70" w:rsidRDefault="00A14B7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2918" w:rsidRDefault="00F22918" w:rsidP="00534AB1">
      <w:pPr>
        <w:spacing w:line="240" w:lineRule="auto"/>
      </w:pPr>
      <w:r>
        <w:separator/>
      </w:r>
    </w:p>
  </w:footnote>
  <w:footnote w:type="continuationSeparator" w:id="0">
    <w:p w:rsidR="00F22918" w:rsidRDefault="00F22918" w:rsidP="00534AB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color w:val="4F81BD" w:themeColor="accent1"/>
        <w:sz w:val="32"/>
        <w:szCs w:val="32"/>
      </w:rPr>
      <w:alias w:val="Título"/>
      <w:id w:val="1236994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14B70" w:rsidRPr="0056359C" w:rsidRDefault="00A14B70" w:rsidP="00534AB1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color w:val="4F81BD" w:themeColor="accent1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color w:val="4F81BD" w:themeColor="accent1"/>
            <w:sz w:val="32"/>
            <w:szCs w:val="32"/>
          </w:rPr>
          <w:t xml:space="preserve">Redes de Computadoras </w:t>
        </w:r>
        <w:r w:rsidRPr="008F238D">
          <w:rPr>
            <w:rFonts w:asciiTheme="majorHAnsi" w:eastAsiaTheme="majorEastAsia" w:hAnsiTheme="majorHAnsi" w:cstheme="majorBidi"/>
            <w:color w:val="4F81BD" w:themeColor="accent1"/>
            <w:sz w:val="32"/>
            <w:szCs w:val="32"/>
          </w:rPr>
          <w:t>2012</w:t>
        </w:r>
      </w:p>
    </w:sdtContent>
  </w:sdt>
  <w:p w:rsidR="00A14B70" w:rsidRDefault="00A14B7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8B5A8344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5DAC0ACA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4CDCF4A4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CB28335A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58287670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0B921C7C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3738B52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13504A82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C0E6D76A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BBFADD62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B80C4682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5D7AA370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9F48FA40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67EDF16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DB00214A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6FF2F47A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77DE1A80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1A908154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8D74343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EC0C0C24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440E2E54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B086882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EFFC5A4A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2E643ED6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E71EF91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98461946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EE1063B0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6074C54A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336E633E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D3EC9BB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19D8D9AE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86ECB17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66B82EE2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EAC89688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52B8C844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944A4FA8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2176152"/>
    <w:multiLevelType w:val="hybridMultilevel"/>
    <w:tmpl w:val="C738641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1D5BBF"/>
    <w:multiLevelType w:val="hybridMultilevel"/>
    <w:tmpl w:val="0A9C4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5363EA"/>
    <w:multiLevelType w:val="multilevel"/>
    <w:tmpl w:val="A7C6E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A63DF9"/>
    <w:multiLevelType w:val="multilevel"/>
    <w:tmpl w:val="5538B28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8">
    <w:nsid w:val="10CA41DE"/>
    <w:multiLevelType w:val="hybridMultilevel"/>
    <w:tmpl w:val="2400868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00237E"/>
    <w:multiLevelType w:val="multilevel"/>
    <w:tmpl w:val="99B8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7484B7E"/>
    <w:multiLevelType w:val="hybridMultilevel"/>
    <w:tmpl w:val="B1628260"/>
    <w:lvl w:ilvl="0" w:tplc="380A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1">
    <w:nsid w:val="1F134D02"/>
    <w:multiLevelType w:val="hybridMultilevel"/>
    <w:tmpl w:val="122C8E2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2D5B7E"/>
    <w:multiLevelType w:val="multilevel"/>
    <w:tmpl w:val="821A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AC1F16"/>
    <w:multiLevelType w:val="hybridMultilevel"/>
    <w:tmpl w:val="8842DD2A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545514"/>
    <w:multiLevelType w:val="multilevel"/>
    <w:tmpl w:val="696498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none"/>
        <w:u w:val="none"/>
        <w:vertAlign w:val="baseline"/>
      </w:rPr>
    </w:lvl>
  </w:abstractNum>
  <w:abstractNum w:abstractNumId="15">
    <w:nsid w:val="2A6118FF"/>
    <w:multiLevelType w:val="hybridMultilevel"/>
    <w:tmpl w:val="0AFA909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6C4118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FE7FEB"/>
    <w:multiLevelType w:val="multilevel"/>
    <w:tmpl w:val="6B10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A093220"/>
    <w:multiLevelType w:val="hybridMultilevel"/>
    <w:tmpl w:val="BD32C00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E3E1951"/>
    <w:multiLevelType w:val="hybridMultilevel"/>
    <w:tmpl w:val="9CFC196E"/>
    <w:lvl w:ilvl="0" w:tplc="0EECD546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774A07"/>
    <w:multiLevelType w:val="hybridMultilevel"/>
    <w:tmpl w:val="8E106EC4"/>
    <w:lvl w:ilvl="0" w:tplc="CEAE96AA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Arial" w:hint="default"/>
      </w:rPr>
    </w:lvl>
    <w:lvl w:ilvl="1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494B7FE2"/>
    <w:multiLevelType w:val="multilevel"/>
    <w:tmpl w:val="9072E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8C48E5"/>
    <w:multiLevelType w:val="hybridMultilevel"/>
    <w:tmpl w:val="580C205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334A3"/>
    <w:multiLevelType w:val="hybridMultilevel"/>
    <w:tmpl w:val="12163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1812F9"/>
    <w:multiLevelType w:val="hybridMultilevel"/>
    <w:tmpl w:val="588A0AA0"/>
    <w:lvl w:ilvl="0" w:tplc="070475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A624D9"/>
    <w:multiLevelType w:val="hybridMultilevel"/>
    <w:tmpl w:val="8026AACE"/>
    <w:lvl w:ilvl="0" w:tplc="70E6CA8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043157"/>
    <w:multiLevelType w:val="hybridMultilevel"/>
    <w:tmpl w:val="4D06452A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9B84337"/>
    <w:multiLevelType w:val="hybridMultilevel"/>
    <w:tmpl w:val="C678A6AC"/>
    <w:lvl w:ilvl="0" w:tplc="7586026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Arial" w:hint="default"/>
      </w:rPr>
    </w:lvl>
    <w:lvl w:ilvl="1" w:tplc="3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>
    <w:nsid w:val="5BBF6D82"/>
    <w:multiLevelType w:val="hybridMultilevel"/>
    <w:tmpl w:val="9C8AF090"/>
    <w:lvl w:ilvl="0" w:tplc="DEF4D1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181DB8"/>
    <w:multiLevelType w:val="hybridMultilevel"/>
    <w:tmpl w:val="ADD8C5E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775511"/>
    <w:multiLevelType w:val="hybridMultilevel"/>
    <w:tmpl w:val="46EAD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542C2B"/>
    <w:multiLevelType w:val="multilevel"/>
    <w:tmpl w:val="77124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5437850"/>
    <w:multiLevelType w:val="hybridMultilevel"/>
    <w:tmpl w:val="E038666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F4671B"/>
    <w:multiLevelType w:val="hybridMultilevel"/>
    <w:tmpl w:val="7244214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660B3B"/>
    <w:multiLevelType w:val="hybridMultilevel"/>
    <w:tmpl w:val="0DAE3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B6649C"/>
    <w:multiLevelType w:val="hybridMultilevel"/>
    <w:tmpl w:val="1A30E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C45638"/>
    <w:multiLevelType w:val="hybridMultilevel"/>
    <w:tmpl w:val="BA9A2D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765165"/>
    <w:multiLevelType w:val="hybridMultilevel"/>
    <w:tmpl w:val="D7E28F1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D97FFD"/>
    <w:multiLevelType w:val="hybridMultilevel"/>
    <w:tmpl w:val="C484A65A"/>
    <w:lvl w:ilvl="0" w:tplc="D06C411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6B042A"/>
    <w:multiLevelType w:val="hybridMultilevel"/>
    <w:tmpl w:val="BC82670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CC36EA"/>
    <w:multiLevelType w:val="hybridMultilevel"/>
    <w:tmpl w:val="DEAAA6CA"/>
    <w:lvl w:ilvl="0" w:tplc="3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0">
    <w:nsid w:val="7B007634"/>
    <w:multiLevelType w:val="hybridMultilevel"/>
    <w:tmpl w:val="F2F8AC52"/>
    <w:lvl w:ilvl="0" w:tplc="D06C411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007B38"/>
    <w:multiLevelType w:val="multilevel"/>
    <w:tmpl w:val="C8C0F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1"/>
  </w:num>
  <w:num w:numId="6">
    <w:abstractNumId w:val="23"/>
  </w:num>
  <w:num w:numId="7">
    <w:abstractNumId w:val="17"/>
  </w:num>
  <w:num w:numId="8">
    <w:abstractNumId w:val="26"/>
  </w:num>
  <w:num w:numId="9">
    <w:abstractNumId w:val="19"/>
  </w:num>
  <w:num w:numId="10">
    <w:abstractNumId w:val="10"/>
  </w:num>
  <w:num w:numId="11">
    <w:abstractNumId w:val="13"/>
  </w:num>
  <w:num w:numId="12">
    <w:abstractNumId w:val="39"/>
  </w:num>
  <w:num w:numId="13">
    <w:abstractNumId w:val="38"/>
  </w:num>
  <w:num w:numId="14">
    <w:abstractNumId w:val="25"/>
  </w:num>
  <w:num w:numId="15">
    <w:abstractNumId w:val="8"/>
  </w:num>
  <w:num w:numId="16">
    <w:abstractNumId w:val="28"/>
  </w:num>
  <w:num w:numId="17">
    <w:abstractNumId w:val="31"/>
  </w:num>
  <w:num w:numId="18">
    <w:abstractNumId w:val="34"/>
  </w:num>
  <w:num w:numId="19">
    <w:abstractNumId w:val="18"/>
  </w:num>
  <w:num w:numId="20">
    <w:abstractNumId w:val="37"/>
  </w:num>
  <w:num w:numId="21">
    <w:abstractNumId w:val="21"/>
  </w:num>
  <w:num w:numId="22">
    <w:abstractNumId w:val="36"/>
  </w:num>
  <w:num w:numId="23">
    <w:abstractNumId w:val="40"/>
  </w:num>
  <w:num w:numId="24">
    <w:abstractNumId w:val="15"/>
  </w:num>
  <w:num w:numId="25">
    <w:abstractNumId w:val="27"/>
  </w:num>
  <w:num w:numId="26">
    <w:abstractNumId w:val="7"/>
  </w:num>
  <w:num w:numId="27">
    <w:abstractNumId w:val="24"/>
  </w:num>
  <w:num w:numId="28">
    <w:abstractNumId w:val="14"/>
  </w:num>
  <w:num w:numId="29">
    <w:abstractNumId w:val="16"/>
  </w:num>
  <w:num w:numId="30">
    <w:abstractNumId w:val="12"/>
  </w:num>
  <w:num w:numId="31">
    <w:abstractNumId w:val="22"/>
  </w:num>
  <w:num w:numId="32">
    <w:abstractNumId w:val="5"/>
  </w:num>
  <w:num w:numId="33">
    <w:abstractNumId w:val="29"/>
  </w:num>
  <w:num w:numId="34">
    <w:abstractNumId w:val="33"/>
  </w:num>
  <w:num w:numId="35">
    <w:abstractNumId w:val="32"/>
  </w:num>
  <w:num w:numId="36">
    <w:abstractNumId w:val="6"/>
  </w:num>
  <w:num w:numId="37">
    <w:abstractNumId w:val="35"/>
  </w:num>
  <w:num w:numId="38">
    <w:abstractNumId w:val="11"/>
  </w:num>
  <w:num w:numId="39">
    <w:abstractNumId w:val="4"/>
  </w:num>
  <w:num w:numId="40">
    <w:abstractNumId w:val="20"/>
  </w:num>
  <w:num w:numId="41">
    <w:abstractNumId w:val="30"/>
  </w:num>
  <w:num w:numId="4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oNotTrackMoves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500D2"/>
    <w:rsid w:val="0000003C"/>
    <w:rsid w:val="00000538"/>
    <w:rsid w:val="00017337"/>
    <w:rsid w:val="00031985"/>
    <w:rsid w:val="000335A1"/>
    <w:rsid w:val="000340BD"/>
    <w:rsid w:val="00034661"/>
    <w:rsid w:val="000432ED"/>
    <w:rsid w:val="00046567"/>
    <w:rsid w:val="00047FEF"/>
    <w:rsid w:val="00050314"/>
    <w:rsid w:val="000504DF"/>
    <w:rsid w:val="00055BA6"/>
    <w:rsid w:val="00062D94"/>
    <w:rsid w:val="0007156E"/>
    <w:rsid w:val="00072840"/>
    <w:rsid w:val="0007394F"/>
    <w:rsid w:val="000833CB"/>
    <w:rsid w:val="000A0DDE"/>
    <w:rsid w:val="000B01CD"/>
    <w:rsid w:val="000B0C12"/>
    <w:rsid w:val="000C0F94"/>
    <w:rsid w:val="000C26A2"/>
    <w:rsid w:val="000C4DE1"/>
    <w:rsid w:val="000C78A2"/>
    <w:rsid w:val="000D23E0"/>
    <w:rsid w:val="000D796E"/>
    <w:rsid w:val="00100692"/>
    <w:rsid w:val="0011679B"/>
    <w:rsid w:val="00127B30"/>
    <w:rsid w:val="001326AE"/>
    <w:rsid w:val="00133DFD"/>
    <w:rsid w:val="00134F9A"/>
    <w:rsid w:val="001413B5"/>
    <w:rsid w:val="00141953"/>
    <w:rsid w:val="00145890"/>
    <w:rsid w:val="00150036"/>
    <w:rsid w:val="00151A86"/>
    <w:rsid w:val="001521F7"/>
    <w:rsid w:val="00152856"/>
    <w:rsid w:val="001575AA"/>
    <w:rsid w:val="00175E1A"/>
    <w:rsid w:val="001806EB"/>
    <w:rsid w:val="00180C8A"/>
    <w:rsid w:val="00187D3A"/>
    <w:rsid w:val="00196AD1"/>
    <w:rsid w:val="00197414"/>
    <w:rsid w:val="001A6B1C"/>
    <w:rsid w:val="001A77F4"/>
    <w:rsid w:val="001B3008"/>
    <w:rsid w:val="001B3CC9"/>
    <w:rsid w:val="001B4213"/>
    <w:rsid w:val="001C1C99"/>
    <w:rsid w:val="001C3D5C"/>
    <w:rsid w:val="001C54DC"/>
    <w:rsid w:val="001D6080"/>
    <w:rsid w:val="001D78B7"/>
    <w:rsid w:val="001D78FF"/>
    <w:rsid w:val="001D7F24"/>
    <w:rsid w:val="001E1D75"/>
    <w:rsid w:val="001E1E15"/>
    <w:rsid w:val="001E2C23"/>
    <w:rsid w:val="001E5FD9"/>
    <w:rsid w:val="001E7352"/>
    <w:rsid w:val="001F03F5"/>
    <w:rsid w:val="001F2D13"/>
    <w:rsid w:val="001F371B"/>
    <w:rsid w:val="001F3F25"/>
    <w:rsid w:val="001F5ED0"/>
    <w:rsid w:val="00210554"/>
    <w:rsid w:val="00213529"/>
    <w:rsid w:val="0021450B"/>
    <w:rsid w:val="00215E76"/>
    <w:rsid w:val="00216C8A"/>
    <w:rsid w:val="002269DB"/>
    <w:rsid w:val="00231E1B"/>
    <w:rsid w:val="00231F91"/>
    <w:rsid w:val="002500D2"/>
    <w:rsid w:val="002508B1"/>
    <w:rsid w:val="00253123"/>
    <w:rsid w:val="00264859"/>
    <w:rsid w:val="0026707D"/>
    <w:rsid w:val="0028443A"/>
    <w:rsid w:val="002856A1"/>
    <w:rsid w:val="0028726A"/>
    <w:rsid w:val="002920DC"/>
    <w:rsid w:val="00292E06"/>
    <w:rsid w:val="00295D4D"/>
    <w:rsid w:val="002962DF"/>
    <w:rsid w:val="002A3264"/>
    <w:rsid w:val="002B0A9A"/>
    <w:rsid w:val="002B4E74"/>
    <w:rsid w:val="002B6457"/>
    <w:rsid w:val="002B778C"/>
    <w:rsid w:val="002C11BB"/>
    <w:rsid w:val="002C3C1E"/>
    <w:rsid w:val="002C4404"/>
    <w:rsid w:val="002C4DD2"/>
    <w:rsid w:val="002D1733"/>
    <w:rsid w:val="002D6470"/>
    <w:rsid w:val="002E7E46"/>
    <w:rsid w:val="002F45E5"/>
    <w:rsid w:val="0030079A"/>
    <w:rsid w:val="003043CF"/>
    <w:rsid w:val="00320417"/>
    <w:rsid w:val="00324DE9"/>
    <w:rsid w:val="00325CAE"/>
    <w:rsid w:val="00331F58"/>
    <w:rsid w:val="0034040C"/>
    <w:rsid w:val="003511A4"/>
    <w:rsid w:val="0035278F"/>
    <w:rsid w:val="003644A3"/>
    <w:rsid w:val="00371ADC"/>
    <w:rsid w:val="00377C13"/>
    <w:rsid w:val="00384D5B"/>
    <w:rsid w:val="003928F2"/>
    <w:rsid w:val="003A0401"/>
    <w:rsid w:val="003A72F0"/>
    <w:rsid w:val="003B4519"/>
    <w:rsid w:val="003B46FF"/>
    <w:rsid w:val="003C10D3"/>
    <w:rsid w:val="003C59DA"/>
    <w:rsid w:val="003D3D2E"/>
    <w:rsid w:val="003D7178"/>
    <w:rsid w:val="003E06B4"/>
    <w:rsid w:val="003E3EBF"/>
    <w:rsid w:val="003E44BA"/>
    <w:rsid w:val="003F22A0"/>
    <w:rsid w:val="003F2F03"/>
    <w:rsid w:val="0040777D"/>
    <w:rsid w:val="004114E3"/>
    <w:rsid w:val="00415FB6"/>
    <w:rsid w:val="00434043"/>
    <w:rsid w:val="00450654"/>
    <w:rsid w:val="0045150E"/>
    <w:rsid w:val="0045415C"/>
    <w:rsid w:val="0045488C"/>
    <w:rsid w:val="004606CB"/>
    <w:rsid w:val="00460E37"/>
    <w:rsid w:val="00461E3F"/>
    <w:rsid w:val="00462882"/>
    <w:rsid w:val="00463589"/>
    <w:rsid w:val="00464053"/>
    <w:rsid w:val="00464E2B"/>
    <w:rsid w:val="00471D19"/>
    <w:rsid w:val="00476310"/>
    <w:rsid w:val="00484FF5"/>
    <w:rsid w:val="00490E05"/>
    <w:rsid w:val="00495064"/>
    <w:rsid w:val="004971BE"/>
    <w:rsid w:val="004A4860"/>
    <w:rsid w:val="004A7EA2"/>
    <w:rsid w:val="004C4DB8"/>
    <w:rsid w:val="004D61F8"/>
    <w:rsid w:val="00503A81"/>
    <w:rsid w:val="00505DBC"/>
    <w:rsid w:val="0050615F"/>
    <w:rsid w:val="005064B0"/>
    <w:rsid w:val="0050733B"/>
    <w:rsid w:val="0051538B"/>
    <w:rsid w:val="00517530"/>
    <w:rsid w:val="005239A7"/>
    <w:rsid w:val="00532B5A"/>
    <w:rsid w:val="00534AB1"/>
    <w:rsid w:val="005428FC"/>
    <w:rsid w:val="00543236"/>
    <w:rsid w:val="00552EB1"/>
    <w:rsid w:val="00554BD0"/>
    <w:rsid w:val="00560542"/>
    <w:rsid w:val="00565469"/>
    <w:rsid w:val="005705AF"/>
    <w:rsid w:val="00572B1C"/>
    <w:rsid w:val="005746B5"/>
    <w:rsid w:val="005770F5"/>
    <w:rsid w:val="00584E01"/>
    <w:rsid w:val="0059031E"/>
    <w:rsid w:val="0059279E"/>
    <w:rsid w:val="00594247"/>
    <w:rsid w:val="00594AB4"/>
    <w:rsid w:val="005A043D"/>
    <w:rsid w:val="005A0EC6"/>
    <w:rsid w:val="005A7319"/>
    <w:rsid w:val="005B4A17"/>
    <w:rsid w:val="005B651A"/>
    <w:rsid w:val="005B72E9"/>
    <w:rsid w:val="005C1659"/>
    <w:rsid w:val="005C4552"/>
    <w:rsid w:val="005C4C58"/>
    <w:rsid w:val="005E2331"/>
    <w:rsid w:val="005E4318"/>
    <w:rsid w:val="005F03B3"/>
    <w:rsid w:val="00603EC1"/>
    <w:rsid w:val="00604113"/>
    <w:rsid w:val="0061087F"/>
    <w:rsid w:val="006111DF"/>
    <w:rsid w:val="00612652"/>
    <w:rsid w:val="006140C2"/>
    <w:rsid w:val="006159C0"/>
    <w:rsid w:val="006163C8"/>
    <w:rsid w:val="006163FF"/>
    <w:rsid w:val="006168B4"/>
    <w:rsid w:val="006236F4"/>
    <w:rsid w:val="00624DFE"/>
    <w:rsid w:val="00627F11"/>
    <w:rsid w:val="006338B1"/>
    <w:rsid w:val="0063625F"/>
    <w:rsid w:val="00643CFE"/>
    <w:rsid w:val="00653777"/>
    <w:rsid w:val="006576B0"/>
    <w:rsid w:val="00660F19"/>
    <w:rsid w:val="006611CD"/>
    <w:rsid w:val="0066206A"/>
    <w:rsid w:val="0067209C"/>
    <w:rsid w:val="006734AA"/>
    <w:rsid w:val="00680ACB"/>
    <w:rsid w:val="00692D07"/>
    <w:rsid w:val="00696269"/>
    <w:rsid w:val="006A3032"/>
    <w:rsid w:val="006B0517"/>
    <w:rsid w:val="006B2AE7"/>
    <w:rsid w:val="006B3DD7"/>
    <w:rsid w:val="006C2888"/>
    <w:rsid w:val="006C6EA5"/>
    <w:rsid w:val="006D1F63"/>
    <w:rsid w:val="006D5DC8"/>
    <w:rsid w:val="006E17E8"/>
    <w:rsid w:val="006E658E"/>
    <w:rsid w:val="006E65C6"/>
    <w:rsid w:val="006F0632"/>
    <w:rsid w:val="006F404F"/>
    <w:rsid w:val="006F4119"/>
    <w:rsid w:val="0070122B"/>
    <w:rsid w:val="0071639A"/>
    <w:rsid w:val="007174C9"/>
    <w:rsid w:val="007347D3"/>
    <w:rsid w:val="007400E1"/>
    <w:rsid w:val="00752BF1"/>
    <w:rsid w:val="007578DB"/>
    <w:rsid w:val="00762495"/>
    <w:rsid w:val="00772D84"/>
    <w:rsid w:val="0077394D"/>
    <w:rsid w:val="00774748"/>
    <w:rsid w:val="007854F8"/>
    <w:rsid w:val="0079068D"/>
    <w:rsid w:val="007A192A"/>
    <w:rsid w:val="007B37B5"/>
    <w:rsid w:val="007C535A"/>
    <w:rsid w:val="007E6F29"/>
    <w:rsid w:val="007F4836"/>
    <w:rsid w:val="007F6D83"/>
    <w:rsid w:val="0080020D"/>
    <w:rsid w:val="00806549"/>
    <w:rsid w:val="008136E1"/>
    <w:rsid w:val="00814647"/>
    <w:rsid w:val="0081512E"/>
    <w:rsid w:val="00815CFF"/>
    <w:rsid w:val="00821DD4"/>
    <w:rsid w:val="008303ED"/>
    <w:rsid w:val="008368A6"/>
    <w:rsid w:val="00836A6D"/>
    <w:rsid w:val="00844D8E"/>
    <w:rsid w:val="00847334"/>
    <w:rsid w:val="00847759"/>
    <w:rsid w:val="00847C6C"/>
    <w:rsid w:val="00860798"/>
    <w:rsid w:val="008625D2"/>
    <w:rsid w:val="00867E51"/>
    <w:rsid w:val="00870914"/>
    <w:rsid w:val="008731FD"/>
    <w:rsid w:val="00877DC8"/>
    <w:rsid w:val="0088448B"/>
    <w:rsid w:val="00885452"/>
    <w:rsid w:val="00894F3F"/>
    <w:rsid w:val="00895D00"/>
    <w:rsid w:val="00895F31"/>
    <w:rsid w:val="008A295C"/>
    <w:rsid w:val="008A2F21"/>
    <w:rsid w:val="008A40BE"/>
    <w:rsid w:val="008A41D6"/>
    <w:rsid w:val="008A5782"/>
    <w:rsid w:val="008B3693"/>
    <w:rsid w:val="008B68DB"/>
    <w:rsid w:val="008E4987"/>
    <w:rsid w:val="008F5A4D"/>
    <w:rsid w:val="008F682F"/>
    <w:rsid w:val="008F6CAA"/>
    <w:rsid w:val="009018F2"/>
    <w:rsid w:val="009046A1"/>
    <w:rsid w:val="0090679D"/>
    <w:rsid w:val="00911100"/>
    <w:rsid w:val="00916771"/>
    <w:rsid w:val="00917A26"/>
    <w:rsid w:val="00924306"/>
    <w:rsid w:val="00926F7E"/>
    <w:rsid w:val="00935690"/>
    <w:rsid w:val="0093709C"/>
    <w:rsid w:val="00941DC7"/>
    <w:rsid w:val="00942BF4"/>
    <w:rsid w:val="009628B4"/>
    <w:rsid w:val="00963C01"/>
    <w:rsid w:val="00967A56"/>
    <w:rsid w:val="0097133E"/>
    <w:rsid w:val="00980C31"/>
    <w:rsid w:val="00981E13"/>
    <w:rsid w:val="009836D1"/>
    <w:rsid w:val="0098478F"/>
    <w:rsid w:val="009A2987"/>
    <w:rsid w:val="009B06E3"/>
    <w:rsid w:val="009B264B"/>
    <w:rsid w:val="009C2508"/>
    <w:rsid w:val="009C5615"/>
    <w:rsid w:val="009C6892"/>
    <w:rsid w:val="009E01FA"/>
    <w:rsid w:val="009E4851"/>
    <w:rsid w:val="009E6D9C"/>
    <w:rsid w:val="009F0AEA"/>
    <w:rsid w:val="00A006A1"/>
    <w:rsid w:val="00A040DB"/>
    <w:rsid w:val="00A14B70"/>
    <w:rsid w:val="00A2128F"/>
    <w:rsid w:val="00A2509B"/>
    <w:rsid w:val="00A4332B"/>
    <w:rsid w:val="00A43B8D"/>
    <w:rsid w:val="00A4600A"/>
    <w:rsid w:val="00A60E30"/>
    <w:rsid w:val="00A617C6"/>
    <w:rsid w:val="00A62C24"/>
    <w:rsid w:val="00A70062"/>
    <w:rsid w:val="00A703B2"/>
    <w:rsid w:val="00A71146"/>
    <w:rsid w:val="00A94F25"/>
    <w:rsid w:val="00A97CCC"/>
    <w:rsid w:val="00AA3394"/>
    <w:rsid w:val="00AB16CD"/>
    <w:rsid w:val="00AB772D"/>
    <w:rsid w:val="00AC5EBA"/>
    <w:rsid w:val="00AD25B8"/>
    <w:rsid w:val="00AD4599"/>
    <w:rsid w:val="00AE659A"/>
    <w:rsid w:val="00AF081C"/>
    <w:rsid w:val="00AF458F"/>
    <w:rsid w:val="00AF5924"/>
    <w:rsid w:val="00AF705C"/>
    <w:rsid w:val="00B22652"/>
    <w:rsid w:val="00B3106E"/>
    <w:rsid w:val="00B3440B"/>
    <w:rsid w:val="00B42D7B"/>
    <w:rsid w:val="00B43FC0"/>
    <w:rsid w:val="00B513E5"/>
    <w:rsid w:val="00B52193"/>
    <w:rsid w:val="00B53E92"/>
    <w:rsid w:val="00B60C17"/>
    <w:rsid w:val="00B64AC9"/>
    <w:rsid w:val="00B664C8"/>
    <w:rsid w:val="00B66B35"/>
    <w:rsid w:val="00B66F32"/>
    <w:rsid w:val="00B721F4"/>
    <w:rsid w:val="00B86D0C"/>
    <w:rsid w:val="00B87C38"/>
    <w:rsid w:val="00B92376"/>
    <w:rsid w:val="00B97719"/>
    <w:rsid w:val="00BA5C79"/>
    <w:rsid w:val="00BC0E5E"/>
    <w:rsid w:val="00BC4B22"/>
    <w:rsid w:val="00BD0017"/>
    <w:rsid w:val="00BD02A3"/>
    <w:rsid w:val="00BD2B82"/>
    <w:rsid w:val="00BD5153"/>
    <w:rsid w:val="00BF0BFE"/>
    <w:rsid w:val="00BF4335"/>
    <w:rsid w:val="00C01402"/>
    <w:rsid w:val="00C045CA"/>
    <w:rsid w:val="00C07A43"/>
    <w:rsid w:val="00C11CAF"/>
    <w:rsid w:val="00C14947"/>
    <w:rsid w:val="00C17BD5"/>
    <w:rsid w:val="00C31C66"/>
    <w:rsid w:val="00C41170"/>
    <w:rsid w:val="00C42885"/>
    <w:rsid w:val="00C42A0B"/>
    <w:rsid w:val="00C44332"/>
    <w:rsid w:val="00C5694A"/>
    <w:rsid w:val="00C64B49"/>
    <w:rsid w:val="00C65858"/>
    <w:rsid w:val="00C6792F"/>
    <w:rsid w:val="00C81FCB"/>
    <w:rsid w:val="00C84717"/>
    <w:rsid w:val="00C9037E"/>
    <w:rsid w:val="00C92996"/>
    <w:rsid w:val="00C96E0D"/>
    <w:rsid w:val="00C97420"/>
    <w:rsid w:val="00CA2AA9"/>
    <w:rsid w:val="00CA55CA"/>
    <w:rsid w:val="00CB3D6A"/>
    <w:rsid w:val="00CC0BD8"/>
    <w:rsid w:val="00CC64C1"/>
    <w:rsid w:val="00CD4512"/>
    <w:rsid w:val="00CE55B9"/>
    <w:rsid w:val="00CF11A7"/>
    <w:rsid w:val="00CF147F"/>
    <w:rsid w:val="00D018AD"/>
    <w:rsid w:val="00D0204A"/>
    <w:rsid w:val="00D056B4"/>
    <w:rsid w:val="00D10AE1"/>
    <w:rsid w:val="00D21CDB"/>
    <w:rsid w:val="00D27A65"/>
    <w:rsid w:val="00D302D7"/>
    <w:rsid w:val="00D40763"/>
    <w:rsid w:val="00D41BF6"/>
    <w:rsid w:val="00D444E1"/>
    <w:rsid w:val="00D51B93"/>
    <w:rsid w:val="00D61341"/>
    <w:rsid w:val="00D63C21"/>
    <w:rsid w:val="00D74081"/>
    <w:rsid w:val="00D74F2C"/>
    <w:rsid w:val="00D75E35"/>
    <w:rsid w:val="00D83919"/>
    <w:rsid w:val="00D91988"/>
    <w:rsid w:val="00D921EB"/>
    <w:rsid w:val="00D92ED3"/>
    <w:rsid w:val="00DA0D62"/>
    <w:rsid w:val="00DA5B34"/>
    <w:rsid w:val="00DC6647"/>
    <w:rsid w:val="00DC7DE2"/>
    <w:rsid w:val="00DD1537"/>
    <w:rsid w:val="00DD2797"/>
    <w:rsid w:val="00DD3640"/>
    <w:rsid w:val="00DE032F"/>
    <w:rsid w:val="00DE0D02"/>
    <w:rsid w:val="00DF7667"/>
    <w:rsid w:val="00DF7FBD"/>
    <w:rsid w:val="00E057C9"/>
    <w:rsid w:val="00E15144"/>
    <w:rsid w:val="00E17DDA"/>
    <w:rsid w:val="00E21AAC"/>
    <w:rsid w:val="00E22322"/>
    <w:rsid w:val="00E32BDC"/>
    <w:rsid w:val="00E35612"/>
    <w:rsid w:val="00E53EF6"/>
    <w:rsid w:val="00E5515A"/>
    <w:rsid w:val="00E62E8B"/>
    <w:rsid w:val="00E80B68"/>
    <w:rsid w:val="00E8108E"/>
    <w:rsid w:val="00E814D6"/>
    <w:rsid w:val="00EB77A4"/>
    <w:rsid w:val="00EC463E"/>
    <w:rsid w:val="00EC52DB"/>
    <w:rsid w:val="00ED0438"/>
    <w:rsid w:val="00ED53F3"/>
    <w:rsid w:val="00ED548F"/>
    <w:rsid w:val="00EE157F"/>
    <w:rsid w:val="00EE1A47"/>
    <w:rsid w:val="00EE216F"/>
    <w:rsid w:val="00EE4AC7"/>
    <w:rsid w:val="00EE62CB"/>
    <w:rsid w:val="00EE6A53"/>
    <w:rsid w:val="00EF2B14"/>
    <w:rsid w:val="00EF778A"/>
    <w:rsid w:val="00F0184F"/>
    <w:rsid w:val="00F06BCA"/>
    <w:rsid w:val="00F1259E"/>
    <w:rsid w:val="00F13A07"/>
    <w:rsid w:val="00F1440E"/>
    <w:rsid w:val="00F16161"/>
    <w:rsid w:val="00F22918"/>
    <w:rsid w:val="00F35683"/>
    <w:rsid w:val="00F41D19"/>
    <w:rsid w:val="00F5670C"/>
    <w:rsid w:val="00F656D5"/>
    <w:rsid w:val="00F71565"/>
    <w:rsid w:val="00F75072"/>
    <w:rsid w:val="00F84513"/>
    <w:rsid w:val="00F87B93"/>
    <w:rsid w:val="00F90443"/>
    <w:rsid w:val="00FB46A0"/>
    <w:rsid w:val="00FC61FB"/>
    <w:rsid w:val="00FC6A46"/>
    <w:rsid w:val="00FC7BC6"/>
    <w:rsid w:val="00FC7E14"/>
    <w:rsid w:val="00FD25D7"/>
    <w:rsid w:val="00FE0121"/>
    <w:rsid w:val="00FE5FB8"/>
    <w:rsid w:val="00FF67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UY" w:eastAsia="es-UY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500D2"/>
    <w:pPr>
      <w:spacing w:line="276" w:lineRule="auto"/>
    </w:pPr>
    <w:rPr>
      <w:rFonts w:ascii="Arial" w:eastAsia="Arial" w:hAnsi="Arial" w:cs="Arial"/>
      <w:color w:val="000000"/>
      <w:sz w:val="22"/>
      <w:szCs w:val="22"/>
      <w:lang w:val="es-ES"/>
    </w:rPr>
  </w:style>
  <w:style w:type="paragraph" w:styleId="Ttulo1">
    <w:name w:val="heading 1"/>
    <w:basedOn w:val="Normal"/>
    <w:next w:val="Normal"/>
    <w:link w:val="Ttulo1Car"/>
    <w:qFormat/>
    <w:rsid w:val="00EF7B96"/>
    <w:pPr>
      <w:spacing w:before="48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qFormat/>
    <w:rsid w:val="00EF7B96"/>
    <w:pPr>
      <w:spacing w:before="360" w:after="80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rsid w:val="00EF7B96"/>
    <w:pPr>
      <w:spacing w:before="280" w:after="80"/>
      <w:outlineLvl w:val="2"/>
    </w:pPr>
    <w:rPr>
      <w:b/>
      <w:bCs/>
      <w:color w:val="666666"/>
      <w:sz w:val="24"/>
      <w:szCs w:val="24"/>
    </w:rPr>
  </w:style>
  <w:style w:type="paragraph" w:styleId="Ttulo4">
    <w:name w:val="heading 4"/>
    <w:basedOn w:val="Normal"/>
    <w:next w:val="Normal"/>
    <w:qFormat/>
    <w:rsid w:val="00EF7B96"/>
    <w:pPr>
      <w:spacing w:before="240" w:after="40"/>
      <w:outlineLvl w:val="3"/>
    </w:pPr>
    <w:rPr>
      <w:i/>
      <w:iCs/>
      <w:color w:val="666666"/>
    </w:rPr>
  </w:style>
  <w:style w:type="paragraph" w:styleId="Ttulo5">
    <w:name w:val="heading 5"/>
    <w:basedOn w:val="Normal"/>
    <w:next w:val="Normal"/>
    <w:qFormat/>
    <w:rsid w:val="00EF7B96"/>
    <w:pPr>
      <w:spacing w:before="220" w:after="40"/>
      <w:outlineLvl w:val="4"/>
    </w:pPr>
    <w:rPr>
      <w:b/>
      <w:bCs/>
      <w:color w:val="666666"/>
      <w:sz w:val="20"/>
      <w:szCs w:val="20"/>
    </w:rPr>
  </w:style>
  <w:style w:type="paragraph" w:styleId="Ttulo6">
    <w:name w:val="heading 6"/>
    <w:basedOn w:val="Normal"/>
    <w:next w:val="Normal"/>
    <w:qFormat/>
    <w:rsid w:val="00EF7B96"/>
    <w:pPr>
      <w:spacing w:before="200" w:after="40"/>
      <w:outlineLvl w:val="5"/>
    </w:pPr>
    <w:rPr>
      <w:i/>
      <w:iCs/>
      <w:color w:val="66666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rsid w:val="00EF7B96"/>
    <w:pPr>
      <w:spacing w:before="480" w:after="120"/>
    </w:pPr>
    <w:rPr>
      <w:b/>
      <w:bCs/>
      <w:sz w:val="72"/>
      <w:szCs w:val="72"/>
    </w:rPr>
  </w:style>
  <w:style w:type="paragraph" w:styleId="Subttulo">
    <w:name w:val="Subtitle"/>
    <w:basedOn w:val="Normal"/>
    <w:qFormat/>
    <w:rsid w:val="00EF7B96"/>
    <w:pPr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rsid w:val="00534AB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AB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rsid w:val="00534AB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rsid w:val="00534AB1"/>
    <w:rPr>
      <w:rFonts w:ascii="Arial" w:eastAsia="Arial" w:hAnsi="Arial" w:cs="Arial"/>
      <w:color w:val="000000"/>
      <w:sz w:val="22"/>
      <w:szCs w:val="22"/>
    </w:rPr>
  </w:style>
  <w:style w:type="paragraph" w:styleId="Textodeglobo">
    <w:name w:val="Balloon Text"/>
    <w:basedOn w:val="Normal"/>
    <w:link w:val="TextodegloboCar"/>
    <w:rsid w:val="00534A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34AB1"/>
    <w:rPr>
      <w:rFonts w:ascii="Tahoma" w:eastAsia="Arial" w:hAnsi="Tahoma" w:cs="Tahoma"/>
      <w:color w:val="000000"/>
      <w:sz w:val="16"/>
      <w:szCs w:val="16"/>
    </w:rPr>
  </w:style>
  <w:style w:type="paragraph" w:styleId="Sinespaciado">
    <w:name w:val="No Spacing"/>
    <w:link w:val="SinespaciadoCar"/>
    <w:uiPriority w:val="1"/>
    <w:qFormat/>
    <w:rsid w:val="00534AB1"/>
    <w:rPr>
      <w:rFonts w:asciiTheme="minorHAnsi" w:eastAsiaTheme="minorEastAsia" w:hAnsiTheme="minorHAnsi" w:cstheme="minorBid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4AB1"/>
    <w:rPr>
      <w:rFonts w:asciiTheme="minorHAnsi" w:eastAsiaTheme="minorEastAsia" w:hAnsiTheme="minorHAnsi" w:cstheme="minorBidi"/>
      <w:sz w:val="22"/>
      <w:szCs w:val="22"/>
      <w:lang w:val="es-ES" w:eastAsia="en-US"/>
    </w:rPr>
  </w:style>
  <w:style w:type="paragraph" w:customStyle="1" w:styleId="Default">
    <w:name w:val="Default"/>
    <w:rsid w:val="00534AB1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BA5C79"/>
    <w:rPr>
      <w:b/>
      <w:bCs/>
      <w:i/>
      <w:iCs/>
      <w:color w:val="4F81BD" w:themeColor="accent1"/>
    </w:rPr>
  </w:style>
  <w:style w:type="paragraph" w:customStyle="1" w:styleId="Informe1">
    <w:name w:val="Informe1"/>
    <w:basedOn w:val="Ttulo1"/>
    <w:link w:val="Informe1Car"/>
    <w:qFormat/>
    <w:rsid w:val="00BA5C79"/>
    <w:pPr>
      <w:keepNext/>
      <w:keepLines/>
      <w:spacing w:after="0"/>
    </w:pPr>
    <w:rPr>
      <w:rFonts w:asciiTheme="majorHAnsi" w:eastAsiaTheme="majorEastAsia" w:hAnsiTheme="majorHAnsi" w:cstheme="majorBidi"/>
      <w:color w:val="365F91" w:themeColor="accent1" w:themeShade="BF"/>
      <w:sz w:val="44"/>
      <w:szCs w:val="44"/>
    </w:rPr>
  </w:style>
  <w:style w:type="paragraph" w:customStyle="1" w:styleId="Redes1">
    <w:name w:val="Redes1"/>
    <w:basedOn w:val="Informe1"/>
    <w:link w:val="Redes1Car"/>
    <w:autoRedefine/>
    <w:qFormat/>
    <w:rsid w:val="00594AB4"/>
    <w:pPr>
      <w:spacing w:before="0"/>
    </w:pPr>
    <w:rPr>
      <w:iCs/>
      <w:sz w:val="48"/>
      <w:szCs w:val="24"/>
    </w:rPr>
  </w:style>
  <w:style w:type="paragraph" w:customStyle="1" w:styleId="Estilo1">
    <w:name w:val="Estilo1"/>
    <w:basedOn w:val="Redes1"/>
    <w:link w:val="Estilo1Car"/>
    <w:qFormat/>
    <w:rsid w:val="001575AA"/>
    <w:rPr>
      <w:szCs w:val="56"/>
    </w:rPr>
  </w:style>
  <w:style w:type="character" w:customStyle="1" w:styleId="Ttulo1Car">
    <w:name w:val="Título 1 Car"/>
    <w:basedOn w:val="Fuentedeprrafopredeter"/>
    <w:link w:val="Ttulo1"/>
    <w:rsid w:val="00BA5C79"/>
    <w:rPr>
      <w:rFonts w:ascii="Arial" w:eastAsia="Arial" w:hAnsi="Arial" w:cs="Arial"/>
      <w:b/>
      <w:bCs/>
      <w:color w:val="000000"/>
      <w:sz w:val="36"/>
      <w:szCs w:val="36"/>
    </w:rPr>
  </w:style>
  <w:style w:type="character" w:customStyle="1" w:styleId="Informe1Car">
    <w:name w:val="Informe1 Car"/>
    <w:basedOn w:val="Ttulo1Car"/>
    <w:link w:val="Informe1"/>
    <w:rsid w:val="00BA5C79"/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44"/>
    </w:rPr>
  </w:style>
  <w:style w:type="character" w:customStyle="1" w:styleId="Redes1Car">
    <w:name w:val="Redes1 Car"/>
    <w:basedOn w:val="Informe1Car"/>
    <w:link w:val="Redes1"/>
    <w:rsid w:val="00594AB4"/>
    <w:rPr>
      <w:rFonts w:asciiTheme="majorHAnsi" w:eastAsiaTheme="majorEastAsia" w:hAnsiTheme="majorHAnsi" w:cstheme="majorBidi"/>
      <w:b/>
      <w:bCs/>
      <w:iCs/>
      <w:color w:val="365F91" w:themeColor="accent1" w:themeShade="BF"/>
      <w:sz w:val="48"/>
      <w:szCs w:val="24"/>
    </w:rPr>
  </w:style>
  <w:style w:type="paragraph" w:customStyle="1" w:styleId="Estilo2">
    <w:name w:val="Estilo2"/>
    <w:basedOn w:val="Redes1"/>
    <w:link w:val="Estilo2Car"/>
    <w:qFormat/>
    <w:rsid w:val="001575AA"/>
  </w:style>
  <w:style w:type="character" w:customStyle="1" w:styleId="Estilo1Car">
    <w:name w:val="Estilo1 Car"/>
    <w:basedOn w:val="Redes1Car"/>
    <w:link w:val="Estilo1"/>
    <w:rsid w:val="001575AA"/>
    <w:rPr>
      <w:rFonts w:asciiTheme="majorHAnsi" w:eastAsiaTheme="majorEastAsia" w:hAnsiTheme="majorHAnsi" w:cstheme="majorBidi"/>
      <w:b/>
      <w:bCs/>
      <w:iCs/>
      <w:color w:val="365F91" w:themeColor="accent1" w:themeShade="BF"/>
      <w:sz w:val="56"/>
      <w:szCs w:val="56"/>
    </w:rPr>
  </w:style>
  <w:style w:type="paragraph" w:customStyle="1" w:styleId="Redes2">
    <w:name w:val="Redes2"/>
    <w:basedOn w:val="Redes1"/>
    <w:link w:val="Redes2Car"/>
    <w:qFormat/>
    <w:rsid w:val="00594AB4"/>
    <w:rPr>
      <w:sz w:val="32"/>
      <w:szCs w:val="40"/>
      <w:u w:val="single"/>
    </w:rPr>
  </w:style>
  <w:style w:type="character" w:customStyle="1" w:styleId="Estilo2Car">
    <w:name w:val="Estilo2 Car"/>
    <w:basedOn w:val="Redes1Car"/>
    <w:link w:val="Estilo2"/>
    <w:rsid w:val="001575AA"/>
    <w:rPr>
      <w:rFonts w:asciiTheme="majorHAnsi" w:eastAsiaTheme="majorEastAsia" w:hAnsiTheme="majorHAnsi" w:cstheme="majorBidi"/>
      <w:b/>
      <w:bCs/>
      <w:iCs/>
      <w:color w:val="365F91" w:themeColor="accent1" w:themeShade="BF"/>
      <w:sz w:val="56"/>
      <w:szCs w:val="52"/>
    </w:rPr>
  </w:style>
  <w:style w:type="paragraph" w:styleId="NormalWeb">
    <w:name w:val="Normal (Web)"/>
    <w:basedOn w:val="Normal"/>
    <w:uiPriority w:val="99"/>
    <w:unhideWhenUsed/>
    <w:rsid w:val="008B6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Redes2Car">
    <w:name w:val="Redes2 Car"/>
    <w:basedOn w:val="Redes1Car"/>
    <w:link w:val="Redes2"/>
    <w:rsid w:val="00594AB4"/>
    <w:rPr>
      <w:rFonts w:asciiTheme="majorHAnsi" w:eastAsiaTheme="majorEastAsia" w:hAnsiTheme="majorHAnsi" w:cstheme="majorBidi"/>
      <w:b/>
      <w:bCs/>
      <w:iCs/>
      <w:color w:val="365F91" w:themeColor="accent1" w:themeShade="BF"/>
      <w:sz w:val="32"/>
      <w:szCs w:val="40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643CFE"/>
    <w:pPr>
      <w:keepNext/>
      <w:keepLines/>
      <w:spacing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qFormat/>
    <w:rsid w:val="00643C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43CFE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43CFE"/>
    <w:pPr>
      <w:spacing w:after="100"/>
      <w:ind w:left="22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643CFE"/>
    <w:pPr>
      <w:spacing w:after="100"/>
      <w:ind w:left="44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Prrafodelista">
    <w:name w:val="List Paragraph"/>
    <w:basedOn w:val="Normal"/>
    <w:uiPriority w:val="34"/>
    <w:qFormat/>
    <w:rsid w:val="001C3D5C"/>
    <w:pPr>
      <w:spacing w:after="200"/>
      <w:ind w:left="720"/>
      <w:contextualSpacing/>
    </w:pPr>
    <w:rPr>
      <w:rFonts w:ascii="Calibri" w:eastAsia="Times New Roman" w:hAnsi="Calibri" w:cs="Times New Roman"/>
      <w:color w:val="auto"/>
    </w:rPr>
  </w:style>
  <w:style w:type="paragraph" w:styleId="TDC4">
    <w:name w:val="toc 4"/>
    <w:basedOn w:val="Normal"/>
    <w:next w:val="Normal"/>
    <w:autoRedefine/>
    <w:uiPriority w:val="39"/>
    <w:unhideWhenUsed/>
    <w:rsid w:val="00DF7FBD"/>
    <w:pPr>
      <w:spacing w:after="100"/>
      <w:ind w:left="660"/>
    </w:pPr>
    <w:rPr>
      <w:rFonts w:asciiTheme="minorHAnsi" w:eastAsiaTheme="minorEastAsia" w:hAnsiTheme="minorHAnsi" w:cstheme="minorBidi"/>
      <w:color w:val="auto"/>
    </w:rPr>
  </w:style>
  <w:style w:type="paragraph" w:styleId="TDC5">
    <w:name w:val="toc 5"/>
    <w:basedOn w:val="Normal"/>
    <w:next w:val="Normal"/>
    <w:autoRedefine/>
    <w:uiPriority w:val="39"/>
    <w:unhideWhenUsed/>
    <w:rsid w:val="00DF7FBD"/>
    <w:pPr>
      <w:spacing w:after="100"/>
      <w:ind w:left="880"/>
    </w:pPr>
    <w:rPr>
      <w:rFonts w:asciiTheme="minorHAnsi" w:eastAsiaTheme="minorEastAsia" w:hAnsiTheme="minorHAnsi" w:cstheme="minorBidi"/>
      <w:color w:val="auto"/>
    </w:rPr>
  </w:style>
  <w:style w:type="paragraph" w:styleId="TDC6">
    <w:name w:val="toc 6"/>
    <w:basedOn w:val="Normal"/>
    <w:next w:val="Normal"/>
    <w:autoRedefine/>
    <w:uiPriority w:val="39"/>
    <w:unhideWhenUsed/>
    <w:rsid w:val="00DF7FBD"/>
    <w:pPr>
      <w:spacing w:after="100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DC7">
    <w:name w:val="toc 7"/>
    <w:basedOn w:val="Normal"/>
    <w:next w:val="Normal"/>
    <w:autoRedefine/>
    <w:uiPriority w:val="39"/>
    <w:unhideWhenUsed/>
    <w:rsid w:val="00DF7FBD"/>
    <w:pPr>
      <w:spacing w:after="100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DC8">
    <w:name w:val="toc 8"/>
    <w:basedOn w:val="Normal"/>
    <w:next w:val="Normal"/>
    <w:autoRedefine/>
    <w:uiPriority w:val="39"/>
    <w:unhideWhenUsed/>
    <w:rsid w:val="00DF7FBD"/>
    <w:pPr>
      <w:spacing w:after="100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DC9">
    <w:name w:val="toc 9"/>
    <w:basedOn w:val="Normal"/>
    <w:next w:val="Normal"/>
    <w:autoRedefine/>
    <w:uiPriority w:val="39"/>
    <w:unhideWhenUsed/>
    <w:rsid w:val="00DF7FBD"/>
    <w:pPr>
      <w:spacing w:after="100"/>
      <w:ind w:left="1760"/>
    </w:pPr>
    <w:rPr>
      <w:rFonts w:asciiTheme="minorHAnsi" w:eastAsiaTheme="minorEastAsia" w:hAnsiTheme="minorHAnsi" w:cstheme="minorBidi"/>
      <w:color w:val="auto"/>
    </w:rPr>
  </w:style>
  <w:style w:type="character" w:customStyle="1" w:styleId="apple-converted-space">
    <w:name w:val="apple-converted-space"/>
    <w:basedOn w:val="Fuentedeprrafopredeter"/>
    <w:rsid w:val="003A72F0"/>
  </w:style>
  <w:style w:type="paragraph" w:customStyle="1" w:styleId="Normal1">
    <w:name w:val="Normal1"/>
    <w:rsid w:val="00DD3640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styleId="Textoennegrita">
    <w:name w:val="Strong"/>
    <w:basedOn w:val="Fuentedeprrafopredeter"/>
    <w:uiPriority w:val="22"/>
    <w:qFormat/>
    <w:rsid w:val="00532B5A"/>
    <w:rPr>
      <w:b/>
      <w:bCs/>
    </w:rPr>
  </w:style>
  <w:style w:type="character" w:customStyle="1" w:styleId="textit">
    <w:name w:val="textit"/>
    <w:basedOn w:val="Fuentedeprrafopredeter"/>
    <w:rsid w:val="00C07A43"/>
  </w:style>
  <w:style w:type="paragraph" w:styleId="HTMLconformatoprevio">
    <w:name w:val="HTML Preformatted"/>
    <w:basedOn w:val="Normal"/>
    <w:link w:val="HTMLconformatoprevioCar"/>
    <w:uiPriority w:val="99"/>
    <w:unhideWhenUsed/>
    <w:rsid w:val="00800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0020D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UY" w:eastAsia="es-U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8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0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97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8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9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mac.freenetworks.org/ouis/7946-mac-address-001F40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056264-69B6-4B18-A35F-A92079523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4437</TotalTime>
  <Pages>12</Pages>
  <Words>1877</Words>
  <Characters>10699</Characters>
  <Application>Microsoft Office Word</Application>
  <DocSecurity>0</DocSecurity>
  <Lines>89</Lines>
  <Paragraphs>25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Redes de Computadoras 2012</vt:lpstr>
      <vt:lpstr>Redes de Computadoras 2012</vt:lpstr>
      <vt:lpstr/>
      <vt:lpstr>Objetivo</vt:lpstr>
      <vt:lpstr>Descripción del Problema</vt:lpstr>
      <vt:lpstr>Descripción del protocolo PCT </vt:lpstr>
      <vt:lpstr>Formato de TPDUs utilizados por PCT</vt:lpstr>
      <vt:lpstr>Descripción de la Solución</vt:lpstr>
      <vt:lpstr>Formato de paquetes enviados</vt:lpstr>
      <vt:lpstr>Descripción de Raw Sockets</vt:lpstr>
      <vt:lpstr>Establecimiento de la conexión</vt:lpstr>
      <vt:lpstr>/</vt:lpstr>
      <vt:lpstr>Descripción de Go Back N</vt:lpstr>
      <vt:lpstr>Paquetes Keep Alive</vt:lpstr>
      <vt:lpstr>Bibliotecas</vt:lpstr>
      <vt:lpstr>Pseudocódigo</vt:lpstr>
      <vt:lpstr>        int crearPCT(struct in_addr localIPaddr) </vt:lpstr>
      <vt:lpstr>        int aceptarPCT(unsigned char localPCTport)</vt:lpstr>
      <vt:lpstr>        int conectarPCT(unsigned char localPCTport,unsigned char peerPCTPport, struct in</vt:lpstr>
      <vt:lpstr>        </vt:lpstr>
      <vt:lpstr>        </vt:lpstr>
      <vt:lpstr>        leerPCT:</vt:lpstr>
      <vt:lpstr>        escribirPCT:</vt:lpstr>
      <vt:lpstr>        cerrarPCT:</vt:lpstr>
      <vt:lpstr/>
      <vt:lpstr>Pregunta1:</vt:lpstr>
      <vt:lpstr>Pregunta2:</vt:lpstr>
      <vt:lpstr>Manual de ejecución </vt:lpstr>
      <vt:lpstr>Pruebas </vt:lpstr>
      <vt:lpstr>Dificultades</vt:lpstr>
      <vt:lpstr>Posibles Mejoras</vt:lpstr>
      <vt:lpstr>Conclusiones</vt:lpstr>
      <vt:lpstr/>
    </vt:vector>
  </TitlesOfParts>
  <Company>Hewlett-Packard</Company>
  <LinksUpToDate>false</LinksUpToDate>
  <CharactersWithSpaces>12551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Computadoras 2012</dc:title>
  <dc:creator>Usuario</dc:creator>
  <cp:lastModifiedBy>vito</cp:lastModifiedBy>
  <cp:revision>264</cp:revision>
  <cp:lastPrinted>2012-09-16T23:10:00Z</cp:lastPrinted>
  <dcterms:created xsi:type="dcterms:W3CDTF">2012-09-12T15:09:00Z</dcterms:created>
  <dcterms:modified xsi:type="dcterms:W3CDTF">2012-11-11T01:03:00Z</dcterms:modified>
</cp:coreProperties>
</file>