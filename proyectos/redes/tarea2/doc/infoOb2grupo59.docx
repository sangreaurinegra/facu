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AB1" w:rsidRPr="00847334" w:rsidRDefault="00534AB1" w:rsidP="009B06E3">
      <w:pPr>
        <w:pStyle w:val="Default"/>
        <w:ind w:left="720" w:hanging="720"/>
        <w:jc w:val="center"/>
        <w:rPr>
          <w:lang w:val="es-ES"/>
        </w:rPr>
      </w:pPr>
      <w:bookmarkStart w:id="0" w:name="h.mosmvspe1tqr"/>
      <w:bookmarkEnd w:id="0"/>
    </w:p>
    <w:p w:rsidR="00534AB1" w:rsidRPr="00847334" w:rsidRDefault="00534AB1" w:rsidP="00534AB1">
      <w:pPr>
        <w:pStyle w:val="Default"/>
        <w:jc w:val="center"/>
        <w:rPr>
          <w:b/>
          <w:bCs/>
          <w:sz w:val="48"/>
          <w:szCs w:val="48"/>
          <w:lang w:val="es-ES"/>
        </w:rPr>
      </w:pPr>
    </w:p>
    <w:p w:rsidR="00534AB1" w:rsidRPr="00847334" w:rsidRDefault="00534AB1" w:rsidP="00E17DDA">
      <w:pPr>
        <w:pStyle w:val="Default"/>
        <w:ind w:left="720" w:hanging="720"/>
        <w:jc w:val="center"/>
        <w:rPr>
          <w:b/>
          <w:bCs/>
          <w:sz w:val="48"/>
          <w:szCs w:val="48"/>
          <w:lang w:val="es-ES"/>
        </w:rPr>
      </w:pPr>
    </w:p>
    <w:p w:rsidR="00534AB1" w:rsidRPr="00847334" w:rsidRDefault="00534AB1" w:rsidP="00534AB1">
      <w:pPr>
        <w:pStyle w:val="Default"/>
        <w:jc w:val="center"/>
        <w:rPr>
          <w:b/>
          <w:bCs/>
          <w:sz w:val="48"/>
          <w:szCs w:val="48"/>
          <w:lang w:val="es-ES"/>
        </w:rPr>
      </w:pPr>
    </w:p>
    <w:p w:rsidR="00534AB1" w:rsidRPr="00847334" w:rsidRDefault="00534AB1" w:rsidP="00534AB1">
      <w:pPr>
        <w:pStyle w:val="Default"/>
        <w:jc w:val="center"/>
        <w:rPr>
          <w:color w:val="365F91" w:themeColor="accent1" w:themeShade="BF"/>
          <w:sz w:val="72"/>
          <w:szCs w:val="72"/>
          <w:lang w:val="es-ES"/>
        </w:rPr>
      </w:pPr>
      <w:r w:rsidRPr="00847334">
        <w:rPr>
          <w:b/>
          <w:bCs/>
          <w:color w:val="365F91" w:themeColor="accent1" w:themeShade="BF"/>
          <w:sz w:val="72"/>
          <w:szCs w:val="72"/>
          <w:lang w:val="es-ES"/>
        </w:rPr>
        <w:t xml:space="preserve">Informe Obligatorio </w:t>
      </w:r>
      <w:r w:rsidR="00E21AAC" w:rsidRPr="00847334">
        <w:rPr>
          <w:b/>
          <w:bCs/>
          <w:color w:val="365F91" w:themeColor="accent1" w:themeShade="BF"/>
          <w:sz w:val="72"/>
          <w:szCs w:val="72"/>
          <w:lang w:val="es-ES"/>
        </w:rPr>
        <w:t>2</w:t>
      </w:r>
    </w:p>
    <w:p w:rsidR="00534AB1" w:rsidRPr="00847334" w:rsidRDefault="00534AB1" w:rsidP="00534AB1">
      <w:pPr>
        <w:pStyle w:val="Default"/>
        <w:jc w:val="center"/>
        <w:rPr>
          <w:b/>
          <w:bCs/>
          <w:color w:val="365F91" w:themeColor="accent1" w:themeShade="BF"/>
          <w:sz w:val="44"/>
          <w:szCs w:val="44"/>
          <w:lang w:val="es-ES"/>
        </w:rPr>
      </w:pPr>
    </w:p>
    <w:p w:rsidR="00534AB1" w:rsidRPr="00847334" w:rsidRDefault="00534AB1" w:rsidP="00534AB1">
      <w:pPr>
        <w:pStyle w:val="Default"/>
        <w:jc w:val="center"/>
        <w:rPr>
          <w:color w:val="365F91" w:themeColor="accent1" w:themeShade="BF"/>
          <w:sz w:val="44"/>
          <w:szCs w:val="44"/>
          <w:lang w:val="es-ES"/>
        </w:rPr>
      </w:pPr>
      <w:r w:rsidRPr="00847334">
        <w:rPr>
          <w:b/>
          <w:bCs/>
          <w:color w:val="365F91" w:themeColor="accent1" w:themeShade="BF"/>
          <w:sz w:val="44"/>
          <w:szCs w:val="44"/>
          <w:lang w:val="es-ES"/>
        </w:rPr>
        <w:t>Redes de Computadoras 2012</w:t>
      </w:r>
    </w:p>
    <w:p w:rsidR="00534AB1" w:rsidRPr="00847334" w:rsidRDefault="00534AB1" w:rsidP="00534AB1">
      <w:pPr>
        <w:pStyle w:val="Default"/>
        <w:jc w:val="center"/>
        <w:rPr>
          <w:color w:val="365F91" w:themeColor="accent1" w:themeShade="BF"/>
          <w:sz w:val="32"/>
          <w:szCs w:val="32"/>
          <w:lang w:val="es-ES"/>
        </w:rPr>
      </w:pPr>
      <w:r w:rsidRPr="00847334">
        <w:rPr>
          <w:b/>
          <w:bCs/>
          <w:color w:val="365F91" w:themeColor="accent1" w:themeShade="BF"/>
          <w:sz w:val="32"/>
          <w:szCs w:val="32"/>
          <w:lang w:val="es-ES"/>
        </w:rPr>
        <w:t xml:space="preserve">INCO – Facultad de Ingeniería – </w:t>
      </w:r>
      <w:proofErr w:type="spellStart"/>
      <w:r w:rsidRPr="00847334">
        <w:rPr>
          <w:b/>
          <w:bCs/>
          <w:color w:val="365F91" w:themeColor="accent1" w:themeShade="BF"/>
          <w:sz w:val="32"/>
          <w:szCs w:val="32"/>
          <w:lang w:val="es-ES"/>
        </w:rPr>
        <w:t>UdelaR</w:t>
      </w:r>
      <w:proofErr w:type="spellEnd"/>
    </w:p>
    <w:p w:rsidR="00534AB1" w:rsidRPr="00847334" w:rsidRDefault="00E21AAC" w:rsidP="00534AB1">
      <w:pPr>
        <w:jc w:val="center"/>
        <w:rPr>
          <w:b/>
          <w:bCs/>
          <w:color w:val="365F91" w:themeColor="accent1" w:themeShade="BF"/>
          <w:sz w:val="28"/>
          <w:szCs w:val="28"/>
        </w:rPr>
      </w:pPr>
      <w:r w:rsidRPr="00847334">
        <w:rPr>
          <w:b/>
          <w:bCs/>
          <w:color w:val="365F91" w:themeColor="accent1" w:themeShade="BF"/>
          <w:sz w:val="28"/>
          <w:szCs w:val="28"/>
        </w:rPr>
        <w:t>Octubre</w:t>
      </w:r>
      <w:r w:rsidR="00534AB1" w:rsidRPr="00847334">
        <w:rPr>
          <w:b/>
          <w:bCs/>
          <w:color w:val="365F91" w:themeColor="accent1" w:themeShade="BF"/>
          <w:sz w:val="28"/>
          <w:szCs w:val="28"/>
        </w:rPr>
        <w:t xml:space="preserve"> 2012</w:t>
      </w:r>
    </w:p>
    <w:p w:rsidR="00534AB1" w:rsidRPr="00847334" w:rsidRDefault="00534AB1" w:rsidP="00534AB1">
      <w:pPr>
        <w:jc w:val="center"/>
        <w:rPr>
          <w:b/>
          <w:bCs/>
          <w:color w:val="365F91" w:themeColor="accent1" w:themeShade="BF"/>
          <w:sz w:val="28"/>
          <w:szCs w:val="28"/>
        </w:rPr>
      </w:pPr>
    </w:p>
    <w:p w:rsidR="00C14947" w:rsidRPr="00847334" w:rsidRDefault="00C14947" w:rsidP="00534AB1">
      <w:pPr>
        <w:jc w:val="center"/>
        <w:rPr>
          <w:b/>
          <w:bCs/>
          <w:sz w:val="28"/>
          <w:szCs w:val="28"/>
        </w:rPr>
      </w:pPr>
    </w:p>
    <w:p w:rsidR="00C14947" w:rsidRPr="00847334" w:rsidRDefault="00C14947" w:rsidP="00534AB1">
      <w:pPr>
        <w:jc w:val="center"/>
        <w:rPr>
          <w:b/>
          <w:bCs/>
          <w:color w:val="365F91" w:themeColor="accent1" w:themeShade="BF"/>
          <w:sz w:val="28"/>
          <w:szCs w:val="28"/>
        </w:rPr>
      </w:pPr>
    </w:p>
    <w:p w:rsidR="00C14947" w:rsidRPr="00847334" w:rsidRDefault="00C14947" w:rsidP="00C14947">
      <w:pPr>
        <w:ind w:left="3828" w:hanging="284"/>
        <w:rPr>
          <w:rFonts w:cstheme="minorHAnsi"/>
          <w:color w:val="365F91" w:themeColor="accent1" w:themeShade="BF"/>
          <w:sz w:val="24"/>
          <w:szCs w:val="24"/>
        </w:rPr>
      </w:pPr>
      <w:r w:rsidRPr="00847334">
        <w:rPr>
          <w:rFonts w:cstheme="minorHAnsi"/>
          <w:color w:val="365F91" w:themeColor="accent1" w:themeShade="BF"/>
          <w:sz w:val="24"/>
          <w:szCs w:val="24"/>
        </w:rPr>
        <w:t>Grupo 59</w:t>
      </w:r>
    </w:p>
    <w:p w:rsidR="00C14947" w:rsidRPr="00847334" w:rsidRDefault="00C84717" w:rsidP="00C14947">
      <w:pPr>
        <w:ind w:left="3828" w:hanging="284"/>
        <w:rPr>
          <w:rFonts w:cstheme="minorHAnsi"/>
          <w:color w:val="365F91" w:themeColor="accent1" w:themeShade="BF"/>
          <w:sz w:val="24"/>
          <w:szCs w:val="24"/>
        </w:rPr>
      </w:pPr>
      <w:r w:rsidRPr="00847334">
        <w:rPr>
          <w:rFonts w:cstheme="minorHAnsi"/>
          <w:color w:val="365F91" w:themeColor="accent1" w:themeShade="BF"/>
          <w:sz w:val="24"/>
          <w:szCs w:val="24"/>
        </w:rPr>
        <w:t>Álvaro</w:t>
      </w:r>
      <w:r w:rsidR="00495064" w:rsidRPr="00847334">
        <w:rPr>
          <w:rFonts w:cstheme="minorHAnsi"/>
          <w:color w:val="365F91" w:themeColor="accent1" w:themeShade="BF"/>
          <w:sz w:val="24"/>
          <w:szCs w:val="24"/>
        </w:rPr>
        <w:t xml:space="preserve">  Acuña</w:t>
      </w:r>
      <w:r w:rsidR="00495064" w:rsidRPr="00847334">
        <w:rPr>
          <w:rFonts w:cstheme="minorHAnsi"/>
          <w:color w:val="365F91" w:themeColor="accent1" w:themeShade="BF"/>
          <w:sz w:val="24"/>
          <w:szCs w:val="24"/>
        </w:rPr>
        <w:tab/>
      </w:r>
      <w:r w:rsidR="00495064" w:rsidRPr="00847334">
        <w:rPr>
          <w:rFonts w:cstheme="minorHAnsi"/>
          <w:color w:val="365F91" w:themeColor="accent1" w:themeShade="BF"/>
          <w:sz w:val="24"/>
          <w:szCs w:val="24"/>
        </w:rPr>
        <w:tab/>
        <w:t>– CI: 3826062-8</w:t>
      </w:r>
    </w:p>
    <w:p w:rsidR="00C14947" w:rsidRPr="00847334" w:rsidRDefault="00C14947" w:rsidP="00C14947">
      <w:pPr>
        <w:ind w:left="3828" w:hanging="284"/>
        <w:rPr>
          <w:rFonts w:cstheme="minorHAnsi"/>
          <w:color w:val="365F91" w:themeColor="accent1" w:themeShade="BF"/>
          <w:sz w:val="24"/>
          <w:szCs w:val="24"/>
        </w:rPr>
      </w:pPr>
      <w:r w:rsidRPr="00847334">
        <w:rPr>
          <w:rFonts w:cstheme="minorHAnsi"/>
          <w:color w:val="365F91" w:themeColor="accent1" w:themeShade="BF"/>
          <w:sz w:val="24"/>
          <w:szCs w:val="24"/>
        </w:rPr>
        <w:t>G</w:t>
      </w:r>
      <w:r w:rsidR="00495064" w:rsidRPr="00847334">
        <w:rPr>
          <w:rFonts w:cstheme="minorHAnsi"/>
          <w:color w:val="365F91" w:themeColor="accent1" w:themeShade="BF"/>
          <w:sz w:val="24"/>
          <w:szCs w:val="24"/>
        </w:rPr>
        <w:t>abriel Centurión</w:t>
      </w:r>
      <w:r w:rsidR="00495064" w:rsidRPr="00847334">
        <w:rPr>
          <w:rFonts w:cstheme="minorHAnsi"/>
          <w:color w:val="365F91" w:themeColor="accent1" w:themeShade="BF"/>
          <w:sz w:val="24"/>
          <w:szCs w:val="24"/>
        </w:rPr>
        <w:tab/>
        <w:t>– CI: 2793486-8</w:t>
      </w:r>
    </w:p>
    <w:p w:rsidR="00C14947" w:rsidRPr="00847334" w:rsidRDefault="00C14947" w:rsidP="00C14947">
      <w:pPr>
        <w:ind w:left="3828" w:hanging="284"/>
        <w:rPr>
          <w:rFonts w:cstheme="minorHAnsi"/>
          <w:color w:val="365F91" w:themeColor="accent1" w:themeShade="BF"/>
          <w:sz w:val="24"/>
          <w:szCs w:val="24"/>
        </w:rPr>
      </w:pPr>
      <w:r w:rsidRPr="00847334">
        <w:rPr>
          <w:rFonts w:cstheme="minorHAnsi"/>
          <w:color w:val="365F91" w:themeColor="accent1" w:themeShade="BF"/>
          <w:sz w:val="24"/>
          <w:szCs w:val="24"/>
        </w:rPr>
        <w:t xml:space="preserve">Germán </w:t>
      </w:r>
      <w:proofErr w:type="spellStart"/>
      <w:r w:rsidRPr="00847334">
        <w:rPr>
          <w:rFonts w:cstheme="minorHAnsi"/>
          <w:color w:val="365F91" w:themeColor="accent1" w:themeShade="BF"/>
          <w:sz w:val="24"/>
          <w:szCs w:val="24"/>
        </w:rPr>
        <w:t>Mamberto</w:t>
      </w:r>
      <w:proofErr w:type="spellEnd"/>
      <w:r w:rsidRPr="00847334">
        <w:rPr>
          <w:rFonts w:cstheme="minorHAnsi"/>
          <w:color w:val="365F91" w:themeColor="accent1" w:themeShade="BF"/>
          <w:sz w:val="24"/>
          <w:szCs w:val="24"/>
        </w:rPr>
        <w:tab/>
        <w:t>– CI: 3187102-8</w:t>
      </w:r>
    </w:p>
    <w:p w:rsidR="00C14947" w:rsidRPr="00847334" w:rsidRDefault="00495064" w:rsidP="00C14947">
      <w:pPr>
        <w:ind w:left="3828" w:hanging="284"/>
        <w:rPr>
          <w:rFonts w:cstheme="minorHAnsi"/>
          <w:color w:val="365F91" w:themeColor="accent1" w:themeShade="BF"/>
          <w:sz w:val="24"/>
          <w:szCs w:val="24"/>
        </w:rPr>
      </w:pPr>
      <w:r w:rsidRPr="00847334">
        <w:rPr>
          <w:rFonts w:cstheme="minorHAnsi"/>
          <w:color w:val="365F91" w:themeColor="accent1" w:themeShade="BF"/>
          <w:sz w:val="24"/>
          <w:szCs w:val="24"/>
        </w:rPr>
        <w:t xml:space="preserve">Fernando </w:t>
      </w:r>
      <w:proofErr w:type="spellStart"/>
      <w:r w:rsidRPr="00847334">
        <w:rPr>
          <w:rFonts w:cstheme="minorHAnsi"/>
          <w:color w:val="365F91" w:themeColor="accent1" w:themeShade="BF"/>
          <w:sz w:val="24"/>
          <w:szCs w:val="24"/>
        </w:rPr>
        <w:t>Mangino</w:t>
      </w:r>
      <w:proofErr w:type="spellEnd"/>
      <w:r w:rsidRPr="00847334">
        <w:rPr>
          <w:rFonts w:cstheme="minorHAnsi"/>
          <w:color w:val="365F91" w:themeColor="accent1" w:themeShade="BF"/>
          <w:sz w:val="24"/>
          <w:szCs w:val="24"/>
        </w:rPr>
        <w:tab/>
        <w:t>– CI: 3621009-1</w:t>
      </w:r>
    </w:p>
    <w:p w:rsidR="00534AB1" w:rsidRPr="00847334" w:rsidRDefault="00534AB1" w:rsidP="00534AB1">
      <w:pPr>
        <w:jc w:val="center"/>
        <w:rPr>
          <w:b/>
          <w:bCs/>
          <w:sz w:val="28"/>
          <w:szCs w:val="28"/>
        </w:rPr>
      </w:pPr>
    </w:p>
    <w:p w:rsidR="00643CFE" w:rsidRPr="00847334" w:rsidRDefault="00C14947" w:rsidP="00E21AAC">
      <w:pPr>
        <w:pStyle w:val="TtulodeTDC"/>
      </w:pPr>
      <w:r w:rsidRPr="00847334">
        <w:br w:type="page"/>
      </w:r>
    </w:p>
    <w:p w:rsidR="00E21AAC" w:rsidRPr="00847334" w:rsidRDefault="00E21AAC" w:rsidP="00E21AAC">
      <w:pPr>
        <w:rPr>
          <w:lang w:eastAsia="en-US"/>
        </w:rPr>
      </w:pPr>
    </w:p>
    <w:p w:rsidR="00E21AAC" w:rsidRPr="00847334" w:rsidRDefault="00E21AAC" w:rsidP="00E21AAC">
      <w:pPr>
        <w:rPr>
          <w:lang w:eastAsia="en-US"/>
        </w:rPr>
      </w:pPr>
    </w:p>
    <w:sdt>
      <w:sdtPr>
        <w:rPr>
          <w:rFonts w:ascii="Arial" w:eastAsia="Arial" w:hAnsi="Arial" w:cs="Arial"/>
          <w:b w:val="0"/>
          <w:bCs w:val="0"/>
          <w:color w:val="000000"/>
          <w:sz w:val="22"/>
          <w:szCs w:val="22"/>
          <w:lang w:eastAsia="es-UY"/>
        </w:rPr>
        <w:id w:val="552986107"/>
        <w:docPartObj>
          <w:docPartGallery w:val="Table of Contents"/>
          <w:docPartUnique/>
        </w:docPartObj>
      </w:sdtPr>
      <w:sdtEndPr>
        <w:rPr>
          <w:color w:val="1F497D" w:themeColor="text2"/>
        </w:rPr>
      </w:sdtEndPr>
      <w:sdtContent>
        <w:p w:rsidR="00000538" w:rsidRPr="00847334" w:rsidRDefault="00000538">
          <w:pPr>
            <w:pStyle w:val="TtulodeTDC"/>
            <w:rPr>
              <w:color w:val="1F497D" w:themeColor="text2"/>
            </w:rPr>
          </w:pPr>
          <w:r w:rsidRPr="00847334">
            <w:rPr>
              <w:color w:val="1F497D" w:themeColor="text2"/>
            </w:rPr>
            <w:t>Tabla de contenido</w:t>
          </w:r>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r w:rsidRPr="00847334">
            <w:rPr>
              <w:color w:val="1F497D" w:themeColor="text2"/>
            </w:rPr>
            <w:fldChar w:fldCharType="begin"/>
          </w:r>
          <w:r w:rsidR="00000538" w:rsidRPr="00847334">
            <w:rPr>
              <w:color w:val="1F497D" w:themeColor="text2"/>
            </w:rPr>
            <w:instrText xml:space="preserve"> TOC \o "1-3" \h \z \u </w:instrText>
          </w:r>
          <w:r w:rsidRPr="00847334">
            <w:rPr>
              <w:color w:val="1F497D" w:themeColor="text2"/>
            </w:rPr>
            <w:fldChar w:fldCharType="separate"/>
          </w:r>
          <w:hyperlink w:anchor="_Toc338537620" w:history="1">
            <w:r w:rsidR="00047FEF" w:rsidRPr="00B63631">
              <w:rPr>
                <w:rStyle w:val="Hipervnculo"/>
                <w:noProof/>
              </w:rPr>
              <w:t>Objetivo</w:t>
            </w:r>
            <w:r w:rsidR="00047FEF">
              <w:rPr>
                <w:noProof/>
                <w:webHidden/>
              </w:rPr>
              <w:tab/>
            </w:r>
            <w:r>
              <w:rPr>
                <w:noProof/>
                <w:webHidden/>
              </w:rPr>
              <w:fldChar w:fldCharType="begin"/>
            </w:r>
            <w:r w:rsidR="00047FEF">
              <w:rPr>
                <w:noProof/>
                <w:webHidden/>
              </w:rPr>
              <w:instrText xml:space="preserve"> PAGEREF _Toc338537620 \h </w:instrText>
            </w:r>
            <w:r>
              <w:rPr>
                <w:noProof/>
                <w:webHidden/>
              </w:rPr>
            </w:r>
            <w:r>
              <w:rPr>
                <w:noProof/>
                <w:webHidden/>
              </w:rPr>
              <w:fldChar w:fldCharType="separate"/>
            </w:r>
            <w:r w:rsidR="00047FEF">
              <w:rPr>
                <w:noProof/>
                <w:webHidden/>
              </w:rPr>
              <w:t>4</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1" w:history="1">
            <w:r w:rsidR="00047FEF" w:rsidRPr="00B63631">
              <w:rPr>
                <w:rStyle w:val="Hipervnculo"/>
                <w:noProof/>
              </w:rPr>
              <w:t>Descripción del Problema</w:t>
            </w:r>
            <w:r w:rsidR="00047FEF">
              <w:rPr>
                <w:noProof/>
                <w:webHidden/>
              </w:rPr>
              <w:tab/>
            </w:r>
            <w:r>
              <w:rPr>
                <w:noProof/>
                <w:webHidden/>
              </w:rPr>
              <w:fldChar w:fldCharType="begin"/>
            </w:r>
            <w:r w:rsidR="00047FEF">
              <w:rPr>
                <w:noProof/>
                <w:webHidden/>
              </w:rPr>
              <w:instrText xml:space="preserve"> PAGEREF _Toc338537621 \h </w:instrText>
            </w:r>
            <w:r>
              <w:rPr>
                <w:noProof/>
                <w:webHidden/>
              </w:rPr>
            </w:r>
            <w:r>
              <w:rPr>
                <w:noProof/>
                <w:webHidden/>
              </w:rPr>
              <w:fldChar w:fldCharType="separate"/>
            </w:r>
            <w:r w:rsidR="00047FEF">
              <w:rPr>
                <w:noProof/>
                <w:webHidden/>
              </w:rPr>
              <w:t>4</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2" w:history="1">
            <w:r w:rsidR="00047FEF" w:rsidRPr="00B63631">
              <w:rPr>
                <w:rStyle w:val="Hipervnculo"/>
                <w:noProof/>
              </w:rPr>
              <w:t>Descripción del protocolo PCT</w:t>
            </w:r>
            <w:r w:rsidR="00047FEF">
              <w:rPr>
                <w:noProof/>
                <w:webHidden/>
              </w:rPr>
              <w:tab/>
            </w:r>
            <w:r>
              <w:rPr>
                <w:noProof/>
                <w:webHidden/>
              </w:rPr>
              <w:fldChar w:fldCharType="begin"/>
            </w:r>
            <w:r w:rsidR="00047FEF">
              <w:rPr>
                <w:noProof/>
                <w:webHidden/>
              </w:rPr>
              <w:instrText xml:space="preserve"> PAGEREF _Toc338537622 \h </w:instrText>
            </w:r>
            <w:r>
              <w:rPr>
                <w:noProof/>
                <w:webHidden/>
              </w:rPr>
            </w:r>
            <w:r>
              <w:rPr>
                <w:noProof/>
                <w:webHidden/>
              </w:rPr>
              <w:fldChar w:fldCharType="separate"/>
            </w:r>
            <w:r w:rsidR="00047FEF">
              <w:rPr>
                <w:noProof/>
                <w:webHidden/>
              </w:rPr>
              <w:t>4</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3" w:history="1">
            <w:r w:rsidR="00047FEF" w:rsidRPr="00B63631">
              <w:rPr>
                <w:rStyle w:val="Hipervnculo"/>
                <w:noProof/>
              </w:rPr>
              <w:t>Formato de TPDUs utilizados por PCT</w:t>
            </w:r>
            <w:r w:rsidR="00047FEF">
              <w:rPr>
                <w:noProof/>
                <w:webHidden/>
              </w:rPr>
              <w:tab/>
            </w:r>
            <w:r>
              <w:rPr>
                <w:noProof/>
                <w:webHidden/>
              </w:rPr>
              <w:fldChar w:fldCharType="begin"/>
            </w:r>
            <w:r w:rsidR="00047FEF">
              <w:rPr>
                <w:noProof/>
                <w:webHidden/>
              </w:rPr>
              <w:instrText xml:space="preserve"> PAGEREF _Toc338537623 \h </w:instrText>
            </w:r>
            <w:r>
              <w:rPr>
                <w:noProof/>
                <w:webHidden/>
              </w:rPr>
            </w:r>
            <w:r>
              <w:rPr>
                <w:noProof/>
                <w:webHidden/>
              </w:rPr>
              <w:fldChar w:fldCharType="separate"/>
            </w:r>
            <w:r w:rsidR="00047FEF">
              <w:rPr>
                <w:noProof/>
                <w:webHidden/>
              </w:rPr>
              <w:t>5</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4" w:history="1">
            <w:r w:rsidR="00047FEF" w:rsidRPr="00B63631">
              <w:rPr>
                <w:rStyle w:val="Hipervnculo"/>
                <w:noProof/>
              </w:rPr>
              <w:t>Descripción de la Solución</w:t>
            </w:r>
            <w:r w:rsidR="00047FEF">
              <w:rPr>
                <w:noProof/>
                <w:webHidden/>
              </w:rPr>
              <w:tab/>
            </w:r>
            <w:r>
              <w:rPr>
                <w:noProof/>
                <w:webHidden/>
              </w:rPr>
              <w:fldChar w:fldCharType="begin"/>
            </w:r>
            <w:r w:rsidR="00047FEF">
              <w:rPr>
                <w:noProof/>
                <w:webHidden/>
              </w:rPr>
              <w:instrText xml:space="preserve"> PAGEREF _Toc338537624 \h </w:instrText>
            </w:r>
            <w:r>
              <w:rPr>
                <w:noProof/>
                <w:webHidden/>
              </w:rPr>
            </w:r>
            <w:r>
              <w:rPr>
                <w:noProof/>
                <w:webHidden/>
              </w:rPr>
              <w:fldChar w:fldCharType="separate"/>
            </w:r>
            <w:r w:rsidR="00047FEF">
              <w:rPr>
                <w:noProof/>
                <w:webHidden/>
              </w:rPr>
              <w:t>5</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5" w:history="1">
            <w:r w:rsidR="00047FEF" w:rsidRPr="00B63631">
              <w:rPr>
                <w:rStyle w:val="Hipervnculo"/>
                <w:noProof/>
              </w:rPr>
              <w:t>Descripción de la Implementación</w:t>
            </w:r>
            <w:r w:rsidR="00047FEF">
              <w:rPr>
                <w:noProof/>
                <w:webHidden/>
              </w:rPr>
              <w:tab/>
            </w:r>
            <w:r>
              <w:rPr>
                <w:noProof/>
                <w:webHidden/>
              </w:rPr>
              <w:fldChar w:fldCharType="begin"/>
            </w:r>
            <w:r w:rsidR="00047FEF">
              <w:rPr>
                <w:noProof/>
                <w:webHidden/>
              </w:rPr>
              <w:instrText xml:space="preserve"> PAGEREF _Toc338537625 \h </w:instrText>
            </w:r>
            <w:r>
              <w:rPr>
                <w:noProof/>
                <w:webHidden/>
              </w:rPr>
            </w:r>
            <w:r>
              <w:rPr>
                <w:noProof/>
                <w:webHidden/>
              </w:rPr>
              <w:fldChar w:fldCharType="separate"/>
            </w:r>
            <w:r w:rsidR="00047FEF">
              <w:rPr>
                <w:noProof/>
                <w:webHidden/>
              </w:rPr>
              <w:t>7</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6" w:history="1">
            <w:r w:rsidR="00047FEF" w:rsidRPr="00B63631">
              <w:rPr>
                <w:rStyle w:val="Hipervnculo"/>
                <w:noProof/>
              </w:rPr>
              <w:t>Formato de paquetes enviados</w:t>
            </w:r>
            <w:r w:rsidR="00047FEF">
              <w:rPr>
                <w:noProof/>
                <w:webHidden/>
              </w:rPr>
              <w:tab/>
            </w:r>
            <w:r>
              <w:rPr>
                <w:noProof/>
                <w:webHidden/>
              </w:rPr>
              <w:fldChar w:fldCharType="begin"/>
            </w:r>
            <w:r w:rsidR="00047FEF">
              <w:rPr>
                <w:noProof/>
                <w:webHidden/>
              </w:rPr>
              <w:instrText xml:space="preserve"> PAGEREF _Toc338537626 \h </w:instrText>
            </w:r>
            <w:r>
              <w:rPr>
                <w:noProof/>
                <w:webHidden/>
              </w:rPr>
            </w:r>
            <w:r>
              <w:rPr>
                <w:noProof/>
                <w:webHidden/>
              </w:rPr>
              <w:fldChar w:fldCharType="separate"/>
            </w:r>
            <w:r w:rsidR="00047FEF">
              <w:rPr>
                <w:noProof/>
                <w:webHidden/>
              </w:rPr>
              <w:t>8</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7" w:history="1">
            <w:r w:rsidR="00047FEF" w:rsidRPr="00B63631">
              <w:rPr>
                <w:rStyle w:val="Hipervnculo"/>
                <w:noProof/>
              </w:rPr>
              <w:t>Descripción de Raw Sockets</w:t>
            </w:r>
            <w:r w:rsidR="00047FEF">
              <w:rPr>
                <w:noProof/>
                <w:webHidden/>
              </w:rPr>
              <w:tab/>
            </w:r>
            <w:r>
              <w:rPr>
                <w:noProof/>
                <w:webHidden/>
              </w:rPr>
              <w:fldChar w:fldCharType="begin"/>
            </w:r>
            <w:r w:rsidR="00047FEF">
              <w:rPr>
                <w:noProof/>
                <w:webHidden/>
              </w:rPr>
              <w:instrText xml:space="preserve"> PAGEREF _Toc338537627 \h </w:instrText>
            </w:r>
            <w:r>
              <w:rPr>
                <w:noProof/>
                <w:webHidden/>
              </w:rPr>
            </w:r>
            <w:r>
              <w:rPr>
                <w:noProof/>
                <w:webHidden/>
              </w:rPr>
              <w:fldChar w:fldCharType="separate"/>
            </w:r>
            <w:r w:rsidR="00047FEF">
              <w:rPr>
                <w:noProof/>
                <w:webHidden/>
              </w:rPr>
              <w:t>9</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8" w:history="1">
            <w:r w:rsidR="00047FEF" w:rsidRPr="00B63631">
              <w:rPr>
                <w:rStyle w:val="Hipervnculo"/>
                <w:noProof/>
              </w:rPr>
              <w:t>Establecimiento de la conexión</w:t>
            </w:r>
            <w:r w:rsidR="00047FEF">
              <w:rPr>
                <w:noProof/>
                <w:webHidden/>
              </w:rPr>
              <w:tab/>
            </w:r>
            <w:r>
              <w:rPr>
                <w:noProof/>
                <w:webHidden/>
              </w:rPr>
              <w:fldChar w:fldCharType="begin"/>
            </w:r>
            <w:r w:rsidR="00047FEF">
              <w:rPr>
                <w:noProof/>
                <w:webHidden/>
              </w:rPr>
              <w:instrText xml:space="preserve"> PAGEREF _Toc338537628 \h </w:instrText>
            </w:r>
            <w:r>
              <w:rPr>
                <w:noProof/>
                <w:webHidden/>
              </w:rPr>
            </w:r>
            <w:r>
              <w:rPr>
                <w:noProof/>
                <w:webHidden/>
              </w:rPr>
              <w:fldChar w:fldCharType="separate"/>
            </w:r>
            <w:r w:rsidR="00047FEF">
              <w:rPr>
                <w:noProof/>
                <w:webHidden/>
              </w:rPr>
              <w:t>10</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29" w:history="1">
            <w:r w:rsidR="00047FEF" w:rsidRPr="00B63631">
              <w:rPr>
                <w:rStyle w:val="Hipervnculo"/>
                <w:noProof/>
              </w:rPr>
              <w:t>Descripción de Go Back N</w:t>
            </w:r>
            <w:r w:rsidR="00047FEF">
              <w:rPr>
                <w:noProof/>
                <w:webHidden/>
              </w:rPr>
              <w:tab/>
            </w:r>
            <w:r>
              <w:rPr>
                <w:noProof/>
                <w:webHidden/>
              </w:rPr>
              <w:fldChar w:fldCharType="begin"/>
            </w:r>
            <w:r w:rsidR="00047FEF">
              <w:rPr>
                <w:noProof/>
                <w:webHidden/>
              </w:rPr>
              <w:instrText xml:space="preserve"> PAGEREF _Toc338537629 \h </w:instrText>
            </w:r>
            <w:r>
              <w:rPr>
                <w:noProof/>
                <w:webHidden/>
              </w:rPr>
            </w:r>
            <w:r>
              <w:rPr>
                <w:noProof/>
                <w:webHidden/>
              </w:rPr>
              <w:fldChar w:fldCharType="separate"/>
            </w:r>
            <w:r w:rsidR="00047FEF">
              <w:rPr>
                <w:noProof/>
                <w:webHidden/>
              </w:rPr>
              <w:t>14</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30" w:history="1">
            <w:r w:rsidR="00047FEF" w:rsidRPr="00B63631">
              <w:rPr>
                <w:rStyle w:val="Hipervnculo"/>
                <w:noProof/>
              </w:rPr>
              <w:t>Paquetes Keep Alive</w:t>
            </w:r>
            <w:r w:rsidR="00047FEF">
              <w:rPr>
                <w:noProof/>
                <w:webHidden/>
              </w:rPr>
              <w:tab/>
            </w:r>
            <w:r>
              <w:rPr>
                <w:noProof/>
                <w:webHidden/>
              </w:rPr>
              <w:fldChar w:fldCharType="begin"/>
            </w:r>
            <w:r w:rsidR="00047FEF">
              <w:rPr>
                <w:noProof/>
                <w:webHidden/>
              </w:rPr>
              <w:instrText xml:space="preserve"> PAGEREF _Toc338537630 \h </w:instrText>
            </w:r>
            <w:r>
              <w:rPr>
                <w:noProof/>
                <w:webHidden/>
              </w:rPr>
            </w:r>
            <w:r>
              <w:rPr>
                <w:noProof/>
                <w:webHidden/>
              </w:rPr>
              <w:fldChar w:fldCharType="separate"/>
            </w:r>
            <w:r w:rsidR="00047FEF">
              <w:rPr>
                <w:noProof/>
                <w:webHidden/>
              </w:rPr>
              <w:t>15</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31" w:history="1">
            <w:r w:rsidR="00047FEF" w:rsidRPr="00B63631">
              <w:rPr>
                <w:rStyle w:val="Hipervnculo"/>
                <w:noProof/>
              </w:rPr>
              <w:t>Bibliotecas</w:t>
            </w:r>
            <w:r w:rsidR="00047FEF">
              <w:rPr>
                <w:noProof/>
                <w:webHidden/>
              </w:rPr>
              <w:tab/>
            </w:r>
            <w:r>
              <w:rPr>
                <w:noProof/>
                <w:webHidden/>
              </w:rPr>
              <w:fldChar w:fldCharType="begin"/>
            </w:r>
            <w:r w:rsidR="00047FEF">
              <w:rPr>
                <w:noProof/>
                <w:webHidden/>
              </w:rPr>
              <w:instrText xml:space="preserve"> PAGEREF _Toc338537631 \h </w:instrText>
            </w:r>
            <w:r>
              <w:rPr>
                <w:noProof/>
                <w:webHidden/>
              </w:rPr>
            </w:r>
            <w:r>
              <w:rPr>
                <w:noProof/>
                <w:webHidden/>
              </w:rPr>
              <w:fldChar w:fldCharType="separate"/>
            </w:r>
            <w:r w:rsidR="00047FEF">
              <w:rPr>
                <w:noProof/>
                <w:webHidden/>
              </w:rPr>
              <w:t>15</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32" w:history="1">
            <w:r w:rsidR="00047FEF" w:rsidRPr="00B63631">
              <w:rPr>
                <w:rStyle w:val="Hipervnculo"/>
                <w:noProof/>
                <w:lang w:val="en-US"/>
              </w:rPr>
              <w:t>Pseudocódigo</w:t>
            </w:r>
            <w:r w:rsidR="00047FEF">
              <w:rPr>
                <w:noProof/>
                <w:webHidden/>
              </w:rPr>
              <w:tab/>
            </w:r>
            <w:r>
              <w:rPr>
                <w:noProof/>
                <w:webHidden/>
              </w:rPr>
              <w:fldChar w:fldCharType="begin"/>
            </w:r>
            <w:r w:rsidR="00047FEF">
              <w:rPr>
                <w:noProof/>
                <w:webHidden/>
              </w:rPr>
              <w:instrText xml:space="preserve"> PAGEREF _Toc338537632 \h </w:instrText>
            </w:r>
            <w:r>
              <w:rPr>
                <w:noProof/>
                <w:webHidden/>
              </w:rPr>
            </w:r>
            <w:r>
              <w:rPr>
                <w:noProof/>
                <w:webHidden/>
              </w:rPr>
              <w:fldChar w:fldCharType="separate"/>
            </w:r>
            <w:r w:rsidR="00047FEF">
              <w:rPr>
                <w:noProof/>
                <w:webHidden/>
              </w:rPr>
              <w:t>16</w:t>
            </w:r>
            <w:r>
              <w:rPr>
                <w:noProof/>
                <w:webHidden/>
              </w:rPr>
              <w:fldChar w:fldCharType="end"/>
            </w:r>
          </w:hyperlink>
        </w:p>
        <w:p w:rsidR="00047FEF" w:rsidRDefault="001C54DC">
          <w:pPr>
            <w:pStyle w:val="TDC3"/>
            <w:tabs>
              <w:tab w:val="right" w:leader="dot" w:pos="10790"/>
            </w:tabs>
            <w:rPr>
              <w:noProof/>
              <w:lang w:val="en-US"/>
            </w:rPr>
          </w:pPr>
          <w:hyperlink w:anchor="_Toc338537633" w:history="1">
            <w:r w:rsidR="00047FEF" w:rsidRPr="00B63631">
              <w:rPr>
                <w:rStyle w:val="Hipervnculo"/>
                <w:noProof/>
                <w:lang w:val="en-US"/>
              </w:rPr>
              <w:t>int crearPCT(struct in_addr localIPaddr)</w:t>
            </w:r>
            <w:r w:rsidR="00047FEF">
              <w:rPr>
                <w:noProof/>
                <w:webHidden/>
              </w:rPr>
              <w:tab/>
            </w:r>
            <w:r>
              <w:rPr>
                <w:noProof/>
                <w:webHidden/>
              </w:rPr>
              <w:fldChar w:fldCharType="begin"/>
            </w:r>
            <w:r w:rsidR="00047FEF">
              <w:rPr>
                <w:noProof/>
                <w:webHidden/>
              </w:rPr>
              <w:instrText xml:space="preserve"> PAGEREF _Toc338537633 \h </w:instrText>
            </w:r>
            <w:r>
              <w:rPr>
                <w:noProof/>
                <w:webHidden/>
              </w:rPr>
            </w:r>
            <w:r>
              <w:rPr>
                <w:noProof/>
                <w:webHidden/>
              </w:rPr>
              <w:fldChar w:fldCharType="separate"/>
            </w:r>
            <w:r w:rsidR="00047FEF">
              <w:rPr>
                <w:noProof/>
                <w:webHidden/>
              </w:rPr>
              <w:t>16</w:t>
            </w:r>
            <w:r>
              <w:rPr>
                <w:noProof/>
                <w:webHidden/>
              </w:rPr>
              <w:fldChar w:fldCharType="end"/>
            </w:r>
          </w:hyperlink>
        </w:p>
        <w:p w:rsidR="00047FEF" w:rsidRDefault="001C54DC">
          <w:pPr>
            <w:pStyle w:val="TDC3"/>
            <w:tabs>
              <w:tab w:val="right" w:leader="dot" w:pos="10790"/>
            </w:tabs>
            <w:rPr>
              <w:noProof/>
              <w:lang w:val="en-US"/>
            </w:rPr>
          </w:pPr>
          <w:hyperlink w:anchor="_Toc338537634" w:history="1">
            <w:r w:rsidR="00047FEF" w:rsidRPr="00B63631">
              <w:rPr>
                <w:rStyle w:val="Hipervnculo"/>
                <w:noProof/>
              </w:rPr>
              <w:t>int aceptarPCT(unsigned char localPCTport)</w:t>
            </w:r>
            <w:r w:rsidR="00047FEF">
              <w:rPr>
                <w:noProof/>
                <w:webHidden/>
              </w:rPr>
              <w:tab/>
            </w:r>
            <w:r>
              <w:rPr>
                <w:noProof/>
                <w:webHidden/>
              </w:rPr>
              <w:fldChar w:fldCharType="begin"/>
            </w:r>
            <w:r w:rsidR="00047FEF">
              <w:rPr>
                <w:noProof/>
                <w:webHidden/>
              </w:rPr>
              <w:instrText xml:space="preserve"> PAGEREF _Toc338537634 \h </w:instrText>
            </w:r>
            <w:r>
              <w:rPr>
                <w:noProof/>
                <w:webHidden/>
              </w:rPr>
            </w:r>
            <w:r>
              <w:rPr>
                <w:noProof/>
                <w:webHidden/>
              </w:rPr>
              <w:fldChar w:fldCharType="separate"/>
            </w:r>
            <w:r w:rsidR="00047FEF">
              <w:rPr>
                <w:noProof/>
                <w:webHidden/>
              </w:rPr>
              <w:t>16</w:t>
            </w:r>
            <w:r>
              <w:rPr>
                <w:noProof/>
                <w:webHidden/>
              </w:rPr>
              <w:fldChar w:fldCharType="end"/>
            </w:r>
          </w:hyperlink>
        </w:p>
        <w:p w:rsidR="00047FEF" w:rsidRDefault="001C54DC">
          <w:pPr>
            <w:pStyle w:val="TDC3"/>
            <w:tabs>
              <w:tab w:val="right" w:leader="dot" w:pos="10790"/>
            </w:tabs>
            <w:rPr>
              <w:noProof/>
              <w:lang w:val="en-US"/>
            </w:rPr>
          </w:pPr>
          <w:hyperlink w:anchor="_Toc338537635" w:history="1">
            <w:r w:rsidR="00047FEF" w:rsidRPr="00B63631">
              <w:rPr>
                <w:rStyle w:val="Hipervnculo"/>
                <w:noProof/>
                <w:lang w:val="en-US"/>
              </w:rPr>
              <w:t>int conectarPCT(unsigned char localPCTport,unsigned char peerPCTPport, struct in_addr peerIPaddr)</w:t>
            </w:r>
            <w:r w:rsidR="00047FEF">
              <w:rPr>
                <w:noProof/>
                <w:webHidden/>
              </w:rPr>
              <w:tab/>
            </w:r>
            <w:r>
              <w:rPr>
                <w:noProof/>
                <w:webHidden/>
              </w:rPr>
              <w:fldChar w:fldCharType="begin"/>
            </w:r>
            <w:r w:rsidR="00047FEF">
              <w:rPr>
                <w:noProof/>
                <w:webHidden/>
              </w:rPr>
              <w:instrText xml:space="preserve"> PAGEREF _Toc338537635 \h </w:instrText>
            </w:r>
            <w:r>
              <w:rPr>
                <w:noProof/>
                <w:webHidden/>
              </w:rPr>
            </w:r>
            <w:r>
              <w:rPr>
                <w:noProof/>
                <w:webHidden/>
              </w:rPr>
              <w:fldChar w:fldCharType="separate"/>
            </w:r>
            <w:r w:rsidR="00047FEF">
              <w:rPr>
                <w:noProof/>
                <w:webHidden/>
              </w:rPr>
              <w:t>17</w:t>
            </w:r>
            <w:r>
              <w:rPr>
                <w:noProof/>
                <w:webHidden/>
              </w:rPr>
              <w:fldChar w:fldCharType="end"/>
            </w:r>
          </w:hyperlink>
        </w:p>
        <w:p w:rsidR="00047FEF" w:rsidRDefault="001C54DC">
          <w:pPr>
            <w:pStyle w:val="TDC3"/>
            <w:tabs>
              <w:tab w:val="right" w:leader="dot" w:pos="10790"/>
            </w:tabs>
            <w:rPr>
              <w:noProof/>
              <w:lang w:val="en-US"/>
            </w:rPr>
          </w:pPr>
          <w:hyperlink w:anchor="_Toc338537636" w:history="1">
            <w:r w:rsidR="00047FEF" w:rsidRPr="00B63631">
              <w:rPr>
                <w:rStyle w:val="Hipervnculo"/>
                <w:noProof/>
              </w:rPr>
              <w:t>leerPCT:</w:t>
            </w:r>
            <w:r w:rsidR="00047FEF">
              <w:rPr>
                <w:noProof/>
                <w:webHidden/>
              </w:rPr>
              <w:tab/>
            </w:r>
            <w:r>
              <w:rPr>
                <w:noProof/>
                <w:webHidden/>
              </w:rPr>
              <w:fldChar w:fldCharType="begin"/>
            </w:r>
            <w:r w:rsidR="00047FEF">
              <w:rPr>
                <w:noProof/>
                <w:webHidden/>
              </w:rPr>
              <w:instrText xml:space="preserve"> PAGEREF _Toc338537636 \h </w:instrText>
            </w:r>
            <w:r>
              <w:rPr>
                <w:noProof/>
                <w:webHidden/>
              </w:rPr>
            </w:r>
            <w:r>
              <w:rPr>
                <w:noProof/>
                <w:webHidden/>
              </w:rPr>
              <w:fldChar w:fldCharType="separate"/>
            </w:r>
            <w:r w:rsidR="00047FEF">
              <w:rPr>
                <w:noProof/>
                <w:webHidden/>
              </w:rPr>
              <w:t>18</w:t>
            </w:r>
            <w:r>
              <w:rPr>
                <w:noProof/>
                <w:webHidden/>
              </w:rPr>
              <w:fldChar w:fldCharType="end"/>
            </w:r>
          </w:hyperlink>
        </w:p>
        <w:p w:rsidR="00047FEF" w:rsidRDefault="001C54DC">
          <w:pPr>
            <w:pStyle w:val="TDC3"/>
            <w:tabs>
              <w:tab w:val="right" w:leader="dot" w:pos="10790"/>
            </w:tabs>
            <w:rPr>
              <w:noProof/>
              <w:lang w:val="en-US"/>
            </w:rPr>
          </w:pPr>
          <w:hyperlink w:anchor="_Toc338537637" w:history="1">
            <w:r w:rsidR="00047FEF" w:rsidRPr="00B63631">
              <w:rPr>
                <w:rStyle w:val="Hipervnculo"/>
                <w:noProof/>
              </w:rPr>
              <w:t>escribirPCT:</w:t>
            </w:r>
            <w:r w:rsidR="00047FEF">
              <w:rPr>
                <w:noProof/>
                <w:webHidden/>
              </w:rPr>
              <w:tab/>
            </w:r>
            <w:r>
              <w:rPr>
                <w:noProof/>
                <w:webHidden/>
              </w:rPr>
              <w:fldChar w:fldCharType="begin"/>
            </w:r>
            <w:r w:rsidR="00047FEF">
              <w:rPr>
                <w:noProof/>
                <w:webHidden/>
              </w:rPr>
              <w:instrText xml:space="preserve"> PAGEREF _Toc338537637 \h </w:instrText>
            </w:r>
            <w:r>
              <w:rPr>
                <w:noProof/>
                <w:webHidden/>
              </w:rPr>
            </w:r>
            <w:r>
              <w:rPr>
                <w:noProof/>
                <w:webHidden/>
              </w:rPr>
              <w:fldChar w:fldCharType="separate"/>
            </w:r>
            <w:r w:rsidR="00047FEF">
              <w:rPr>
                <w:noProof/>
                <w:webHidden/>
              </w:rPr>
              <w:t>18</w:t>
            </w:r>
            <w:r>
              <w:rPr>
                <w:noProof/>
                <w:webHidden/>
              </w:rPr>
              <w:fldChar w:fldCharType="end"/>
            </w:r>
          </w:hyperlink>
        </w:p>
        <w:p w:rsidR="00047FEF" w:rsidRDefault="001C54DC">
          <w:pPr>
            <w:pStyle w:val="TDC3"/>
            <w:tabs>
              <w:tab w:val="right" w:leader="dot" w:pos="10790"/>
            </w:tabs>
            <w:rPr>
              <w:noProof/>
              <w:lang w:val="en-US"/>
            </w:rPr>
          </w:pPr>
          <w:hyperlink w:anchor="_Toc338537638" w:history="1">
            <w:r w:rsidR="00047FEF" w:rsidRPr="00B63631">
              <w:rPr>
                <w:rStyle w:val="Hipervnculo"/>
                <w:noProof/>
              </w:rPr>
              <w:t>cerrarPCT:</w:t>
            </w:r>
            <w:r w:rsidR="00047FEF">
              <w:rPr>
                <w:noProof/>
                <w:webHidden/>
              </w:rPr>
              <w:tab/>
            </w:r>
            <w:r>
              <w:rPr>
                <w:noProof/>
                <w:webHidden/>
              </w:rPr>
              <w:fldChar w:fldCharType="begin"/>
            </w:r>
            <w:r w:rsidR="00047FEF">
              <w:rPr>
                <w:noProof/>
                <w:webHidden/>
              </w:rPr>
              <w:instrText xml:space="preserve"> PAGEREF _Toc338537638 \h </w:instrText>
            </w:r>
            <w:r>
              <w:rPr>
                <w:noProof/>
                <w:webHidden/>
              </w:rPr>
            </w:r>
            <w:r>
              <w:rPr>
                <w:noProof/>
                <w:webHidden/>
              </w:rPr>
              <w:fldChar w:fldCharType="separate"/>
            </w:r>
            <w:r w:rsidR="00047FEF">
              <w:rPr>
                <w:noProof/>
                <w:webHidden/>
              </w:rPr>
              <w:t>18</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39" w:history="1">
            <w:r w:rsidR="00047FEF" w:rsidRPr="00B63631">
              <w:rPr>
                <w:rStyle w:val="Hipervnculo"/>
                <w:noProof/>
              </w:rPr>
              <w:t>Preguntas</w:t>
            </w:r>
            <w:r w:rsidR="00047FEF">
              <w:rPr>
                <w:noProof/>
                <w:webHidden/>
              </w:rPr>
              <w:tab/>
            </w:r>
            <w:r>
              <w:rPr>
                <w:noProof/>
                <w:webHidden/>
              </w:rPr>
              <w:fldChar w:fldCharType="begin"/>
            </w:r>
            <w:r w:rsidR="00047FEF">
              <w:rPr>
                <w:noProof/>
                <w:webHidden/>
              </w:rPr>
              <w:instrText xml:space="preserve"> PAGEREF _Toc338537639 \h </w:instrText>
            </w:r>
            <w:r>
              <w:rPr>
                <w:noProof/>
                <w:webHidden/>
              </w:rPr>
            </w:r>
            <w:r>
              <w:rPr>
                <w:noProof/>
                <w:webHidden/>
              </w:rPr>
              <w:fldChar w:fldCharType="separate"/>
            </w:r>
            <w:r w:rsidR="00047FEF">
              <w:rPr>
                <w:noProof/>
                <w:webHidden/>
              </w:rPr>
              <w:t>18</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0" w:history="1">
            <w:r w:rsidR="00047FEF" w:rsidRPr="00B63631">
              <w:rPr>
                <w:rStyle w:val="Hipervnculo"/>
                <w:noProof/>
              </w:rPr>
              <w:t>Pregunta1:</w:t>
            </w:r>
            <w:r w:rsidR="00047FEF">
              <w:rPr>
                <w:noProof/>
                <w:webHidden/>
              </w:rPr>
              <w:tab/>
            </w:r>
            <w:r>
              <w:rPr>
                <w:noProof/>
                <w:webHidden/>
              </w:rPr>
              <w:fldChar w:fldCharType="begin"/>
            </w:r>
            <w:r w:rsidR="00047FEF">
              <w:rPr>
                <w:noProof/>
                <w:webHidden/>
              </w:rPr>
              <w:instrText xml:space="preserve"> PAGEREF _Toc338537640 \h </w:instrText>
            </w:r>
            <w:r>
              <w:rPr>
                <w:noProof/>
                <w:webHidden/>
              </w:rPr>
            </w:r>
            <w:r>
              <w:rPr>
                <w:noProof/>
                <w:webHidden/>
              </w:rPr>
              <w:fldChar w:fldCharType="separate"/>
            </w:r>
            <w:r w:rsidR="00047FEF">
              <w:rPr>
                <w:noProof/>
                <w:webHidden/>
              </w:rPr>
              <w:t>18</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1" w:history="1">
            <w:r w:rsidR="00047FEF" w:rsidRPr="00B63631">
              <w:rPr>
                <w:rStyle w:val="Hipervnculo"/>
                <w:noProof/>
              </w:rPr>
              <w:t>Pregunta2:</w:t>
            </w:r>
            <w:r w:rsidR="00047FEF">
              <w:rPr>
                <w:noProof/>
                <w:webHidden/>
              </w:rPr>
              <w:tab/>
            </w:r>
            <w:r>
              <w:rPr>
                <w:noProof/>
                <w:webHidden/>
              </w:rPr>
              <w:fldChar w:fldCharType="begin"/>
            </w:r>
            <w:r w:rsidR="00047FEF">
              <w:rPr>
                <w:noProof/>
                <w:webHidden/>
              </w:rPr>
              <w:instrText xml:space="preserve"> PAGEREF _Toc338537641 \h </w:instrText>
            </w:r>
            <w:r>
              <w:rPr>
                <w:noProof/>
                <w:webHidden/>
              </w:rPr>
            </w:r>
            <w:r>
              <w:rPr>
                <w:noProof/>
                <w:webHidden/>
              </w:rPr>
              <w:fldChar w:fldCharType="separate"/>
            </w:r>
            <w:r w:rsidR="00047FEF">
              <w:rPr>
                <w:noProof/>
                <w:webHidden/>
              </w:rPr>
              <w:t>21</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2" w:history="1">
            <w:r w:rsidR="00047FEF" w:rsidRPr="00B63631">
              <w:rPr>
                <w:rStyle w:val="Hipervnculo"/>
                <w:noProof/>
              </w:rPr>
              <w:t>Manual de ejecución</w:t>
            </w:r>
            <w:r w:rsidR="00047FEF">
              <w:rPr>
                <w:noProof/>
                <w:webHidden/>
              </w:rPr>
              <w:tab/>
            </w:r>
            <w:r>
              <w:rPr>
                <w:noProof/>
                <w:webHidden/>
              </w:rPr>
              <w:fldChar w:fldCharType="begin"/>
            </w:r>
            <w:r w:rsidR="00047FEF">
              <w:rPr>
                <w:noProof/>
                <w:webHidden/>
              </w:rPr>
              <w:instrText xml:space="preserve"> PAGEREF _Toc338537642 \h </w:instrText>
            </w:r>
            <w:r>
              <w:rPr>
                <w:noProof/>
                <w:webHidden/>
              </w:rPr>
            </w:r>
            <w:r>
              <w:rPr>
                <w:noProof/>
                <w:webHidden/>
              </w:rPr>
              <w:fldChar w:fldCharType="separate"/>
            </w:r>
            <w:r w:rsidR="00047FEF">
              <w:rPr>
                <w:noProof/>
                <w:webHidden/>
              </w:rPr>
              <w:t>22</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3" w:history="1">
            <w:r w:rsidR="00047FEF" w:rsidRPr="00B63631">
              <w:rPr>
                <w:rStyle w:val="Hipervnculo"/>
                <w:noProof/>
              </w:rPr>
              <w:t>Pruebas</w:t>
            </w:r>
            <w:r w:rsidR="00047FEF">
              <w:rPr>
                <w:noProof/>
                <w:webHidden/>
              </w:rPr>
              <w:tab/>
            </w:r>
            <w:r>
              <w:rPr>
                <w:noProof/>
                <w:webHidden/>
              </w:rPr>
              <w:fldChar w:fldCharType="begin"/>
            </w:r>
            <w:r w:rsidR="00047FEF">
              <w:rPr>
                <w:noProof/>
                <w:webHidden/>
              </w:rPr>
              <w:instrText xml:space="preserve"> PAGEREF _Toc338537643 \h </w:instrText>
            </w:r>
            <w:r>
              <w:rPr>
                <w:noProof/>
                <w:webHidden/>
              </w:rPr>
            </w:r>
            <w:r>
              <w:rPr>
                <w:noProof/>
                <w:webHidden/>
              </w:rPr>
              <w:fldChar w:fldCharType="separate"/>
            </w:r>
            <w:r w:rsidR="00047FEF">
              <w:rPr>
                <w:noProof/>
                <w:webHidden/>
              </w:rPr>
              <w:t>23</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4" w:history="1">
            <w:r w:rsidR="00047FEF" w:rsidRPr="00B63631">
              <w:rPr>
                <w:rStyle w:val="Hipervnculo"/>
                <w:noProof/>
              </w:rPr>
              <w:t>Dificultades</w:t>
            </w:r>
            <w:r w:rsidR="00047FEF">
              <w:rPr>
                <w:noProof/>
                <w:webHidden/>
              </w:rPr>
              <w:tab/>
            </w:r>
            <w:r>
              <w:rPr>
                <w:noProof/>
                <w:webHidden/>
              </w:rPr>
              <w:fldChar w:fldCharType="begin"/>
            </w:r>
            <w:r w:rsidR="00047FEF">
              <w:rPr>
                <w:noProof/>
                <w:webHidden/>
              </w:rPr>
              <w:instrText xml:space="preserve"> PAGEREF _Toc338537644 \h </w:instrText>
            </w:r>
            <w:r>
              <w:rPr>
                <w:noProof/>
                <w:webHidden/>
              </w:rPr>
            </w:r>
            <w:r>
              <w:rPr>
                <w:noProof/>
                <w:webHidden/>
              </w:rPr>
              <w:fldChar w:fldCharType="separate"/>
            </w:r>
            <w:r w:rsidR="00047FEF">
              <w:rPr>
                <w:noProof/>
                <w:webHidden/>
              </w:rPr>
              <w:t>31</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5" w:history="1">
            <w:r w:rsidR="00047FEF" w:rsidRPr="00B63631">
              <w:rPr>
                <w:rStyle w:val="Hipervnculo"/>
                <w:noProof/>
              </w:rPr>
              <w:t>Posibles Mejoras</w:t>
            </w:r>
            <w:r w:rsidR="00047FEF">
              <w:rPr>
                <w:noProof/>
                <w:webHidden/>
              </w:rPr>
              <w:tab/>
            </w:r>
            <w:r>
              <w:rPr>
                <w:noProof/>
                <w:webHidden/>
              </w:rPr>
              <w:fldChar w:fldCharType="begin"/>
            </w:r>
            <w:r w:rsidR="00047FEF">
              <w:rPr>
                <w:noProof/>
                <w:webHidden/>
              </w:rPr>
              <w:instrText xml:space="preserve"> PAGEREF _Toc338537645 \h </w:instrText>
            </w:r>
            <w:r>
              <w:rPr>
                <w:noProof/>
                <w:webHidden/>
              </w:rPr>
            </w:r>
            <w:r>
              <w:rPr>
                <w:noProof/>
                <w:webHidden/>
              </w:rPr>
              <w:fldChar w:fldCharType="separate"/>
            </w:r>
            <w:r w:rsidR="00047FEF">
              <w:rPr>
                <w:noProof/>
                <w:webHidden/>
              </w:rPr>
              <w:t>31</w:t>
            </w:r>
            <w:r>
              <w:rPr>
                <w:noProof/>
                <w:webHidden/>
              </w:rPr>
              <w:fldChar w:fldCharType="end"/>
            </w:r>
          </w:hyperlink>
        </w:p>
        <w:p w:rsidR="00047FEF" w:rsidRDefault="001C54DC">
          <w:pPr>
            <w:pStyle w:val="TDC1"/>
            <w:tabs>
              <w:tab w:val="right" w:leader="dot" w:pos="10790"/>
            </w:tabs>
            <w:rPr>
              <w:rFonts w:asciiTheme="minorHAnsi" w:eastAsiaTheme="minorEastAsia" w:hAnsiTheme="minorHAnsi" w:cstheme="minorBidi"/>
              <w:noProof/>
              <w:color w:val="auto"/>
              <w:lang w:val="en-US" w:eastAsia="en-US"/>
            </w:rPr>
          </w:pPr>
          <w:hyperlink w:anchor="_Toc338537646" w:history="1">
            <w:r w:rsidR="00047FEF" w:rsidRPr="00B63631">
              <w:rPr>
                <w:rStyle w:val="Hipervnculo"/>
                <w:noProof/>
              </w:rPr>
              <w:t>Conclusiones</w:t>
            </w:r>
            <w:r w:rsidR="00047FEF">
              <w:rPr>
                <w:noProof/>
                <w:webHidden/>
              </w:rPr>
              <w:tab/>
            </w:r>
            <w:r>
              <w:rPr>
                <w:noProof/>
                <w:webHidden/>
              </w:rPr>
              <w:fldChar w:fldCharType="begin"/>
            </w:r>
            <w:r w:rsidR="00047FEF">
              <w:rPr>
                <w:noProof/>
                <w:webHidden/>
              </w:rPr>
              <w:instrText xml:space="preserve"> PAGEREF _Toc338537646 \h </w:instrText>
            </w:r>
            <w:r>
              <w:rPr>
                <w:noProof/>
                <w:webHidden/>
              </w:rPr>
            </w:r>
            <w:r>
              <w:rPr>
                <w:noProof/>
                <w:webHidden/>
              </w:rPr>
              <w:fldChar w:fldCharType="separate"/>
            </w:r>
            <w:r w:rsidR="00047FEF">
              <w:rPr>
                <w:noProof/>
                <w:webHidden/>
              </w:rPr>
              <w:t>31</w:t>
            </w:r>
            <w:r>
              <w:rPr>
                <w:noProof/>
                <w:webHidden/>
              </w:rPr>
              <w:fldChar w:fldCharType="end"/>
            </w:r>
          </w:hyperlink>
        </w:p>
        <w:p w:rsidR="00000538" w:rsidRPr="00847334" w:rsidRDefault="001C54DC">
          <w:pPr>
            <w:rPr>
              <w:color w:val="1F497D" w:themeColor="text2"/>
            </w:rPr>
          </w:pPr>
          <w:r w:rsidRPr="00847334">
            <w:rPr>
              <w:color w:val="1F497D" w:themeColor="text2"/>
            </w:rPr>
            <w:fldChar w:fldCharType="end"/>
          </w:r>
        </w:p>
      </w:sdtContent>
    </w:sdt>
    <w:p w:rsidR="00643CFE" w:rsidRPr="00847334" w:rsidRDefault="00643CFE" w:rsidP="00594AB4">
      <w:pPr>
        <w:pStyle w:val="Redes1"/>
      </w:pPr>
    </w:p>
    <w:p w:rsidR="00D056B4" w:rsidRPr="00847334" w:rsidRDefault="00643CFE" w:rsidP="00594AB4">
      <w:pPr>
        <w:pStyle w:val="Redes1"/>
      </w:pPr>
      <w:r w:rsidRPr="00847334">
        <w:br w:type="page"/>
      </w:r>
      <w:bookmarkStart w:id="1" w:name="_Toc338537620"/>
      <w:bookmarkStart w:id="2" w:name="_Toc335473677"/>
      <w:r w:rsidR="00D056B4" w:rsidRPr="00847334">
        <w:lastRenderedPageBreak/>
        <w:t>Objetivo</w:t>
      </w:r>
      <w:bookmarkEnd w:id="1"/>
    </w:p>
    <w:p w:rsidR="004606CB" w:rsidRPr="00847334" w:rsidRDefault="004606CB" w:rsidP="00BD02A3">
      <w:pPr>
        <w:autoSpaceDE w:val="0"/>
        <w:autoSpaceDN w:val="0"/>
        <w:adjustRightInd w:val="0"/>
        <w:spacing w:line="240" w:lineRule="auto"/>
        <w:rPr>
          <w:rFonts w:eastAsia="Times New Roman"/>
          <w:color w:val="auto"/>
          <w:sz w:val="20"/>
          <w:szCs w:val="20"/>
        </w:rPr>
      </w:pPr>
    </w:p>
    <w:p w:rsidR="00ED0438" w:rsidRPr="00847334" w:rsidRDefault="00D74F2C" w:rsidP="00BD02A3">
      <w:pPr>
        <w:autoSpaceDE w:val="0"/>
        <w:autoSpaceDN w:val="0"/>
        <w:adjustRightInd w:val="0"/>
        <w:spacing w:line="240" w:lineRule="auto"/>
        <w:rPr>
          <w:rFonts w:eastAsia="Times New Roman"/>
          <w:color w:val="auto"/>
          <w:sz w:val="20"/>
          <w:szCs w:val="20"/>
        </w:rPr>
      </w:pPr>
      <w:r w:rsidRPr="00847334">
        <w:rPr>
          <w:rFonts w:eastAsia="Times New Roman"/>
          <w:color w:val="auto"/>
          <w:sz w:val="20"/>
          <w:szCs w:val="20"/>
        </w:rPr>
        <w:t>I</w:t>
      </w:r>
      <w:r w:rsidR="00BD02A3" w:rsidRPr="00847334">
        <w:rPr>
          <w:rFonts w:eastAsia="Times New Roman"/>
          <w:color w:val="auto"/>
          <w:sz w:val="20"/>
          <w:szCs w:val="20"/>
        </w:rPr>
        <w:t xml:space="preserve">mplementar una API en C/C++, que contenga los métodos necesarios para </w:t>
      </w:r>
      <w:r w:rsidR="00ED0438" w:rsidRPr="00847334">
        <w:rPr>
          <w:rFonts w:eastAsia="Times New Roman"/>
          <w:color w:val="auto"/>
          <w:sz w:val="20"/>
          <w:szCs w:val="20"/>
        </w:rPr>
        <w:t>la utilización de un</w:t>
      </w:r>
      <w:r w:rsidR="00BD02A3" w:rsidRPr="00847334">
        <w:rPr>
          <w:rFonts w:eastAsia="Times New Roman"/>
          <w:color w:val="auto"/>
          <w:sz w:val="20"/>
          <w:szCs w:val="20"/>
        </w:rPr>
        <w:t xml:space="preserve"> </w:t>
      </w:r>
      <w:r w:rsidR="00ED0438" w:rsidRPr="00847334">
        <w:rPr>
          <w:rFonts w:eastAsia="Times New Roman"/>
          <w:color w:val="auto"/>
          <w:sz w:val="20"/>
          <w:szCs w:val="20"/>
        </w:rPr>
        <w:t xml:space="preserve">protocolo </w:t>
      </w:r>
      <w:r w:rsidR="00BD02A3" w:rsidRPr="00847334">
        <w:rPr>
          <w:rFonts w:eastAsia="Times New Roman"/>
          <w:color w:val="auto"/>
          <w:sz w:val="20"/>
          <w:szCs w:val="20"/>
        </w:rPr>
        <w:t>de capa transporte confiable</w:t>
      </w:r>
      <w:r w:rsidR="00ED0438" w:rsidRPr="00847334">
        <w:rPr>
          <w:rFonts w:eastAsia="Times New Roman"/>
          <w:color w:val="auto"/>
          <w:sz w:val="20"/>
          <w:szCs w:val="20"/>
        </w:rPr>
        <w:t xml:space="preserve"> que denominaremos PCT</w:t>
      </w:r>
      <w:r w:rsidR="00BD02A3" w:rsidRPr="00847334">
        <w:rPr>
          <w:rFonts w:eastAsia="Times New Roman"/>
          <w:color w:val="auto"/>
          <w:sz w:val="20"/>
          <w:szCs w:val="20"/>
        </w:rPr>
        <w:t>.</w:t>
      </w:r>
    </w:p>
    <w:p w:rsidR="00BD02A3" w:rsidRPr="00847334" w:rsidRDefault="00ED0438" w:rsidP="00BD02A3">
      <w:pPr>
        <w:autoSpaceDE w:val="0"/>
        <w:autoSpaceDN w:val="0"/>
        <w:adjustRightInd w:val="0"/>
        <w:spacing w:line="240" w:lineRule="auto"/>
        <w:rPr>
          <w:rFonts w:eastAsia="Times New Roman"/>
          <w:color w:val="auto"/>
          <w:sz w:val="20"/>
          <w:szCs w:val="20"/>
        </w:rPr>
      </w:pPr>
      <w:r w:rsidRPr="00847334">
        <w:rPr>
          <w:rFonts w:eastAsia="Times New Roman"/>
          <w:color w:val="auto"/>
          <w:sz w:val="20"/>
          <w:szCs w:val="20"/>
        </w:rPr>
        <w:t xml:space="preserve">Se debe resolver </w:t>
      </w:r>
      <w:r w:rsidR="00BD02A3" w:rsidRPr="00847334">
        <w:rPr>
          <w:rFonts w:eastAsia="Times New Roman"/>
          <w:color w:val="auto"/>
          <w:sz w:val="20"/>
          <w:szCs w:val="20"/>
        </w:rPr>
        <w:t>los siguientes elementos:</w:t>
      </w:r>
    </w:p>
    <w:p w:rsidR="00ED0438" w:rsidRPr="00847334" w:rsidRDefault="00BD02A3" w:rsidP="00BD02A3">
      <w:pPr>
        <w:numPr>
          <w:ilvl w:val="0"/>
          <w:numId w:val="21"/>
        </w:numPr>
        <w:autoSpaceDE w:val="0"/>
        <w:autoSpaceDN w:val="0"/>
        <w:adjustRightInd w:val="0"/>
        <w:spacing w:line="240" w:lineRule="auto"/>
        <w:rPr>
          <w:rFonts w:eastAsia="Times New Roman"/>
          <w:color w:val="auto"/>
          <w:sz w:val="20"/>
          <w:szCs w:val="20"/>
        </w:rPr>
      </w:pPr>
      <w:r w:rsidRPr="00847334">
        <w:rPr>
          <w:rFonts w:eastAsia="Times New Roman"/>
          <w:color w:val="auto"/>
          <w:sz w:val="20"/>
          <w:szCs w:val="20"/>
        </w:rPr>
        <w:t>Establecimiento de conexión del PCT, generando las estructuras sobre IP</w:t>
      </w:r>
      <w:r w:rsidR="00ED0438" w:rsidRPr="00847334">
        <w:rPr>
          <w:rFonts w:eastAsia="Times New Roman"/>
          <w:color w:val="auto"/>
          <w:sz w:val="20"/>
          <w:szCs w:val="20"/>
        </w:rPr>
        <w:t xml:space="preserve"> </w:t>
      </w:r>
      <w:r w:rsidRPr="00847334">
        <w:rPr>
          <w:rFonts w:eastAsia="Times New Roman"/>
          <w:color w:val="auto"/>
          <w:sz w:val="20"/>
          <w:szCs w:val="20"/>
        </w:rPr>
        <w:t>requeridas para la conexión real.</w:t>
      </w:r>
    </w:p>
    <w:p w:rsidR="00ED0438" w:rsidRPr="00847334" w:rsidRDefault="00BD02A3" w:rsidP="00BD02A3">
      <w:pPr>
        <w:numPr>
          <w:ilvl w:val="0"/>
          <w:numId w:val="21"/>
        </w:numPr>
        <w:autoSpaceDE w:val="0"/>
        <w:autoSpaceDN w:val="0"/>
        <w:adjustRightInd w:val="0"/>
        <w:spacing w:line="240" w:lineRule="auto"/>
        <w:rPr>
          <w:rFonts w:eastAsia="Times New Roman"/>
          <w:color w:val="auto"/>
          <w:sz w:val="20"/>
          <w:szCs w:val="20"/>
        </w:rPr>
      </w:pPr>
      <w:r w:rsidRPr="00847334">
        <w:rPr>
          <w:rFonts w:eastAsia="Times New Roman"/>
          <w:color w:val="auto"/>
          <w:sz w:val="20"/>
          <w:szCs w:val="20"/>
        </w:rPr>
        <w:t>Permitir el intercambio de datos en forma confiable, sin pérdida ni duplicación de</w:t>
      </w:r>
      <w:r w:rsidR="00ED0438" w:rsidRPr="00847334">
        <w:rPr>
          <w:rFonts w:eastAsia="Times New Roman"/>
          <w:color w:val="auto"/>
          <w:sz w:val="20"/>
          <w:szCs w:val="20"/>
        </w:rPr>
        <w:t xml:space="preserve"> </w:t>
      </w:r>
      <w:r w:rsidRPr="00847334">
        <w:rPr>
          <w:rFonts w:eastAsia="Times New Roman"/>
          <w:color w:val="auto"/>
          <w:sz w:val="20"/>
          <w:szCs w:val="20"/>
        </w:rPr>
        <w:t>datos</w:t>
      </w:r>
      <w:r w:rsidR="00D74F2C" w:rsidRPr="00847334">
        <w:rPr>
          <w:rFonts w:eastAsia="Times New Roman"/>
          <w:color w:val="auto"/>
          <w:sz w:val="20"/>
          <w:szCs w:val="20"/>
        </w:rPr>
        <w:t xml:space="preserve"> manteniendo el orden de los mismos</w:t>
      </w:r>
      <w:r w:rsidRPr="00847334">
        <w:rPr>
          <w:rFonts w:eastAsia="Times New Roman"/>
          <w:color w:val="auto"/>
          <w:sz w:val="20"/>
          <w:szCs w:val="20"/>
        </w:rPr>
        <w:t>.</w:t>
      </w:r>
    </w:p>
    <w:p w:rsidR="00BD02A3" w:rsidRPr="00847334" w:rsidRDefault="00BD02A3" w:rsidP="00BD02A3">
      <w:pPr>
        <w:numPr>
          <w:ilvl w:val="0"/>
          <w:numId w:val="21"/>
        </w:numPr>
        <w:autoSpaceDE w:val="0"/>
        <w:autoSpaceDN w:val="0"/>
        <w:adjustRightInd w:val="0"/>
        <w:spacing w:line="240" w:lineRule="auto"/>
        <w:rPr>
          <w:rFonts w:eastAsia="Times New Roman"/>
          <w:color w:val="auto"/>
          <w:sz w:val="20"/>
          <w:szCs w:val="20"/>
        </w:rPr>
      </w:pPr>
      <w:r w:rsidRPr="00847334">
        <w:rPr>
          <w:rFonts w:eastAsia="Times New Roman"/>
          <w:color w:val="auto"/>
          <w:sz w:val="20"/>
          <w:szCs w:val="20"/>
        </w:rPr>
        <w:t>Desconexión del PCT</w:t>
      </w:r>
    </w:p>
    <w:p w:rsidR="00BD02A3" w:rsidRPr="00847334" w:rsidRDefault="00BD02A3" w:rsidP="00DD3640">
      <w:pPr>
        <w:autoSpaceDE w:val="0"/>
        <w:autoSpaceDN w:val="0"/>
        <w:adjustRightInd w:val="0"/>
        <w:rPr>
          <w:rFonts w:eastAsia="Times New Roman"/>
          <w:color w:val="auto"/>
          <w:sz w:val="20"/>
          <w:szCs w:val="20"/>
        </w:rPr>
      </w:pPr>
    </w:p>
    <w:p w:rsidR="00DD3640" w:rsidRPr="00847334" w:rsidRDefault="00DD3640" w:rsidP="00DD3640">
      <w:pPr>
        <w:autoSpaceDE w:val="0"/>
        <w:autoSpaceDN w:val="0"/>
        <w:adjustRightInd w:val="0"/>
        <w:rPr>
          <w:rFonts w:eastAsia="Times New Roman"/>
          <w:color w:val="auto"/>
          <w:sz w:val="20"/>
          <w:szCs w:val="20"/>
        </w:rPr>
      </w:pPr>
    </w:p>
    <w:p w:rsidR="00D056B4" w:rsidRPr="00847334" w:rsidRDefault="00D056B4" w:rsidP="00594AB4">
      <w:pPr>
        <w:pStyle w:val="Redes1"/>
      </w:pPr>
      <w:bookmarkStart w:id="3" w:name="_Toc338537621"/>
      <w:r w:rsidRPr="00847334">
        <w:t>Descripción del Problema</w:t>
      </w:r>
      <w:bookmarkEnd w:id="3"/>
    </w:p>
    <w:p w:rsidR="004606CB" w:rsidRPr="00847334" w:rsidRDefault="004606CB" w:rsidP="00F0184F">
      <w:pPr>
        <w:autoSpaceDE w:val="0"/>
        <w:autoSpaceDN w:val="0"/>
        <w:adjustRightInd w:val="0"/>
        <w:rPr>
          <w:rFonts w:eastAsia="Times New Roman"/>
          <w:color w:val="auto"/>
          <w:sz w:val="20"/>
          <w:szCs w:val="20"/>
        </w:rPr>
      </w:pPr>
    </w:p>
    <w:p w:rsidR="00F0184F" w:rsidRPr="00847334" w:rsidRDefault="00FD25D7" w:rsidP="004606CB">
      <w:pPr>
        <w:autoSpaceDE w:val="0"/>
        <w:autoSpaceDN w:val="0"/>
        <w:adjustRightInd w:val="0"/>
        <w:rPr>
          <w:rFonts w:eastAsia="Times New Roman"/>
          <w:color w:val="auto"/>
          <w:sz w:val="20"/>
          <w:szCs w:val="20"/>
        </w:rPr>
      </w:pPr>
      <w:r w:rsidRPr="00847334">
        <w:rPr>
          <w:rFonts w:eastAsia="Times New Roman"/>
          <w:color w:val="auto"/>
          <w:sz w:val="20"/>
          <w:szCs w:val="20"/>
        </w:rPr>
        <w:t xml:space="preserve">Se desea implementar un servicio de capa transporte confiable y orientado a conexión </w:t>
      </w:r>
      <w:r w:rsidR="00BC4B22" w:rsidRPr="00847334">
        <w:rPr>
          <w:rFonts w:eastAsia="Times New Roman"/>
          <w:color w:val="auto"/>
          <w:sz w:val="20"/>
          <w:szCs w:val="20"/>
        </w:rPr>
        <w:t xml:space="preserve">llamado </w:t>
      </w:r>
      <w:r w:rsidRPr="00847334">
        <w:rPr>
          <w:rFonts w:eastAsia="Times New Roman"/>
          <w:color w:val="auto"/>
          <w:sz w:val="20"/>
          <w:szCs w:val="20"/>
        </w:rPr>
        <w:t xml:space="preserve">PCT (Protocolo Confiable de Transporte), sobre el protocolo de capa red Internet </w:t>
      </w:r>
      <w:proofErr w:type="spellStart"/>
      <w:r w:rsidRPr="00847334">
        <w:rPr>
          <w:rFonts w:eastAsia="Times New Roman"/>
          <w:color w:val="auto"/>
          <w:sz w:val="20"/>
          <w:szCs w:val="20"/>
        </w:rPr>
        <w:t>Protocol</w:t>
      </w:r>
      <w:proofErr w:type="spellEnd"/>
      <w:r w:rsidRPr="00847334">
        <w:rPr>
          <w:rFonts w:eastAsia="Times New Roman"/>
          <w:color w:val="auto"/>
          <w:sz w:val="20"/>
          <w:szCs w:val="20"/>
        </w:rPr>
        <w:t xml:space="preserve"> (IP). El término confiable indica que los datos enviados por el extremo origen, serán entregados a la aplicación destino sin pérdidas, y en el mismo orden en el que fueron enviados, independientemente de los problemas que pueda presentar la transferencia de datos por la red (pérdida o duplicación).</w:t>
      </w:r>
    </w:p>
    <w:p w:rsidR="004606CB" w:rsidRPr="00847334" w:rsidRDefault="004606CB" w:rsidP="004606CB">
      <w:pPr>
        <w:autoSpaceDE w:val="0"/>
        <w:autoSpaceDN w:val="0"/>
        <w:adjustRightInd w:val="0"/>
        <w:rPr>
          <w:rFonts w:eastAsia="Times New Roman"/>
          <w:color w:val="auto"/>
          <w:sz w:val="20"/>
          <w:szCs w:val="20"/>
        </w:rPr>
      </w:pPr>
    </w:p>
    <w:p w:rsidR="00F75072" w:rsidRPr="00847334" w:rsidRDefault="00F75072" w:rsidP="004606CB">
      <w:pPr>
        <w:autoSpaceDE w:val="0"/>
        <w:autoSpaceDN w:val="0"/>
        <w:adjustRightInd w:val="0"/>
        <w:rPr>
          <w:b/>
          <w:bCs/>
          <w:iCs/>
        </w:rPr>
      </w:pPr>
    </w:p>
    <w:p w:rsidR="00F75072" w:rsidRPr="00847334" w:rsidRDefault="00F75072" w:rsidP="004606CB">
      <w:pPr>
        <w:autoSpaceDE w:val="0"/>
        <w:autoSpaceDN w:val="0"/>
        <w:adjustRightInd w:val="0"/>
        <w:rPr>
          <w:b/>
          <w:bCs/>
          <w:iCs/>
        </w:rPr>
      </w:pPr>
    </w:p>
    <w:p w:rsidR="00BC4B22" w:rsidRPr="00847334" w:rsidRDefault="00BC4B22" w:rsidP="00594AB4">
      <w:pPr>
        <w:pStyle w:val="Redes1"/>
      </w:pPr>
      <w:bookmarkStart w:id="4" w:name="_Toc338537622"/>
      <w:r w:rsidRPr="00847334">
        <w:t>Descripción del protocolo PCT</w:t>
      </w:r>
      <w:bookmarkEnd w:id="4"/>
      <w:r w:rsidRPr="00847334">
        <w:t xml:space="preserve"> </w:t>
      </w:r>
    </w:p>
    <w:p w:rsidR="004606CB" w:rsidRPr="00847334" w:rsidRDefault="004606CB" w:rsidP="00BC4B22">
      <w:pPr>
        <w:autoSpaceDE w:val="0"/>
        <w:autoSpaceDN w:val="0"/>
        <w:adjustRightInd w:val="0"/>
        <w:rPr>
          <w:rFonts w:eastAsia="Times New Roman"/>
          <w:color w:val="auto"/>
          <w:sz w:val="20"/>
          <w:szCs w:val="20"/>
        </w:rPr>
      </w:pPr>
    </w:p>
    <w:p w:rsidR="005B651A" w:rsidRPr="00847334" w:rsidRDefault="00BC4B22" w:rsidP="00BC4B22">
      <w:pPr>
        <w:autoSpaceDE w:val="0"/>
        <w:autoSpaceDN w:val="0"/>
        <w:adjustRightInd w:val="0"/>
        <w:rPr>
          <w:rFonts w:eastAsia="Times New Roman"/>
          <w:color w:val="auto"/>
          <w:sz w:val="20"/>
          <w:szCs w:val="20"/>
        </w:rPr>
      </w:pPr>
      <w:r w:rsidRPr="00847334">
        <w:rPr>
          <w:rFonts w:eastAsia="Times New Roman"/>
          <w:color w:val="auto"/>
          <w:sz w:val="20"/>
          <w:szCs w:val="20"/>
        </w:rPr>
        <w:t xml:space="preserve">El protocolo PCT debe realizarse sobre el protocolo de capa de red Internet </w:t>
      </w:r>
      <w:proofErr w:type="spellStart"/>
      <w:r w:rsidRPr="00847334">
        <w:rPr>
          <w:rFonts w:eastAsia="Times New Roman"/>
          <w:color w:val="auto"/>
          <w:sz w:val="20"/>
          <w:szCs w:val="20"/>
        </w:rPr>
        <w:t>Protocol</w:t>
      </w:r>
      <w:proofErr w:type="spellEnd"/>
      <w:r w:rsidRPr="00847334">
        <w:rPr>
          <w:rFonts w:eastAsia="Times New Roman"/>
          <w:color w:val="auto"/>
          <w:sz w:val="20"/>
          <w:szCs w:val="20"/>
        </w:rPr>
        <w:t xml:space="preserve"> (IP), </w:t>
      </w:r>
      <w:r w:rsidR="001E5FD9" w:rsidRPr="00847334">
        <w:rPr>
          <w:rFonts w:eastAsia="Times New Roman"/>
          <w:color w:val="auto"/>
          <w:sz w:val="20"/>
          <w:szCs w:val="20"/>
        </w:rPr>
        <w:t xml:space="preserve">el cual </w:t>
      </w:r>
      <w:r w:rsidRPr="00847334">
        <w:rPr>
          <w:rFonts w:eastAsia="Times New Roman"/>
          <w:color w:val="auto"/>
          <w:sz w:val="20"/>
          <w:szCs w:val="20"/>
        </w:rPr>
        <w:t xml:space="preserve">provee un servicio de datagramas no confiable, </w:t>
      </w:r>
      <w:r w:rsidR="001E5FD9" w:rsidRPr="00847334">
        <w:rPr>
          <w:rFonts w:eastAsia="Times New Roman"/>
          <w:color w:val="auto"/>
          <w:sz w:val="20"/>
          <w:szCs w:val="20"/>
        </w:rPr>
        <w:t xml:space="preserve">y será </w:t>
      </w:r>
      <w:r w:rsidRPr="00847334">
        <w:rPr>
          <w:rFonts w:eastAsia="Times New Roman"/>
          <w:color w:val="auto"/>
          <w:sz w:val="20"/>
          <w:szCs w:val="20"/>
        </w:rPr>
        <w:t xml:space="preserve">implementado por medio de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sockets</w:t>
      </w:r>
      <w:r w:rsidR="001E5FD9" w:rsidRPr="00847334">
        <w:rPr>
          <w:rFonts w:eastAsia="Times New Roman"/>
          <w:color w:val="auto"/>
          <w:sz w:val="20"/>
          <w:szCs w:val="20"/>
        </w:rPr>
        <w:t>.</w:t>
      </w:r>
    </w:p>
    <w:p w:rsidR="005B651A" w:rsidRPr="00847334" w:rsidRDefault="005B651A" w:rsidP="005B651A">
      <w:pPr>
        <w:autoSpaceDE w:val="0"/>
        <w:autoSpaceDN w:val="0"/>
        <w:adjustRightInd w:val="0"/>
        <w:rPr>
          <w:rFonts w:eastAsia="Times New Roman"/>
          <w:color w:val="auto"/>
          <w:sz w:val="20"/>
          <w:szCs w:val="20"/>
        </w:rPr>
      </w:pPr>
      <w:r w:rsidRPr="00847334">
        <w:rPr>
          <w:rFonts w:eastAsia="Times New Roman"/>
          <w:color w:val="auto"/>
          <w:sz w:val="20"/>
          <w:szCs w:val="20"/>
        </w:rPr>
        <w:t xml:space="preserve">Solo existirá una sesión PCT por aplicación, las cuales se identificarán con [IP origen, puerto PCT origen, IP destino, puerto PCT destino]. </w:t>
      </w:r>
    </w:p>
    <w:p w:rsidR="005B651A" w:rsidRPr="00847334" w:rsidRDefault="005B651A" w:rsidP="005B651A">
      <w:pPr>
        <w:autoSpaceDE w:val="0"/>
        <w:autoSpaceDN w:val="0"/>
        <w:adjustRightInd w:val="0"/>
        <w:rPr>
          <w:rFonts w:eastAsia="Times New Roman"/>
          <w:color w:val="auto"/>
          <w:sz w:val="20"/>
          <w:szCs w:val="20"/>
        </w:rPr>
      </w:pPr>
    </w:p>
    <w:p w:rsidR="00231F91" w:rsidRPr="00847334" w:rsidRDefault="005B651A" w:rsidP="005B651A">
      <w:pPr>
        <w:autoSpaceDE w:val="0"/>
        <w:autoSpaceDN w:val="0"/>
        <w:adjustRightInd w:val="0"/>
        <w:rPr>
          <w:rFonts w:eastAsia="Times New Roman"/>
          <w:color w:val="auto"/>
          <w:sz w:val="20"/>
          <w:szCs w:val="20"/>
        </w:rPr>
      </w:pPr>
      <w:r w:rsidRPr="00847334">
        <w:rPr>
          <w:rFonts w:eastAsia="Times New Roman"/>
          <w:color w:val="auto"/>
          <w:sz w:val="20"/>
          <w:szCs w:val="20"/>
        </w:rPr>
        <w:t>En cuanto a</w:t>
      </w:r>
      <w:r w:rsidR="00231F91" w:rsidRPr="00847334">
        <w:rPr>
          <w:rFonts w:eastAsia="Times New Roman"/>
          <w:color w:val="auto"/>
          <w:sz w:val="20"/>
          <w:szCs w:val="20"/>
        </w:rPr>
        <w:t>l establecimiento de</w:t>
      </w:r>
      <w:r w:rsidRPr="00847334">
        <w:rPr>
          <w:rFonts w:eastAsia="Times New Roman"/>
          <w:color w:val="auto"/>
          <w:sz w:val="20"/>
          <w:szCs w:val="20"/>
        </w:rPr>
        <w:t xml:space="preserve"> la conexió</w:t>
      </w:r>
      <w:r w:rsidR="00231F91" w:rsidRPr="00847334">
        <w:rPr>
          <w:rFonts w:eastAsia="Times New Roman"/>
          <w:color w:val="auto"/>
          <w:sz w:val="20"/>
          <w:szCs w:val="20"/>
        </w:rPr>
        <w:t>n:</w:t>
      </w:r>
    </w:p>
    <w:p w:rsidR="00231F91" w:rsidRPr="00847334" w:rsidRDefault="00231F91" w:rsidP="00231F91">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Se usará</w:t>
      </w:r>
      <w:r w:rsidR="005B651A" w:rsidRPr="00847334">
        <w:rPr>
          <w:rFonts w:eastAsia="Times New Roman"/>
          <w:color w:val="auto"/>
          <w:sz w:val="20"/>
          <w:szCs w:val="20"/>
        </w:rPr>
        <w:t xml:space="preserve"> </w:t>
      </w:r>
      <w:r w:rsidRPr="00847334">
        <w:rPr>
          <w:rFonts w:eastAsia="Times New Roman"/>
          <w:color w:val="auto"/>
          <w:sz w:val="20"/>
          <w:szCs w:val="20"/>
        </w:rPr>
        <w:t xml:space="preserve">un mecanismo </w:t>
      </w:r>
      <w:proofErr w:type="spellStart"/>
      <w:r w:rsidRPr="00847334">
        <w:rPr>
          <w:rFonts w:eastAsia="Times New Roman"/>
          <w:color w:val="auto"/>
          <w:sz w:val="20"/>
          <w:szCs w:val="20"/>
        </w:rPr>
        <w:t>three-way</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handshake</w:t>
      </w:r>
      <w:proofErr w:type="spellEnd"/>
      <w:r w:rsidRPr="00847334">
        <w:rPr>
          <w:rFonts w:eastAsia="Times New Roman"/>
          <w:color w:val="auto"/>
          <w:sz w:val="20"/>
          <w:szCs w:val="20"/>
        </w:rPr>
        <w:t xml:space="preserve">, donde un extremo activo inicia una conexión </w:t>
      </w:r>
      <w:r w:rsidR="00E22322" w:rsidRPr="00847334">
        <w:rPr>
          <w:rFonts w:eastAsia="Times New Roman"/>
          <w:color w:val="auto"/>
          <w:sz w:val="20"/>
          <w:szCs w:val="20"/>
        </w:rPr>
        <w:t>(</w:t>
      </w:r>
      <w:proofErr w:type="spellStart"/>
      <w:r w:rsidR="00E22322" w:rsidRPr="00847334">
        <w:rPr>
          <w:rFonts w:eastAsia="Times New Roman"/>
          <w:color w:val="auto"/>
          <w:sz w:val="20"/>
          <w:szCs w:val="20"/>
        </w:rPr>
        <w:t>conectarPCT</w:t>
      </w:r>
      <w:proofErr w:type="spellEnd"/>
      <w:r w:rsidR="00E22322" w:rsidRPr="00847334">
        <w:rPr>
          <w:rFonts w:eastAsia="Times New Roman"/>
          <w:color w:val="auto"/>
          <w:sz w:val="20"/>
          <w:szCs w:val="20"/>
        </w:rPr>
        <w:t xml:space="preserve">) </w:t>
      </w:r>
      <w:r w:rsidRPr="00847334">
        <w:rPr>
          <w:rFonts w:eastAsia="Times New Roman"/>
          <w:color w:val="auto"/>
          <w:sz w:val="20"/>
          <w:szCs w:val="20"/>
        </w:rPr>
        <w:t>mientras el otro extremo pasivo espera conexiones</w:t>
      </w:r>
      <w:r w:rsidR="00E22322" w:rsidRPr="00847334">
        <w:rPr>
          <w:rFonts w:eastAsia="Times New Roman"/>
          <w:color w:val="auto"/>
          <w:sz w:val="20"/>
          <w:szCs w:val="20"/>
        </w:rPr>
        <w:t xml:space="preserve"> (</w:t>
      </w:r>
      <w:proofErr w:type="spellStart"/>
      <w:r w:rsidR="00E22322" w:rsidRPr="00847334">
        <w:rPr>
          <w:rFonts w:eastAsia="Times New Roman"/>
          <w:color w:val="auto"/>
          <w:sz w:val="20"/>
          <w:szCs w:val="20"/>
        </w:rPr>
        <w:t>aceptarPCT</w:t>
      </w:r>
      <w:proofErr w:type="spellEnd"/>
      <w:r w:rsidR="00E22322" w:rsidRPr="00847334">
        <w:rPr>
          <w:rFonts w:eastAsia="Times New Roman"/>
          <w:color w:val="auto"/>
          <w:sz w:val="20"/>
          <w:szCs w:val="20"/>
        </w:rPr>
        <w:t>)</w:t>
      </w:r>
      <w:r w:rsidRPr="00847334">
        <w:rPr>
          <w:rFonts w:eastAsia="Times New Roman"/>
          <w:color w:val="auto"/>
          <w:sz w:val="20"/>
          <w:szCs w:val="20"/>
        </w:rPr>
        <w:t>.</w:t>
      </w:r>
    </w:p>
    <w:p w:rsidR="005B651A" w:rsidRPr="00847334" w:rsidRDefault="00231F91" w:rsidP="00231F91">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También se dará</w:t>
      </w:r>
      <w:r w:rsidR="005B651A" w:rsidRPr="00847334">
        <w:rPr>
          <w:rFonts w:eastAsia="Times New Roman"/>
          <w:color w:val="auto"/>
          <w:sz w:val="20"/>
          <w:szCs w:val="20"/>
        </w:rPr>
        <w:t xml:space="preserve"> soporte para la </w:t>
      </w:r>
      <w:r w:rsidRPr="00847334">
        <w:rPr>
          <w:rFonts w:eastAsia="Times New Roman"/>
          <w:color w:val="auto"/>
          <w:sz w:val="20"/>
          <w:szCs w:val="20"/>
        </w:rPr>
        <w:t>verificación</w:t>
      </w:r>
      <w:r w:rsidR="005B651A" w:rsidRPr="00847334">
        <w:rPr>
          <w:rFonts w:eastAsia="Times New Roman"/>
          <w:color w:val="auto"/>
          <w:sz w:val="20"/>
          <w:szCs w:val="20"/>
        </w:rPr>
        <w:t xml:space="preserve"> de que la </w:t>
      </w:r>
      <w:r w:rsidRPr="00847334">
        <w:rPr>
          <w:rFonts w:eastAsia="Times New Roman"/>
          <w:color w:val="auto"/>
          <w:sz w:val="20"/>
          <w:szCs w:val="20"/>
        </w:rPr>
        <w:t>conexión</w:t>
      </w:r>
      <w:r w:rsidR="005B651A" w:rsidRPr="00847334">
        <w:rPr>
          <w:rFonts w:eastAsia="Times New Roman"/>
          <w:color w:val="auto"/>
          <w:sz w:val="20"/>
          <w:szCs w:val="20"/>
        </w:rPr>
        <w:t xml:space="preserve"> </w:t>
      </w:r>
      <w:r w:rsidRPr="00847334">
        <w:rPr>
          <w:rFonts w:eastAsia="Times New Roman"/>
          <w:color w:val="auto"/>
          <w:sz w:val="20"/>
          <w:szCs w:val="20"/>
        </w:rPr>
        <w:t xml:space="preserve">sigue activa mediante el envío de segmentos PCT </w:t>
      </w:r>
      <w:proofErr w:type="spellStart"/>
      <w:r w:rsidR="00E22322" w:rsidRPr="00847334">
        <w:rPr>
          <w:rFonts w:eastAsia="Times New Roman"/>
          <w:color w:val="auto"/>
          <w:sz w:val="20"/>
          <w:szCs w:val="20"/>
        </w:rPr>
        <w:t>K</w:t>
      </w:r>
      <w:r w:rsidRPr="00847334">
        <w:rPr>
          <w:rFonts w:eastAsia="Times New Roman"/>
          <w:color w:val="auto"/>
          <w:sz w:val="20"/>
          <w:szCs w:val="20"/>
        </w:rPr>
        <w:t>eep</w:t>
      </w:r>
      <w:proofErr w:type="spellEnd"/>
      <w:r w:rsidRPr="00847334">
        <w:rPr>
          <w:rFonts w:eastAsia="Times New Roman"/>
          <w:color w:val="auto"/>
          <w:sz w:val="20"/>
          <w:szCs w:val="20"/>
        </w:rPr>
        <w:t xml:space="preserve"> </w:t>
      </w:r>
      <w:proofErr w:type="spellStart"/>
      <w:r w:rsidR="00E22322" w:rsidRPr="00847334">
        <w:rPr>
          <w:rFonts w:eastAsia="Times New Roman"/>
          <w:color w:val="auto"/>
          <w:sz w:val="20"/>
          <w:szCs w:val="20"/>
        </w:rPr>
        <w:t>A</w:t>
      </w:r>
      <w:r w:rsidRPr="00847334">
        <w:rPr>
          <w:rFonts w:eastAsia="Times New Roman"/>
          <w:color w:val="auto"/>
          <w:sz w:val="20"/>
          <w:szCs w:val="20"/>
        </w:rPr>
        <w:t>live</w:t>
      </w:r>
      <w:proofErr w:type="spellEnd"/>
      <w:r w:rsidRPr="00847334">
        <w:rPr>
          <w:rFonts w:eastAsia="Times New Roman"/>
          <w:color w:val="auto"/>
          <w:sz w:val="20"/>
          <w:szCs w:val="20"/>
        </w:rPr>
        <w:t>.</w:t>
      </w:r>
    </w:p>
    <w:p w:rsidR="005B651A" w:rsidRPr="00847334" w:rsidRDefault="005B651A" w:rsidP="00BC4B22">
      <w:pPr>
        <w:autoSpaceDE w:val="0"/>
        <w:autoSpaceDN w:val="0"/>
        <w:adjustRightInd w:val="0"/>
        <w:rPr>
          <w:rFonts w:eastAsia="Times New Roman"/>
          <w:color w:val="auto"/>
          <w:sz w:val="20"/>
          <w:szCs w:val="20"/>
        </w:rPr>
      </w:pPr>
    </w:p>
    <w:p w:rsidR="00E22322" w:rsidRPr="00847334" w:rsidRDefault="00E22322" w:rsidP="00E22322">
      <w:pPr>
        <w:autoSpaceDE w:val="0"/>
        <w:autoSpaceDN w:val="0"/>
        <w:adjustRightInd w:val="0"/>
        <w:rPr>
          <w:rFonts w:eastAsia="Times New Roman"/>
          <w:color w:val="auto"/>
          <w:sz w:val="20"/>
          <w:szCs w:val="20"/>
        </w:rPr>
      </w:pPr>
      <w:r w:rsidRPr="00847334">
        <w:rPr>
          <w:rFonts w:eastAsia="Times New Roman"/>
          <w:color w:val="auto"/>
          <w:sz w:val="20"/>
          <w:szCs w:val="20"/>
        </w:rPr>
        <w:t>En cuanto al envío de información:</w:t>
      </w:r>
    </w:p>
    <w:p w:rsidR="00E22322" w:rsidRPr="00847334" w:rsidRDefault="00E22322" w:rsidP="00E22322">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Se ofrecerán dos métodos (</w:t>
      </w:r>
      <w:proofErr w:type="spellStart"/>
      <w:r w:rsidRPr="00847334">
        <w:rPr>
          <w:rFonts w:eastAsia="Times New Roman"/>
          <w:color w:val="auto"/>
          <w:sz w:val="20"/>
          <w:szCs w:val="20"/>
        </w:rPr>
        <w:t>escribirPCT</w:t>
      </w:r>
      <w:proofErr w:type="spellEnd"/>
      <w:r w:rsidRPr="00847334">
        <w:rPr>
          <w:rFonts w:eastAsia="Times New Roman"/>
          <w:color w:val="auto"/>
          <w:sz w:val="20"/>
          <w:szCs w:val="20"/>
        </w:rPr>
        <w:t xml:space="preserve"> y </w:t>
      </w:r>
      <w:proofErr w:type="spellStart"/>
      <w:r w:rsidRPr="00847334">
        <w:rPr>
          <w:rFonts w:eastAsia="Times New Roman"/>
          <w:color w:val="auto"/>
          <w:sz w:val="20"/>
          <w:szCs w:val="20"/>
        </w:rPr>
        <w:t>leerPCT</w:t>
      </w:r>
      <w:proofErr w:type="spellEnd"/>
      <w:r w:rsidRPr="00847334">
        <w:rPr>
          <w:rFonts w:eastAsia="Times New Roman"/>
          <w:color w:val="auto"/>
          <w:sz w:val="20"/>
          <w:szCs w:val="20"/>
        </w:rPr>
        <w:t>) que implementarán la solicitud de envío y recepción respectivamente.</w:t>
      </w:r>
    </w:p>
    <w:p w:rsidR="00E22322" w:rsidRPr="00847334" w:rsidRDefault="00E22322" w:rsidP="00E22322">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El envío será en forma unidireccional desde el extremo que inició la conexión hacia el otro extremo.</w:t>
      </w:r>
    </w:p>
    <w:p w:rsidR="004606CB" w:rsidRPr="00847334" w:rsidRDefault="00E22322" w:rsidP="004606CB">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El intercambio de información entre los dos extremos se realizar</w:t>
      </w:r>
      <w:r w:rsidR="004606CB" w:rsidRPr="00847334">
        <w:rPr>
          <w:rFonts w:eastAsia="Times New Roman"/>
          <w:color w:val="auto"/>
          <w:sz w:val="20"/>
          <w:szCs w:val="20"/>
        </w:rPr>
        <w:t>á</w:t>
      </w:r>
      <w:r w:rsidRPr="00847334">
        <w:rPr>
          <w:rFonts w:eastAsia="Times New Roman"/>
          <w:color w:val="auto"/>
          <w:sz w:val="20"/>
          <w:szCs w:val="20"/>
        </w:rPr>
        <w:t xml:space="preserve"> a través de</w:t>
      </w:r>
      <w:r w:rsidR="004606CB" w:rsidRPr="00847334">
        <w:rPr>
          <w:rFonts w:eastAsia="Times New Roman"/>
          <w:color w:val="auto"/>
          <w:sz w:val="20"/>
          <w:szCs w:val="20"/>
        </w:rPr>
        <w:t xml:space="preserve"> </w:t>
      </w:r>
      <w:proofErr w:type="spellStart"/>
      <w:r w:rsidRPr="00847334">
        <w:rPr>
          <w:rFonts w:eastAsia="Times New Roman"/>
          <w:color w:val="auto"/>
          <w:sz w:val="20"/>
          <w:szCs w:val="20"/>
        </w:rPr>
        <w:t>TPDUs</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Transport</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Protocol</w:t>
      </w:r>
      <w:proofErr w:type="spellEnd"/>
      <w:r w:rsidRPr="00847334">
        <w:rPr>
          <w:rFonts w:eastAsia="Times New Roman"/>
          <w:color w:val="auto"/>
          <w:sz w:val="20"/>
          <w:szCs w:val="20"/>
        </w:rPr>
        <w:t xml:space="preserve"> Data </w:t>
      </w:r>
      <w:proofErr w:type="spellStart"/>
      <w:r w:rsidRPr="00847334">
        <w:rPr>
          <w:rFonts w:eastAsia="Times New Roman"/>
          <w:color w:val="auto"/>
          <w:sz w:val="20"/>
          <w:szCs w:val="20"/>
        </w:rPr>
        <w:t>Unit</w:t>
      </w:r>
      <w:proofErr w:type="spellEnd"/>
      <w:r w:rsidRPr="00847334">
        <w:rPr>
          <w:rFonts w:eastAsia="Times New Roman"/>
          <w:color w:val="auto"/>
          <w:sz w:val="20"/>
          <w:szCs w:val="20"/>
        </w:rPr>
        <w:t>) con formato PCT</w:t>
      </w:r>
      <w:r w:rsidR="004606CB" w:rsidRPr="00847334">
        <w:rPr>
          <w:rFonts w:eastAsia="Times New Roman"/>
          <w:color w:val="auto"/>
          <w:sz w:val="20"/>
          <w:szCs w:val="20"/>
        </w:rPr>
        <w:t>. Estos permitirán la transmisión de bytes de un extremo al otro (tanto texto como de datos binarios).</w:t>
      </w:r>
    </w:p>
    <w:p w:rsidR="00E22322" w:rsidRPr="00847334" w:rsidRDefault="004606CB" w:rsidP="00E22322">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Se implementarán buffers de recepción y envío auxiliares, que serán utilizados por las aplicaciones para escribir/leer los bytes enviados/recibidos.</w:t>
      </w:r>
    </w:p>
    <w:p w:rsidR="00981E13" w:rsidRPr="00847334" w:rsidRDefault="004606CB" w:rsidP="00981E13">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 xml:space="preserve">Para cumplir con la confiabilidad del servicio de transferencia de datos, PCT contará con una política </w:t>
      </w:r>
      <w:proofErr w:type="spellStart"/>
      <w:r w:rsidRPr="00847334">
        <w:rPr>
          <w:rFonts w:eastAsia="Times New Roman"/>
          <w:color w:val="auto"/>
          <w:sz w:val="20"/>
          <w:szCs w:val="20"/>
        </w:rPr>
        <w:t>Go</w:t>
      </w:r>
      <w:proofErr w:type="spellEnd"/>
      <w:r w:rsidRPr="00847334">
        <w:rPr>
          <w:rFonts w:eastAsia="Times New Roman"/>
          <w:color w:val="auto"/>
          <w:sz w:val="20"/>
          <w:szCs w:val="20"/>
        </w:rPr>
        <w:t xml:space="preserve"> Back N de </w:t>
      </w:r>
      <w:proofErr w:type="spellStart"/>
      <w:r w:rsidRPr="00847334">
        <w:rPr>
          <w:rFonts w:eastAsia="Times New Roman"/>
          <w:color w:val="auto"/>
          <w:sz w:val="20"/>
          <w:szCs w:val="20"/>
        </w:rPr>
        <w:t>Automatic</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Repeat</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reQuest</w:t>
      </w:r>
      <w:proofErr w:type="spellEnd"/>
      <w:r w:rsidRPr="00847334">
        <w:rPr>
          <w:rFonts w:eastAsia="Times New Roman"/>
          <w:color w:val="auto"/>
          <w:sz w:val="20"/>
          <w:szCs w:val="20"/>
        </w:rPr>
        <w:t xml:space="preserve"> (ARQ), garantizando así que los datos enviados por el cliente serán entregados a la aplicación destino sin perdidas y en el mismo orden independientemente de los problemas que ocurran en la red como perdida o duplicación.</w:t>
      </w:r>
    </w:p>
    <w:p w:rsidR="004606CB" w:rsidRPr="00847334" w:rsidRDefault="004606CB" w:rsidP="004606CB">
      <w:pPr>
        <w:autoSpaceDE w:val="0"/>
        <w:autoSpaceDN w:val="0"/>
        <w:adjustRightInd w:val="0"/>
        <w:rPr>
          <w:rFonts w:eastAsia="Times New Roman"/>
          <w:color w:val="auto"/>
          <w:sz w:val="20"/>
          <w:szCs w:val="20"/>
        </w:rPr>
      </w:pPr>
    </w:p>
    <w:p w:rsidR="004606CB" w:rsidRPr="00847334" w:rsidRDefault="004606CB" w:rsidP="004606CB">
      <w:pPr>
        <w:autoSpaceDE w:val="0"/>
        <w:autoSpaceDN w:val="0"/>
        <w:adjustRightInd w:val="0"/>
        <w:rPr>
          <w:rFonts w:eastAsia="Times New Roman"/>
          <w:color w:val="auto"/>
          <w:sz w:val="20"/>
          <w:szCs w:val="20"/>
        </w:rPr>
      </w:pPr>
    </w:p>
    <w:p w:rsidR="004606CB" w:rsidRPr="00847334" w:rsidRDefault="004606CB" w:rsidP="004606CB">
      <w:pPr>
        <w:autoSpaceDE w:val="0"/>
        <w:autoSpaceDN w:val="0"/>
        <w:adjustRightInd w:val="0"/>
        <w:rPr>
          <w:rFonts w:eastAsia="Times New Roman"/>
          <w:color w:val="auto"/>
          <w:sz w:val="20"/>
          <w:szCs w:val="20"/>
        </w:rPr>
      </w:pPr>
      <w:r w:rsidRPr="00847334">
        <w:rPr>
          <w:rFonts w:eastAsia="Times New Roman"/>
          <w:color w:val="auto"/>
          <w:sz w:val="20"/>
          <w:szCs w:val="20"/>
        </w:rPr>
        <w:t>En cuanto al cierre de la conexión:</w:t>
      </w:r>
    </w:p>
    <w:p w:rsidR="004606CB" w:rsidRPr="00847334" w:rsidRDefault="004606CB" w:rsidP="004606CB">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Se podrá cerrar la conexión desde cualquier extremo de la misma.</w:t>
      </w:r>
    </w:p>
    <w:p w:rsidR="004606CB" w:rsidRPr="00847334" w:rsidRDefault="004606CB" w:rsidP="004606CB">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Para lograr el cierre se enviará un segmento FIN, y se debe devolver FIN+ACK.</w:t>
      </w:r>
    </w:p>
    <w:p w:rsidR="004606CB" w:rsidRPr="00847334" w:rsidRDefault="004606CB" w:rsidP="004606CB">
      <w:pPr>
        <w:numPr>
          <w:ilvl w:val="0"/>
          <w:numId w:val="22"/>
        </w:numPr>
        <w:autoSpaceDE w:val="0"/>
        <w:autoSpaceDN w:val="0"/>
        <w:adjustRightInd w:val="0"/>
        <w:rPr>
          <w:rFonts w:eastAsia="Times New Roman"/>
          <w:color w:val="auto"/>
          <w:sz w:val="20"/>
          <w:szCs w:val="20"/>
        </w:rPr>
      </w:pPr>
      <w:r w:rsidRPr="00847334">
        <w:rPr>
          <w:rFonts w:eastAsia="Times New Roman"/>
          <w:color w:val="auto"/>
          <w:sz w:val="20"/>
          <w:szCs w:val="20"/>
        </w:rPr>
        <w:t>En caso de pérdida del segmento FIN se saldrá por TIMEOUT.</w:t>
      </w:r>
    </w:p>
    <w:p w:rsidR="004606CB" w:rsidRPr="00847334" w:rsidRDefault="004606CB" w:rsidP="004606CB">
      <w:pPr>
        <w:autoSpaceDE w:val="0"/>
        <w:autoSpaceDN w:val="0"/>
        <w:adjustRightInd w:val="0"/>
        <w:rPr>
          <w:rFonts w:eastAsia="Times New Roman"/>
          <w:color w:val="auto"/>
          <w:sz w:val="20"/>
          <w:szCs w:val="20"/>
        </w:rPr>
      </w:pPr>
    </w:p>
    <w:p w:rsidR="00BC4B22" w:rsidRPr="00847334" w:rsidRDefault="00BC4B22" w:rsidP="00594AB4">
      <w:pPr>
        <w:pStyle w:val="Redes2"/>
      </w:pPr>
      <w:bookmarkStart w:id="5" w:name="_Toc338537623"/>
      <w:r w:rsidRPr="00847334">
        <w:t xml:space="preserve">Formato de </w:t>
      </w:r>
      <w:proofErr w:type="spellStart"/>
      <w:r w:rsidRPr="00847334">
        <w:t>TPDUs</w:t>
      </w:r>
      <w:proofErr w:type="spellEnd"/>
      <w:r w:rsidRPr="00847334">
        <w:t xml:space="preserve"> utilizados por PCT</w:t>
      </w:r>
      <w:bookmarkEnd w:id="5"/>
    </w:p>
    <w:p w:rsidR="002B0A9A" w:rsidRPr="00847334" w:rsidRDefault="002B0A9A" w:rsidP="00BC4B22">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color w:val="auto"/>
          <w:sz w:val="20"/>
          <w:szCs w:val="20"/>
        </w:rPr>
        <w:t xml:space="preserve">El intercambio de información entre los dos extremos se debe realizar a través de </w:t>
      </w:r>
      <w:proofErr w:type="spellStart"/>
      <w:r w:rsidRPr="00847334">
        <w:rPr>
          <w:rFonts w:eastAsia="Times New Roman"/>
          <w:color w:val="auto"/>
          <w:sz w:val="20"/>
          <w:szCs w:val="20"/>
        </w:rPr>
        <w:t>TPDUs</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Transport</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Protocol</w:t>
      </w:r>
      <w:proofErr w:type="spellEnd"/>
      <w:r w:rsidRPr="00847334">
        <w:rPr>
          <w:rFonts w:eastAsia="Times New Roman"/>
          <w:color w:val="auto"/>
          <w:sz w:val="20"/>
          <w:szCs w:val="20"/>
        </w:rPr>
        <w:t xml:space="preserve"> Data </w:t>
      </w:r>
      <w:proofErr w:type="spellStart"/>
      <w:r w:rsidRPr="00847334">
        <w:rPr>
          <w:rFonts w:eastAsia="Times New Roman"/>
          <w:color w:val="auto"/>
          <w:sz w:val="20"/>
          <w:szCs w:val="20"/>
        </w:rPr>
        <w:t>Unit</w:t>
      </w:r>
      <w:proofErr w:type="spellEnd"/>
      <w:r w:rsidRPr="00847334">
        <w:rPr>
          <w:rFonts w:eastAsia="Times New Roman"/>
          <w:color w:val="auto"/>
          <w:sz w:val="20"/>
          <w:szCs w:val="20"/>
        </w:rPr>
        <w:t xml:space="preserve">) con formato PCT. El cabezal de los </w:t>
      </w:r>
      <w:proofErr w:type="spellStart"/>
      <w:r w:rsidRPr="00847334">
        <w:rPr>
          <w:rFonts w:eastAsia="Times New Roman"/>
          <w:color w:val="auto"/>
          <w:sz w:val="20"/>
          <w:szCs w:val="20"/>
        </w:rPr>
        <w:t>TPDUs</w:t>
      </w:r>
      <w:proofErr w:type="spellEnd"/>
      <w:r w:rsidRPr="00847334">
        <w:rPr>
          <w:rFonts w:eastAsia="Times New Roman"/>
          <w:color w:val="auto"/>
          <w:sz w:val="20"/>
          <w:szCs w:val="20"/>
        </w:rPr>
        <w:t xml:space="preserve"> es el presentado a </w:t>
      </w:r>
      <w:r w:rsidR="00847C6C" w:rsidRPr="00847334">
        <w:rPr>
          <w:rFonts w:eastAsia="Times New Roman"/>
          <w:color w:val="auto"/>
          <w:sz w:val="20"/>
          <w:szCs w:val="20"/>
        </w:rPr>
        <w:t>continuación</w:t>
      </w:r>
      <w:r w:rsidRPr="00847334">
        <w:rPr>
          <w:rFonts w:eastAsia="Times New Roman"/>
          <w:color w:val="auto"/>
          <w:sz w:val="20"/>
          <w:szCs w:val="20"/>
        </w:rPr>
        <w:t>:</w:t>
      </w:r>
    </w:p>
    <w:p w:rsidR="002D6470" w:rsidRPr="00847334" w:rsidRDefault="002D6470" w:rsidP="00BC4B22">
      <w:pPr>
        <w:autoSpaceDE w:val="0"/>
        <w:autoSpaceDN w:val="0"/>
        <w:adjustRightInd w:val="0"/>
        <w:rPr>
          <w:rFonts w:eastAsia="Times New Roman"/>
          <w:color w:val="auto"/>
          <w:sz w:val="20"/>
          <w:szCs w:val="20"/>
        </w:rPr>
      </w:pPr>
    </w:p>
    <w:p w:rsidR="00FB46A0" w:rsidRPr="006F0632" w:rsidRDefault="00FB46A0" w:rsidP="00FB46A0">
      <w:pPr>
        <w:pStyle w:val="Normal1"/>
        <w:rPr>
          <w:sz w:val="20"/>
          <w:szCs w:val="20"/>
          <w:lang w:val="en-US"/>
        </w:rPr>
      </w:pPr>
      <w:proofErr w:type="spellStart"/>
      <w:proofErr w:type="gramStart"/>
      <w:r w:rsidRPr="006F0632">
        <w:rPr>
          <w:sz w:val="20"/>
          <w:szCs w:val="20"/>
          <w:lang w:val="en-US"/>
        </w:rPr>
        <w:t>struct</w:t>
      </w:r>
      <w:proofErr w:type="spellEnd"/>
      <w:proofErr w:type="gramEnd"/>
      <w:r w:rsidRPr="006F0632">
        <w:rPr>
          <w:sz w:val="20"/>
          <w:szCs w:val="20"/>
          <w:lang w:val="en-US"/>
        </w:rPr>
        <w:t xml:space="preserve"> </w:t>
      </w:r>
      <w:proofErr w:type="spellStart"/>
      <w:r w:rsidRPr="006F0632">
        <w:rPr>
          <w:sz w:val="20"/>
          <w:szCs w:val="20"/>
          <w:lang w:val="en-US"/>
        </w:rPr>
        <w:t>pct_header</w:t>
      </w:r>
      <w:proofErr w:type="spellEnd"/>
      <w:r w:rsidRPr="006F0632">
        <w:rPr>
          <w:sz w:val="20"/>
          <w:szCs w:val="20"/>
          <w:lang w:val="en-US"/>
        </w:rPr>
        <w:t xml:space="preserve"> {</w:t>
      </w:r>
    </w:p>
    <w:p w:rsidR="00FB46A0" w:rsidRPr="006F0632" w:rsidRDefault="00FB46A0" w:rsidP="00FB46A0">
      <w:pPr>
        <w:pStyle w:val="Normal1"/>
        <w:ind w:left="720"/>
        <w:rPr>
          <w:sz w:val="20"/>
          <w:szCs w:val="20"/>
          <w:lang w:val="en-US"/>
        </w:rPr>
      </w:pPr>
      <w:proofErr w:type="gramStart"/>
      <w:r w:rsidRPr="006F0632">
        <w:rPr>
          <w:sz w:val="20"/>
          <w:szCs w:val="20"/>
          <w:lang w:val="en-US"/>
        </w:rPr>
        <w:t>unsigned</w:t>
      </w:r>
      <w:proofErr w:type="gramEnd"/>
      <w:r w:rsidRPr="006F0632">
        <w:rPr>
          <w:sz w:val="20"/>
          <w:szCs w:val="20"/>
          <w:lang w:val="en-US"/>
        </w:rPr>
        <w:t xml:space="preserve"> char </w:t>
      </w:r>
      <w:proofErr w:type="spellStart"/>
      <w:r w:rsidRPr="006F0632">
        <w:rPr>
          <w:sz w:val="20"/>
          <w:szCs w:val="20"/>
          <w:lang w:val="en-US"/>
        </w:rPr>
        <w:t>srcPort</w:t>
      </w:r>
      <w:proofErr w:type="spellEnd"/>
      <w:r w:rsidRPr="006F0632">
        <w:rPr>
          <w:sz w:val="20"/>
          <w:szCs w:val="20"/>
          <w:lang w:val="en-US"/>
        </w:rPr>
        <w:t>;</w:t>
      </w:r>
      <w:r w:rsidRPr="006F0632">
        <w:rPr>
          <w:sz w:val="20"/>
          <w:szCs w:val="20"/>
          <w:lang w:val="en-US"/>
        </w:rPr>
        <w:tab/>
      </w:r>
      <w:r w:rsidRPr="006F0632">
        <w:rPr>
          <w:sz w:val="20"/>
          <w:szCs w:val="20"/>
          <w:lang w:val="en-US"/>
        </w:rPr>
        <w:tab/>
      </w:r>
      <w:r w:rsidRPr="006F0632">
        <w:rPr>
          <w:b/>
          <w:sz w:val="20"/>
          <w:szCs w:val="20"/>
          <w:lang w:val="en-US"/>
        </w:rPr>
        <w:t xml:space="preserve">// Puerto de </w:t>
      </w:r>
      <w:proofErr w:type="spellStart"/>
      <w:r w:rsidRPr="006F0632">
        <w:rPr>
          <w:b/>
          <w:sz w:val="20"/>
          <w:szCs w:val="20"/>
          <w:lang w:val="en-US"/>
        </w:rPr>
        <w:t>origen</w:t>
      </w:r>
      <w:proofErr w:type="spellEnd"/>
    </w:p>
    <w:p w:rsidR="00FB46A0" w:rsidRPr="00847334" w:rsidRDefault="00FB46A0" w:rsidP="00FB46A0">
      <w:pPr>
        <w:pStyle w:val="Normal1"/>
        <w:ind w:left="720"/>
        <w:rPr>
          <w:sz w:val="20"/>
          <w:szCs w:val="20"/>
          <w:lang w:val="es-ES"/>
        </w:rPr>
      </w:pPr>
      <w:proofErr w:type="spellStart"/>
      <w:proofErr w:type="gramStart"/>
      <w:r w:rsidRPr="00847334">
        <w:rPr>
          <w:sz w:val="20"/>
          <w:szCs w:val="20"/>
          <w:lang w:val="es-ES"/>
        </w:rPr>
        <w:t>unsigned</w:t>
      </w:r>
      <w:proofErr w:type="spellEnd"/>
      <w:proofErr w:type="gramEnd"/>
      <w:r w:rsidRPr="00847334">
        <w:rPr>
          <w:sz w:val="20"/>
          <w:szCs w:val="20"/>
          <w:lang w:val="es-ES"/>
        </w:rPr>
        <w:t xml:space="preserve"> </w:t>
      </w:r>
      <w:proofErr w:type="spellStart"/>
      <w:r w:rsidRPr="00847334">
        <w:rPr>
          <w:sz w:val="20"/>
          <w:szCs w:val="20"/>
          <w:lang w:val="es-ES"/>
        </w:rPr>
        <w:t>char</w:t>
      </w:r>
      <w:proofErr w:type="spellEnd"/>
      <w:r w:rsidRPr="00847334">
        <w:rPr>
          <w:sz w:val="20"/>
          <w:szCs w:val="20"/>
          <w:lang w:val="es-ES"/>
        </w:rPr>
        <w:t xml:space="preserve"> </w:t>
      </w:r>
      <w:proofErr w:type="spellStart"/>
      <w:r w:rsidRPr="00847334">
        <w:rPr>
          <w:sz w:val="20"/>
          <w:szCs w:val="20"/>
          <w:lang w:val="es-ES"/>
        </w:rPr>
        <w:t>destPort</w:t>
      </w:r>
      <w:proofErr w:type="spellEnd"/>
      <w:r w:rsidRPr="00847334">
        <w:rPr>
          <w:sz w:val="20"/>
          <w:szCs w:val="20"/>
          <w:lang w:val="es-ES"/>
        </w:rPr>
        <w:t xml:space="preserve">; </w:t>
      </w:r>
      <w:r w:rsidRPr="00847334">
        <w:rPr>
          <w:sz w:val="20"/>
          <w:szCs w:val="20"/>
          <w:lang w:val="es-ES"/>
        </w:rPr>
        <w:tab/>
      </w:r>
      <w:r w:rsidRPr="00847334">
        <w:rPr>
          <w:b/>
          <w:sz w:val="20"/>
          <w:szCs w:val="20"/>
          <w:lang w:val="es-ES"/>
        </w:rPr>
        <w:t>// Puerto Destino</w:t>
      </w:r>
    </w:p>
    <w:p w:rsidR="00FB46A0" w:rsidRPr="00847334" w:rsidRDefault="00FB46A0" w:rsidP="00FB46A0">
      <w:pPr>
        <w:pStyle w:val="Normal1"/>
        <w:ind w:left="720"/>
        <w:rPr>
          <w:sz w:val="20"/>
          <w:szCs w:val="20"/>
          <w:lang w:val="es-ES"/>
        </w:rPr>
      </w:pPr>
      <w:proofErr w:type="spellStart"/>
      <w:proofErr w:type="gramStart"/>
      <w:r w:rsidRPr="00847334">
        <w:rPr>
          <w:sz w:val="20"/>
          <w:szCs w:val="20"/>
          <w:lang w:val="es-ES"/>
        </w:rPr>
        <w:t>unsigned</w:t>
      </w:r>
      <w:proofErr w:type="spellEnd"/>
      <w:proofErr w:type="gramEnd"/>
      <w:r w:rsidRPr="00847334">
        <w:rPr>
          <w:sz w:val="20"/>
          <w:szCs w:val="20"/>
          <w:lang w:val="es-ES"/>
        </w:rPr>
        <w:t xml:space="preserve"> </w:t>
      </w:r>
      <w:proofErr w:type="spellStart"/>
      <w:r w:rsidRPr="00847334">
        <w:rPr>
          <w:sz w:val="20"/>
          <w:szCs w:val="20"/>
          <w:lang w:val="es-ES"/>
        </w:rPr>
        <w:t>char</w:t>
      </w:r>
      <w:proofErr w:type="spellEnd"/>
      <w:r w:rsidRPr="00847334">
        <w:rPr>
          <w:sz w:val="20"/>
          <w:szCs w:val="20"/>
          <w:lang w:val="es-ES"/>
        </w:rPr>
        <w:t xml:space="preserve"> </w:t>
      </w:r>
      <w:proofErr w:type="spellStart"/>
      <w:r w:rsidRPr="00847334">
        <w:rPr>
          <w:sz w:val="20"/>
          <w:szCs w:val="20"/>
          <w:lang w:val="es-ES"/>
        </w:rPr>
        <w:t>flags_pct</w:t>
      </w:r>
      <w:proofErr w:type="spellEnd"/>
      <w:r w:rsidRPr="00847334">
        <w:rPr>
          <w:sz w:val="20"/>
          <w:szCs w:val="20"/>
          <w:lang w:val="es-ES"/>
        </w:rPr>
        <w:t xml:space="preserve">;  </w:t>
      </w:r>
      <w:r w:rsidRPr="00847334">
        <w:rPr>
          <w:sz w:val="20"/>
          <w:szCs w:val="20"/>
          <w:lang w:val="es-ES"/>
        </w:rPr>
        <w:tab/>
      </w:r>
      <w:r w:rsidRPr="00847334">
        <w:rPr>
          <w:b/>
          <w:sz w:val="20"/>
          <w:szCs w:val="20"/>
          <w:lang w:val="es-ES"/>
        </w:rPr>
        <w:t xml:space="preserve">// </w:t>
      </w:r>
      <w:proofErr w:type="spellStart"/>
      <w:r w:rsidRPr="00847334">
        <w:rPr>
          <w:b/>
          <w:sz w:val="20"/>
          <w:szCs w:val="20"/>
          <w:lang w:val="es-ES"/>
        </w:rPr>
        <w:t>Flags</w:t>
      </w:r>
      <w:proofErr w:type="spellEnd"/>
      <w:r w:rsidRPr="00847334">
        <w:rPr>
          <w:b/>
          <w:sz w:val="20"/>
          <w:szCs w:val="20"/>
          <w:lang w:val="es-ES"/>
        </w:rPr>
        <w:t xml:space="preserve"> de control</w:t>
      </w:r>
    </w:p>
    <w:p w:rsidR="00FB46A0" w:rsidRPr="00847334" w:rsidRDefault="00FB46A0" w:rsidP="00FB46A0">
      <w:pPr>
        <w:pStyle w:val="Normal1"/>
        <w:ind w:left="720"/>
        <w:rPr>
          <w:sz w:val="20"/>
          <w:szCs w:val="20"/>
          <w:lang w:val="es-ES"/>
        </w:rPr>
      </w:pPr>
      <w:proofErr w:type="spellStart"/>
      <w:proofErr w:type="gramStart"/>
      <w:r w:rsidRPr="00847334">
        <w:rPr>
          <w:sz w:val="20"/>
          <w:szCs w:val="20"/>
          <w:lang w:val="es-ES"/>
        </w:rPr>
        <w:t>unsigned</w:t>
      </w:r>
      <w:proofErr w:type="spellEnd"/>
      <w:proofErr w:type="gramEnd"/>
      <w:r w:rsidRPr="00847334">
        <w:rPr>
          <w:sz w:val="20"/>
          <w:szCs w:val="20"/>
          <w:lang w:val="es-ES"/>
        </w:rPr>
        <w:t xml:space="preserve"> </w:t>
      </w:r>
      <w:proofErr w:type="spellStart"/>
      <w:r w:rsidRPr="00847334">
        <w:rPr>
          <w:sz w:val="20"/>
          <w:szCs w:val="20"/>
          <w:lang w:val="es-ES"/>
        </w:rPr>
        <w:t>char</w:t>
      </w:r>
      <w:proofErr w:type="spellEnd"/>
      <w:r w:rsidRPr="00847334">
        <w:rPr>
          <w:sz w:val="20"/>
          <w:szCs w:val="20"/>
          <w:lang w:val="es-ES"/>
        </w:rPr>
        <w:t xml:space="preserve"> </w:t>
      </w:r>
      <w:proofErr w:type="spellStart"/>
      <w:r w:rsidRPr="00847334">
        <w:rPr>
          <w:sz w:val="20"/>
          <w:szCs w:val="20"/>
          <w:lang w:val="es-ES"/>
        </w:rPr>
        <w:t>nro_SEC_pct</w:t>
      </w:r>
      <w:proofErr w:type="spellEnd"/>
      <w:r w:rsidRPr="00847334">
        <w:rPr>
          <w:sz w:val="20"/>
          <w:szCs w:val="20"/>
          <w:lang w:val="es-ES"/>
        </w:rPr>
        <w:t>;</w:t>
      </w:r>
      <w:r w:rsidRPr="00847334">
        <w:rPr>
          <w:sz w:val="20"/>
          <w:szCs w:val="20"/>
          <w:lang w:val="es-ES"/>
        </w:rPr>
        <w:tab/>
      </w:r>
      <w:r w:rsidRPr="00847334">
        <w:rPr>
          <w:b/>
          <w:sz w:val="20"/>
          <w:szCs w:val="20"/>
          <w:lang w:val="es-ES"/>
        </w:rPr>
        <w:t>//</w:t>
      </w:r>
      <w:r w:rsidRPr="00847334">
        <w:rPr>
          <w:sz w:val="20"/>
          <w:szCs w:val="20"/>
          <w:lang w:val="es-ES"/>
        </w:rPr>
        <w:t xml:space="preserve"> </w:t>
      </w:r>
      <w:r w:rsidRPr="00847334">
        <w:rPr>
          <w:b/>
          <w:sz w:val="20"/>
          <w:szCs w:val="20"/>
          <w:lang w:val="es-ES"/>
        </w:rPr>
        <w:t>Numero de secuencia de PCT</w:t>
      </w:r>
    </w:p>
    <w:p w:rsidR="00FB46A0" w:rsidRPr="00847334" w:rsidRDefault="00FB46A0" w:rsidP="00FB46A0">
      <w:pPr>
        <w:pStyle w:val="Normal1"/>
        <w:ind w:left="720"/>
        <w:rPr>
          <w:sz w:val="20"/>
          <w:szCs w:val="20"/>
          <w:lang w:val="es-ES"/>
        </w:rPr>
      </w:pPr>
      <w:proofErr w:type="spellStart"/>
      <w:proofErr w:type="gramStart"/>
      <w:r w:rsidRPr="00847334">
        <w:rPr>
          <w:sz w:val="20"/>
          <w:szCs w:val="20"/>
          <w:lang w:val="es-ES"/>
        </w:rPr>
        <w:t>unsigned</w:t>
      </w:r>
      <w:proofErr w:type="spellEnd"/>
      <w:proofErr w:type="gramEnd"/>
      <w:r w:rsidRPr="00847334">
        <w:rPr>
          <w:sz w:val="20"/>
          <w:szCs w:val="20"/>
          <w:lang w:val="es-ES"/>
        </w:rPr>
        <w:t xml:space="preserve"> </w:t>
      </w:r>
      <w:proofErr w:type="spellStart"/>
      <w:r w:rsidRPr="00847334">
        <w:rPr>
          <w:sz w:val="20"/>
          <w:szCs w:val="20"/>
          <w:lang w:val="es-ES"/>
        </w:rPr>
        <w:t>char</w:t>
      </w:r>
      <w:proofErr w:type="spellEnd"/>
      <w:r w:rsidRPr="00847334">
        <w:rPr>
          <w:sz w:val="20"/>
          <w:szCs w:val="20"/>
          <w:lang w:val="es-ES"/>
        </w:rPr>
        <w:t xml:space="preserve"> </w:t>
      </w:r>
      <w:proofErr w:type="spellStart"/>
      <w:r w:rsidRPr="00847334">
        <w:rPr>
          <w:sz w:val="20"/>
          <w:szCs w:val="20"/>
          <w:lang w:val="es-ES"/>
        </w:rPr>
        <w:t>nro_ACK_pct</w:t>
      </w:r>
      <w:proofErr w:type="spellEnd"/>
      <w:r w:rsidRPr="00847334">
        <w:rPr>
          <w:sz w:val="20"/>
          <w:szCs w:val="20"/>
          <w:lang w:val="es-ES"/>
        </w:rPr>
        <w:t>;</w:t>
      </w:r>
      <w:r w:rsidRPr="00847334">
        <w:rPr>
          <w:sz w:val="20"/>
          <w:szCs w:val="20"/>
          <w:lang w:val="es-ES"/>
        </w:rPr>
        <w:tab/>
      </w:r>
      <w:r w:rsidRPr="00847334">
        <w:rPr>
          <w:b/>
          <w:sz w:val="20"/>
          <w:szCs w:val="20"/>
          <w:lang w:val="es-ES"/>
        </w:rPr>
        <w:t>//</w:t>
      </w:r>
      <w:r w:rsidRPr="00847334">
        <w:rPr>
          <w:sz w:val="20"/>
          <w:szCs w:val="20"/>
          <w:lang w:val="es-ES"/>
        </w:rPr>
        <w:t xml:space="preserve"> </w:t>
      </w:r>
      <w:r w:rsidRPr="00847334">
        <w:rPr>
          <w:b/>
          <w:sz w:val="20"/>
          <w:szCs w:val="20"/>
          <w:lang w:val="es-ES"/>
        </w:rPr>
        <w:t>Numero de ACK de PCT</w:t>
      </w:r>
    </w:p>
    <w:p w:rsidR="00FB46A0" w:rsidRPr="00847334" w:rsidRDefault="00FB46A0" w:rsidP="00FB46A0">
      <w:pPr>
        <w:pStyle w:val="Normal1"/>
        <w:rPr>
          <w:sz w:val="20"/>
          <w:szCs w:val="20"/>
          <w:lang w:val="es-ES"/>
        </w:rPr>
      </w:pPr>
      <w:r w:rsidRPr="00847334">
        <w:rPr>
          <w:sz w:val="20"/>
          <w:szCs w:val="20"/>
          <w:lang w:val="es-ES"/>
        </w:rPr>
        <w:t>};</w:t>
      </w:r>
    </w:p>
    <w:p w:rsidR="00FB46A0" w:rsidRPr="00847334" w:rsidRDefault="00FB46A0" w:rsidP="00FB46A0">
      <w:pPr>
        <w:autoSpaceDE w:val="0"/>
        <w:autoSpaceDN w:val="0"/>
        <w:adjustRightInd w:val="0"/>
        <w:rPr>
          <w:rFonts w:eastAsia="Times New Roman"/>
          <w:color w:val="auto"/>
          <w:sz w:val="20"/>
          <w:szCs w:val="20"/>
        </w:rPr>
      </w:pPr>
    </w:p>
    <w:p w:rsidR="0080020D" w:rsidRPr="00847334" w:rsidRDefault="0080020D" w:rsidP="00BC4B22">
      <w:pPr>
        <w:autoSpaceDE w:val="0"/>
        <w:autoSpaceDN w:val="0"/>
        <w:adjustRightInd w:val="0"/>
        <w:rPr>
          <w:rFonts w:eastAsia="Times New Roman"/>
          <w:color w:val="auto"/>
          <w:sz w:val="20"/>
          <w:szCs w:val="20"/>
        </w:rPr>
      </w:pPr>
    </w:p>
    <w:p w:rsidR="00DD1537" w:rsidRPr="00847334" w:rsidRDefault="00DD1537" w:rsidP="00594AB4">
      <w:pPr>
        <w:pStyle w:val="Redes1"/>
      </w:pPr>
      <w:bookmarkStart w:id="6" w:name="_Toc338537624"/>
      <w:r w:rsidRPr="00847334">
        <w:t>Descripción de la S</w:t>
      </w:r>
      <w:r w:rsidR="00F0184F" w:rsidRPr="00847334">
        <w:t>olución</w:t>
      </w:r>
      <w:bookmarkEnd w:id="6"/>
    </w:p>
    <w:p w:rsidR="009F0AEA" w:rsidRPr="00847334" w:rsidRDefault="009F0AEA" w:rsidP="00F0184F">
      <w:pPr>
        <w:autoSpaceDE w:val="0"/>
        <w:autoSpaceDN w:val="0"/>
        <w:adjustRightInd w:val="0"/>
        <w:rPr>
          <w:rFonts w:eastAsia="Times New Roman"/>
          <w:color w:val="auto"/>
          <w:sz w:val="20"/>
          <w:szCs w:val="20"/>
        </w:rPr>
      </w:pPr>
    </w:p>
    <w:p w:rsidR="00981E13" w:rsidRPr="00847334" w:rsidRDefault="00981E13" w:rsidP="00F0184F">
      <w:pPr>
        <w:autoSpaceDE w:val="0"/>
        <w:autoSpaceDN w:val="0"/>
        <w:adjustRightInd w:val="0"/>
        <w:rPr>
          <w:rFonts w:eastAsia="Times New Roman"/>
          <w:color w:val="auto"/>
          <w:sz w:val="20"/>
          <w:szCs w:val="20"/>
        </w:rPr>
      </w:pPr>
      <w:r w:rsidRPr="00847334">
        <w:rPr>
          <w:rFonts w:eastAsia="Times New Roman"/>
          <w:color w:val="auto"/>
          <w:sz w:val="20"/>
          <w:szCs w:val="20"/>
        </w:rPr>
        <w:t>La propuesta de solución al servicio de capa transporte confiable será el desarrollo de una API que provea de los métodos necesarios para la comunicación de las aplicaciones.</w:t>
      </w:r>
    </w:p>
    <w:p w:rsidR="00981E13" w:rsidRPr="00847334" w:rsidRDefault="00981E13" w:rsidP="00F0184F">
      <w:pPr>
        <w:autoSpaceDE w:val="0"/>
        <w:autoSpaceDN w:val="0"/>
        <w:adjustRightInd w:val="0"/>
        <w:rPr>
          <w:rFonts w:eastAsia="Times New Roman"/>
          <w:color w:val="auto"/>
          <w:sz w:val="20"/>
          <w:szCs w:val="20"/>
        </w:rPr>
      </w:pPr>
    </w:p>
    <w:p w:rsidR="00981E13" w:rsidRPr="00847334" w:rsidRDefault="00B721F4" w:rsidP="00F0184F">
      <w:pPr>
        <w:autoSpaceDE w:val="0"/>
        <w:autoSpaceDN w:val="0"/>
        <w:adjustRightInd w:val="0"/>
        <w:rPr>
          <w:rFonts w:eastAsia="Times New Roman"/>
          <w:color w:val="auto"/>
          <w:sz w:val="20"/>
          <w:szCs w:val="20"/>
        </w:rPr>
      </w:pP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crearPCT</w:t>
      </w:r>
      <w:proofErr w:type="spellEnd"/>
      <w:r w:rsidRPr="00847334">
        <w:rPr>
          <w:b/>
          <w:bCs/>
          <w:sz w:val="20"/>
          <w:szCs w:val="20"/>
        </w:rPr>
        <w:t>(</w:t>
      </w:r>
      <w:proofErr w:type="spellStart"/>
      <w:r w:rsidRPr="00847334">
        <w:rPr>
          <w:b/>
          <w:bCs/>
          <w:sz w:val="20"/>
          <w:szCs w:val="20"/>
        </w:rPr>
        <w:t>struct</w:t>
      </w:r>
      <w:proofErr w:type="spellEnd"/>
      <w:r w:rsidRPr="00847334">
        <w:rPr>
          <w:b/>
          <w:bCs/>
          <w:sz w:val="20"/>
          <w:szCs w:val="20"/>
        </w:rPr>
        <w:t xml:space="preserve"> </w:t>
      </w:r>
      <w:proofErr w:type="spellStart"/>
      <w:r w:rsidRPr="00847334">
        <w:rPr>
          <w:b/>
          <w:bCs/>
          <w:sz w:val="20"/>
          <w:szCs w:val="20"/>
        </w:rPr>
        <w:t>in_addr</w:t>
      </w:r>
      <w:proofErr w:type="spellEnd"/>
      <w:r w:rsidRPr="00847334">
        <w:rPr>
          <w:b/>
          <w:bCs/>
          <w:sz w:val="20"/>
          <w:szCs w:val="20"/>
        </w:rPr>
        <w:t xml:space="preserve"> </w:t>
      </w:r>
      <w:proofErr w:type="spellStart"/>
      <w:r w:rsidRPr="00847334">
        <w:rPr>
          <w:b/>
          <w:bCs/>
          <w:sz w:val="20"/>
          <w:szCs w:val="20"/>
        </w:rPr>
        <w:t>localIPaddr</w:t>
      </w:r>
      <w:proofErr w:type="spellEnd"/>
      <w:r w:rsidRPr="00847334">
        <w:rPr>
          <w:b/>
          <w:bCs/>
          <w:sz w:val="20"/>
          <w:szCs w:val="20"/>
        </w:rPr>
        <w:t>)</w:t>
      </w:r>
      <w:r w:rsidRPr="00847334">
        <w:rPr>
          <w:sz w:val="20"/>
          <w:szCs w:val="20"/>
        </w:rPr>
        <w:t xml:space="preserve"> Crea las estructuras de datos, e inicia los procedimientos necesarios para el control del PCT. </w:t>
      </w:r>
      <w:r w:rsidRPr="00847334">
        <w:rPr>
          <w:sz w:val="20"/>
          <w:szCs w:val="20"/>
        </w:rPr>
        <w:br/>
      </w:r>
      <w:r w:rsidRPr="00847334">
        <w:rPr>
          <w:sz w:val="20"/>
          <w:szCs w:val="20"/>
        </w:rPr>
        <w:br/>
      </w: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aceptarPCT</w:t>
      </w:r>
      <w:proofErr w:type="spellEnd"/>
      <w:r w:rsidRPr="00847334">
        <w:rPr>
          <w:b/>
          <w:bCs/>
          <w:sz w:val="20"/>
          <w:szCs w:val="20"/>
        </w:rPr>
        <w:t>(</w:t>
      </w:r>
      <w:proofErr w:type="spellStart"/>
      <w:r w:rsidRPr="00847334">
        <w:rPr>
          <w:b/>
          <w:bCs/>
          <w:sz w:val="20"/>
          <w:szCs w:val="20"/>
        </w:rPr>
        <w:t>unsigned</w:t>
      </w:r>
      <w:proofErr w:type="spellEnd"/>
      <w:r w:rsidRPr="00847334">
        <w:rPr>
          <w:b/>
          <w:bCs/>
          <w:sz w:val="20"/>
          <w:szCs w:val="20"/>
        </w:rPr>
        <w:t xml:space="preserve"> </w:t>
      </w:r>
      <w:proofErr w:type="spellStart"/>
      <w:r w:rsidRPr="00847334">
        <w:rPr>
          <w:b/>
          <w:bCs/>
          <w:sz w:val="20"/>
          <w:szCs w:val="20"/>
        </w:rPr>
        <w:t>char</w:t>
      </w:r>
      <w:proofErr w:type="spellEnd"/>
      <w:r w:rsidRPr="00847334">
        <w:rPr>
          <w:b/>
          <w:bCs/>
          <w:sz w:val="20"/>
          <w:szCs w:val="20"/>
        </w:rPr>
        <w:t xml:space="preserve"> </w:t>
      </w:r>
      <w:proofErr w:type="spellStart"/>
      <w:r w:rsidRPr="00847334">
        <w:rPr>
          <w:b/>
          <w:bCs/>
          <w:sz w:val="20"/>
          <w:szCs w:val="20"/>
        </w:rPr>
        <w:t>localPCTport</w:t>
      </w:r>
      <w:proofErr w:type="spellEnd"/>
      <w:r w:rsidRPr="00847334">
        <w:rPr>
          <w:b/>
          <w:bCs/>
          <w:sz w:val="20"/>
          <w:szCs w:val="20"/>
        </w:rPr>
        <w:t xml:space="preserve">) </w:t>
      </w:r>
      <w:r w:rsidRPr="00847334">
        <w:rPr>
          <w:sz w:val="20"/>
          <w:szCs w:val="20"/>
        </w:rPr>
        <w:t>Queda esperando en forma pasiva la conexión de otro equipo a través del puerto PCT especificado</w:t>
      </w:r>
      <w:r w:rsidRPr="00847334">
        <w:rPr>
          <w:sz w:val="20"/>
          <w:szCs w:val="20"/>
        </w:rPr>
        <w:br/>
        <w:t>(</w:t>
      </w:r>
      <w:proofErr w:type="spellStart"/>
      <w:r w:rsidRPr="00847334">
        <w:rPr>
          <w:sz w:val="20"/>
          <w:szCs w:val="20"/>
        </w:rPr>
        <w:t>localPCTport</w:t>
      </w:r>
      <w:proofErr w:type="spellEnd"/>
      <w:r w:rsidRPr="00847334">
        <w:rPr>
          <w:sz w:val="20"/>
          <w:szCs w:val="20"/>
        </w:rPr>
        <w:t xml:space="preserve">). </w:t>
      </w:r>
      <w:r w:rsidRPr="00847334">
        <w:rPr>
          <w:sz w:val="20"/>
          <w:szCs w:val="20"/>
        </w:rPr>
        <w:br/>
      </w:r>
      <w:r w:rsidRPr="00847334">
        <w:rPr>
          <w:sz w:val="20"/>
          <w:szCs w:val="20"/>
        </w:rPr>
        <w:br/>
      </w: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conectarPCT</w:t>
      </w:r>
      <w:proofErr w:type="spellEnd"/>
      <w:r w:rsidRPr="00847334">
        <w:rPr>
          <w:b/>
          <w:bCs/>
          <w:sz w:val="20"/>
          <w:szCs w:val="20"/>
        </w:rPr>
        <w:t>(</w:t>
      </w:r>
      <w:proofErr w:type="spellStart"/>
      <w:r w:rsidRPr="00847334">
        <w:rPr>
          <w:b/>
          <w:bCs/>
          <w:sz w:val="20"/>
          <w:szCs w:val="20"/>
        </w:rPr>
        <w:t>unsigned</w:t>
      </w:r>
      <w:proofErr w:type="spellEnd"/>
      <w:r w:rsidRPr="00847334">
        <w:rPr>
          <w:b/>
          <w:bCs/>
          <w:sz w:val="20"/>
          <w:szCs w:val="20"/>
        </w:rPr>
        <w:t xml:space="preserve"> </w:t>
      </w:r>
      <w:proofErr w:type="spellStart"/>
      <w:r w:rsidRPr="00847334">
        <w:rPr>
          <w:b/>
          <w:bCs/>
          <w:sz w:val="20"/>
          <w:szCs w:val="20"/>
        </w:rPr>
        <w:t>char</w:t>
      </w:r>
      <w:proofErr w:type="spellEnd"/>
      <w:r w:rsidRPr="00847334">
        <w:rPr>
          <w:b/>
          <w:bCs/>
          <w:sz w:val="20"/>
          <w:szCs w:val="20"/>
        </w:rPr>
        <w:t xml:space="preserve"> </w:t>
      </w:r>
      <w:proofErr w:type="spellStart"/>
      <w:r w:rsidRPr="00847334">
        <w:rPr>
          <w:b/>
          <w:bCs/>
          <w:sz w:val="20"/>
          <w:szCs w:val="20"/>
        </w:rPr>
        <w:t>localPCTport,unsigned</w:t>
      </w:r>
      <w:proofErr w:type="spellEnd"/>
      <w:r w:rsidRPr="00847334">
        <w:rPr>
          <w:b/>
          <w:bCs/>
          <w:sz w:val="20"/>
          <w:szCs w:val="20"/>
        </w:rPr>
        <w:t xml:space="preserve"> </w:t>
      </w:r>
      <w:proofErr w:type="spellStart"/>
      <w:r w:rsidRPr="00847334">
        <w:rPr>
          <w:b/>
          <w:bCs/>
          <w:sz w:val="20"/>
          <w:szCs w:val="20"/>
        </w:rPr>
        <w:t>char</w:t>
      </w:r>
      <w:proofErr w:type="spellEnd"/>
      <w:r w:rsidRPr="00847334">
        <w:rPr>
          <w:sz w:val="20"/>
          <w:szCs w:val="20"/>
        </w:rPr>
        <w:br/>
      </w:r>
      <w:proofErr w:type="spellStart"/>
      <w:r w:rsidRPr="00847334">
        <w:rPr>
          <w:b/>
          <w:bCs/>
          <w:sz w:val="20"/>
          <w:szCs w:val="20"/>
        </w:rPr>
        <w:t>peerPCTport</w:t>
      </w:r>
      <w:proofErr w:type="spellEnd"/>
      <w:r w:rsidRPr="00847334">
        <w:rPr>
          <w:b/>
          <w:bCs/>
          <w:sz w:val="20"/>
          <w:szCs w:val="20"/>
        </w:rPr>
        <w:t xml:space="preserve">, </w:t>
      </w:r>
      <w:proofErr w:type="spellStart"/>
      <w:r w:rsidRPr="00847334">
        <w:rPr>
          <w:b/>
          <w:bCs/>
          <w:sz w:val="20"/>
          <w:szCs w:val="20"/>
        </w:rPr>
        <w:t>struct</w:t>
      </w:r>
      <w:proofErr w:type="spellEnd"/>
      <w:r w:rsidRPr="00847334">
        <w:rPr>
          <w:b/>
          <w:bCs/>
          <w:sz w:val="20"/>
          <w:szCs w:val="20"/>
        </w:rPr>
        <w:t xml:space="preserve"> </w:t>
      </w:r>
      <w:proofErr w:type="spellStart"/>
      <w:r w:rsidRPr="00847334">
        <w:rPr>
          <w:b/>
          <w:bCs/>
          <w:sz w:val="20"/>
          <w:szCs w:val="20"/>
        </w:rPr>
        <w:t>in_addr</w:t>
      </w:r>
      <w:proofErr w:type="spellEnd"/>
      <w:r w:rsidRPr="00847334">
        <w:rPr>
          <w:b/>
          <w:bCs/>
          <w:sz w:val="20"/>
          <w:szCs w:val="20"/>
        </w:rPr>
        <w:t xml:space="preserve"> </w:t>
      </w:r>
      <w:proofErr w:type="spellStart"/>
      <w:r w:rsidRPr="00847334">
        <w:rPr>
          <w:b/>
          <w:bCs/>
          <w:sz w:val="20"/>
          <w:szCs w:val="20"/>
        </w:rPr>
        <w:t>peerIPaddr</w:t>
      </w:r>
      <w:proofErr w:type="spellEnd"/>
      <w:r w:rsidRPr="00847334">
        <w:rPr>
          <w:b/>
          <w:bCs/>
          <w:sz w:val="20"/>
          <w:szCs w:val="20"/>
        </w:rPr>
        <w:t xml:space="preserve">) </w:t>
      </w:r>
      <w:r w:rsidRPr="00847334">
        <w:rPr>
          <w:sz w:val="20"/>
          <w:szCs w:val="20"/>
        </w:rPr>
        <w:t>Inicia en forma activa la conexión con otro equipo (</w:t>
      </w:r>
      <w:proofErr w:type="spellStart"/>
      <w:r w:rsidRPr="00847334">
        <w:rPr>
          <w:sz w:val="20"/>
          <w:szCs w:val="20"/>
        </w:rPr>
        <w:t>peerIPaddr</w:t>
      </w:r>
      <w:proofErr w:type="spellEnd"/>
      <w:r w:rsidRPr="00847334">
        <w:rPr>
          <w:sz w:val="20"/>
          <w:szCs w:val="20"/>
        </w:rPr>
        <w:t>) a través del puerto PCT especificado (</w:t>
      </w:r>
      <w:proofErr w:type="spellStart"/>
      <w:r w:rsidRPr="00847334">
        <w:rPr>
          <w:sz w:val="20"/>
          <w:szCs w:val="20"/>
        </w:rPr>
        <w:t>peerPCTport</w:t>
      </w:r>
      <w:proofErr w:type="spellEnd"/>
      <w:r w:rsidRPr="00847334">
        <w:rPr>
          <w:sz w:val="20"/>
          <w:szCs w:val="20"/>
        </w:rPr>
        <w:t xml:space="preserve">). </w:t>
      </w:r>
      <w:r w:rsidRPr="00847334">
        <w:rPr>
          <w:sz w:val="20"/>
          <w:szCs w:val="20"/>
        </w:rPr>
        <w:br/>
      </w:r>
      <w:r w:rsidRPr="00847334">
        <w:rPr>
          <w:sz w:val="20"/>
          <w:szCs w:val="20"/>
        </w:rPr>
        <w:br/>
      </w: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escribirPCT</w:t>
      </w:r>
      <w:proofErr w:type="spellEnd"/>
      <w:r w:rsidRPr="00847334">
        <w:rPr>
          <w:b/>
          <w:bCs/>
          <w:sz w:val="20"/>
          <w:szCs w:val="20"/>
        </w:rPr>
        <w:t>(</w:t>
      </w:r>
      <w:proofErr w:type="spellStart"/>
      <w:r w:rsidRPr="00847334">
        <w:rPr>
          <w:b/>
          <w:bCs/>
          <w:sz w:val="20"/>
          <w:szCs w:val="20"/>
        </w:rPr>
        <w:t>const</w:t>
      </w:r>
      <w:proofErr w:type="spellEnd"/>
      <w:r w:rsidRPr="00847334">
        <w:rPr>
          <w:b/>
          <w:bCs/>
          <w:sz w:val="20"/>
          <w:szCs w:val="20"/>
        </w:rPr>
        <w:t xml:space="preserve"> </w:t>
      </w:r>
      <w:proofErr w:type="spellStart"/>
      <w:r w:rsidRPr="00847334">
        <w:rPr>
          <w:b/>
          <w:bCs/>
          <w:sz w:val="20"/>
          <w:szCs w:val="20"/>
        </w:rPr>
        <w:t>void</w:t>
      </w:r>
      <w:proofErr w:type="spellEnd"/>
      <w:r w:rsidRPr="00847334">
        <w:rPr>
          <w:b/>
          <w:bCs/>
          <w:sz w:val="20"/>
          <w:szCs w:val="20"/>
        </w:rPr>
        <w:t xml:space="preserve"> *</w:t>
      </w:r>
      <w:proofErr w:type="spellStart"/>
      <w:r w:rsidRPr="00847334">
        <w:rPr>
          <w:b/>
          <w:bCs/>
          <w:sz w:val="20"/>
          <w:szCs w:val="20"/>
        </w:rPr>
        <w:t>buf</w:t>
      </w:r>
      <w:proofErr w:type="spellEnd"/>
      <w:r w:rsidRPr="00847334">
        <w:rPr>
          <w:b/>
          <w:bCs/>
          <w:sz w:val="20"/>
          <w:szCs w:val="20"/>
        </w:rPr>
        <w:t xml:space="preserve">, </w:t>
      </w:r>
      <w:proofErr w:type="spellStart"/>
      <w:r w:rsidRPr="00847334">
        <w:rPr>
          <w:b/>
          <w:bCs/>
          <w:sz w:val="20"/>
          <w:szCs w:val="20"/>
        </w:rPr>
        <w:t>size_t</w:t>
      </w:r>
      <w:proofErr w:type="spellEnd"/>
      <w:r w:rsidRPr="00847334">
        <w:rPr>
          <w:b/>
          <w:bCs/>
          <w:sz w:val="20"/>
          <w:szCs w:val="20"/>
        </w:rPr>
        <w:t xml:space="preserve"> </w:t>
      </w:r>
      <w:proofErr w:type="spellStart"/>
      <w:r w:rsidRPr="00847334">
        <w:rPr>
          <w:b/>
          <w:bCs/>
          <w:sz w:val="20"/>
          <w:szCs w:val="20"/>
        </w:rPr>
        <w:t>len</w:t>
      </w:r>
      <w:proofErr w:type="spellEnd"/>
      <w:r w:rsidRPr="00847334">
        <w:rPr>
          <w:b/>
          <w:bCs/>
          <w:sz w:val="20"/>
          <w:szCs w:val="20"/>
        </w:rPr>
        <w:t xml:space="preserve">) </w:t>
      </w:r>
      <w:r w:rsidRPr="00847334">
        <w:rPr>
          <w:sz w:val="20"/>
          <w:szCs w:val="20"/>
        </w:rPr>
        <w:t xml:space="preserve">Solicita el envío al otro   extremo de la conexión, de los datos pasados en </w:t>
      </w:r>
      <w:proofErr w:type="spellStart"/>
      <w:r w:rsidRPr="00847334">
        <w:rPr>
          <w:sz w:val="20"/>
          <w:szCs w:val="20"/>
        </w:rPr>
        <w:t>buf</w:t>
      </w:r>
      <w:proofErr w:type="spellEnd"/>
      <w:r w:rsidRPr="00847334">
        <w:rPr>
          <w:sz w:val="20"/>
          <w:szCs w:val="20"/>
        </w:rPr>
        <w:t xml:space="preserve"> de largo </w:t>
      </w:r>
      <w:proofErr w:type="spellStart"/>
      <w:r w:rsidRPr="00847334">
        <w:rPr>
          <w:sz w:val="20"/>
          <w:szCs w:val="20"/>
        </w:rPr>
        <w:t>len</w:t>
      </w:r>
      <w:proofErr w:type="spellEnd"/>
      <w:r w:rsidRPr="00847334">
        <w:rPr>
          <w:sz w:val="20"/>
          <w:szCs w:val="20"/>
        </w:rPr>
        <w:t>. Esta función, dependiendo del estado y capacidad de los buffers disponibles, aceptará para</w:t>
      </w:r>
      <w:r w:rsidRPr="00847334">
        <w:rPr>
          <w:sz w:val="20"/>
          <w:szCs w:val="20"/>
        </w:rPr>
        <w:br/>
        <w:t xml:space="preserve">envío hasta </w:t>
      </w:r>
      <w:proofErr w:type="spellStart"/>
      <w:r w:rsidRPr="00847334">
        <w:rPr>
          <w:sz w:val="20"/>
          <w:szCs w:val="20"/>
        </w:rPr>
        <w:t>len</w:t>
      </w:r>
      <w:proofErr w:type="spellEnd"/>
      <w:r w:rsidRPr="00847334">
        <w:rPr>
          <w:sz w:val="20"/>
          <w:szCs w:val="20"/>
        </w:rPr>
        <w:t xml:space="preserve"> bytes pasados en la variable </w:t>
      </w:r>
      <w:proofErr w:type="spellStart"/>
      <w:r w:rsidRPr="00847334">
        <w:rPr>
          <w:sz w:val="20"/>
          <w:szCs w:val="20"/>
        </w:rPr>
        <w:t>buf</w:t>
      </w:r>
      <w:proofErr w:type="spellEnd"/>
      <w:r w:rsidRPr="00847334">
        <w:rPr>
          <w:sz w:val="20"/>
          <w:szCs w:val="20"/>
        </w:rPr>
        <w:t xml:space="preserve">, los que se almacenarán hasta tener la certeza de su recepción por el extremo opuesto. </w:t>
      </w:r>
      <w:r w:rsidRPr="00847334">
        <w:rPr>
          <w:sz w:val="20"/>
          <w:szCs w:val="20"/>
        </w:rPr>
        <w:br/>
      </w:r>
      <w:r w:rsidRPr="00847334">
        <w:rPr>
          <w:sz w:val="20"/>
          <w:szCs w:val="20"/>
        </w:rPr>
        <w:br/>
      </w: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leerPCT</w:t>
      </w:r>
      <w:proofErr w:type="spellEnd"/>
      <w:r w:rsidRPr="00847334">
        <w:rPr>
          <w:b/>
          <w:bCs/>
          <w:sz w:val="20"/>
          <w:szCs w:val="20"/>
        </w:rPr>
        <w:t>(</w:t>
      </w:r>
      <w:proofErr w:type="spellStart"/>
      <w:r w:rsidRPr="00847334">
        <w:rPr>
          <w:b/>
          <w:bCs/>
          <w:sz w:val="20"/>
          <w:szCs w:val="20"/>
        </w:rPr>
        <w:t>void</w:t>
      </w:r>
      <w:proofErr w:type="spellEnd"/>
      <w:r w:rsidRPr="00847334">
        <w:rPr>
          <w:b/>
          <w:bCs/>
          <w:sz w:val="20"/>
          <w:szCs w:val="20"/>
        </w:rPr>
        <w:t xml:space="preserve"> *</w:t>
      </w:r>
      <w:proofErr w:type="spellStart"/>
      <w:r w:rsidRPr="00847334">
        <w:rPr>
          <w:b/>
          <w:bCs/>
          <w:sz w:val="20"/>
          <w:szCs w:val="20"/>
        </w:rPr>
        <w:t>buf</w:t>
      </w:r>
      <w:proofErr w:type="spellEnd"/>
      <w:r w:rsidRPr="00847334">
        <w:rPr>
          <w:b/>
          <w:bCs/>
          <w:sz w:val="20"/>
          <w:szCs w:val="20"/>
        </w:rPr>
        <w:t xml:space="preserve">, </w:t>
      </w:r>
      <w:proofErr w:type="spellStart"/>
      <w:r w:rsidRPr="00847334">
        <w:rPr>
          <w:b/>
          <w:bCs/>
          <w:sz w:val="20"/>
          <w:szCs w:val="20"/>
        </w:rPr>
        <w:t>size_t</w:t>
      </w:r>
      <w:proofErr w:type="spellEnd"/>
      <w:r w:rsidRPr="00847334">
        <w:rPr>
          <w:b/>
          <w:bCs/>
          <w:sz w:val="20"/>
          <w:szCs w:val="20"/>
        </w:rPr>
        <w:t xml:space="preserve"> </w:t>
      </w:r>
      <w:proofErr w:type="spellStart"/>
      <w:r w:rsidRPr="00847334">
        <w:rPr>
          <w:b/>
          <w:bCs/>
          <w:sz w:val="20"/>
          <w:szCs w:val="20"/>
        </w:rPr>
        <w:t>len</w:t>
      </w:r>
      <w:proofErr w:type="spellEnd"/>
      <w:r w:rsidRPr="00847334">
        <w:rPr>
          <w:b/>
          <w:bCs/>
          <w:sz w:val="20"/>
          <w:szCs w:val="20"/>
        </w:rPr>
        <w:t xml:space="preserve">) </w:t>
      </w:r>
      <w:r w:rsidRPr="00847334">
        <w:rPr>
          <w:sz w:val="20"/>
          <w:szCs w:val="20"/>
        </w:rPr>
        <w:t xml:space="preserve">Entrega como máximo </w:t>
      </w:r>
      <w:proofErr w:type="spellStart"/>
      <w:r w:rsidRPr="00847334">
        <w:rPr>
          <w:sz w:val="20"/>
          <w:szCs w:val="20"/>
        </w:rPr>
        <w:t>len</w:t>
      </w:r>
      <w:proofErr w:type="spellEnd"/>
      <w:r w:rsidRPr="00847334">
        <w:rPr>
          <w:sz w:val="20"/>
          <w:szCs w:val="20"/>
        </w:rPr>
        <w:t xml:space="preserve"> bytes recibidos por la conexión. En caso de no contar con datos devolverá 0. Los datos se devuelven a través del parámetro </w:t>
      </w:r>
      <w:proofErr w:type="spellStart"/>
      <w:r w:rsidRPr="00847334">
        <w:rPr>
          <w:sz w:val="20"/>
          <w:szCs w:val="20"/>
        </w:rPr>
        <w:t>buf</w:t>
      </w:r>
      <w:proofErr w:type="spellEnd"/>
      <w:r w:rsidRPr="00847334">
        <w:rPr>
          <w:sz w:val="20"/>
          <w:szCs w:val="20"/>
        </w:rPr>
        <w:t>.</w:t>
      </w:r>
      <w:r w:rsidRPr="00847334">
        <w:rPr>
          <w:sz w:val="20"/>
          <w:szCs w:val="20"/>
        </w:rPr>
        <w:br/>
      </w:r>
      <w:r w:rsidRPr="00847334">
        <w:rPr>
          <w:sz w:val="20"/>
          <w:szCs w:val="20"/>
        </w:rPr>
        <w:br/>
      </w:r>
      <w:r w:rsidRPr="00847334">
        <w:rPr>
          <w:b/>
          <w:bCs/>
          <w:sz w:val="20"/>
          <w:szCs w:val="20"/>
        </w:rPr>
        <w:t xml:space="preserve">● </w:t>
      </w:r>
      <w:proofErr w:type="spellStart"/>
      <w:proofErr w:type="gramStart"/>
      <w:r w:rsidRPr="00847334">
        <w:rPr>
          <w:b/>
          <w:bCs/>
          <w:sz w:val="20"/>
          <w:szCs w:val="20"/>
        </w:rPr>
        <w:t>int</w:t>
      </w:r>
      <w:proofErr w:type="spellEnd"/>
      <w:proofErr w:type="gramEnd"/>
      <w:r w:rsidRPr="00847334">
        <w:rPr>
          <w:b/>
          <w:bCs/>
          <w:sz w:val="20"/>
          <w:szCs w:val="20"/>
        </w:rPr>
        <w:t xml:space="preserve"> </w:t>
      </w:r>
      <w:proofErr w:type="spellStart"/>
      <w:r w:rsidRPr="00847334">
        <w:rPr>
          <w:b/>
          <w:bCs/>
          <w:sz w:val="20"/>
          <w:szCs w:val="20"/>
        </w:rPr>
        <w:t>cerrarPCT</w:t>
      </w:r>
      <w:proofErr w:type="spellEnd"/>
      <w:r w:rsidRPr="00847334">
        <w:rPr>
          <w:b/>
          <w:bCs/>
          <w:sz w:val="20"/>
          <w:szCs w:val="20"/>
        </w:rPr>
        <w:t>()</w:t>
      </w:r>
      <w:r w:rsidRPr="00847334">
        <w:rPr>
          <w:sz w:val="20"/>
          <w:szCs w:val="20"/>
        </w:rPr>
        <w:t xml:space="preserve"> Cierra la conexión en forma ordenada y destruye las estructuras de datos, y los procedimientos necesarios para el protocolo PCT.</w:t>
      </w:r>
    </w:p>
    <w:p w:rsidR="00B721F4" w:rsidRPr="00847334" w:rsidRDefault="00B721F4" w:rsidP="00F0184F">
      <w:pPr>
        <w:autoSpaceDE w:val="0"/>
        <w:autoSpaceDN w:val="0"/>
        <w:adjustRightInd w:val="0"/>
        <w:rPr>
          <w:rFonts w:eastAsia="Times New Roman"/>
          <w:color w:val="auto"/>
          <w:sz w:val="20"/>
          <w:szCs w:val="20"/>
        </w:rPr>
      </w:pPr>
    </w:p>
    <w:p w:rsidR="005705AF" w:rsidRPr="00847334" w:rsidRDefault="002D6470" w:rsidP="00F0184F">
      <w:pPr>
        <w:autoSpaceDE w:val="0"/>
        <w:autoSpaceDN w:val="0"/>
        <w:adjustRightInd w:val="0"/>
        <w:rPr>
          <w:rFonts w:eastAsia="Times New Roman"/>
          <w:color w:val="auto"/>
          <w:sz w:val="20"/>
          <w:szCs w:val="20"/>
        </w:rPr>
      </w:pPr>
      <w:r w:rsidRPr="00847334">
        <w:rPr>
          <w:rFonts w:eastAsia="Times New Roman"/>
          <w:color w:val="auto"/>
          <w:sz w:val="20"/>
          <w:szCs w:val="20"/>
        </w:rPr>
        <w:lastRenderedPageBreak/>
        <w:t xml:space="preserve">Es </w:t>
      </w:r>
      <w:r w:rsidR="00F0184F" w:rsidRPr="00847334">
        <w:rPr>
          <w:rFonts w:eastAsia="Times New Roman"/>
          <w:color w:val="auto"/>
          <w:sz w:val="20"/>
          <w:szCs w:val="20"/>
        </w:rPr>
        <w:t xml:space="preserve">nuestra responsabilidad realizar la </w:t>
      </w:r>
      <w:r w:rsidR="00B22652" w:rsidRPr="00847334">
        <w:rPr>
          <w:rFonts w:eastAsia="Times New Roman"/>
          <w:color w:val="auto"/>
          <w:sz w:val="20"/>
          <w:szCs w:val="20"/>
        </w:rPr>
        <w:t>conexión</w:t>
      </w:r>
      <w:r w:rsidR="00F0184F" w:rsidRPr="00847334">
        <w:rPr>
          <w:rFonts w:eastAsia="Times New Roman"/>
          <w:color w:val="auto"/>
          <w:sz w:val="20"/>
          <w:szCs w:val="20"/>
        </w:rPr>
        <w:t xml:space="preserve"> </w:t>
      </w:r>
      <w:r w:rsidR="005705AF" w:rsidRPr="00847334">
        <w:rPr>
          <w:rFonts w:eastAsia="Times New Roman"/>
          <w:color w:val="auto"/>
          <w:sz w:val="20"/>
          <w:szCs w:val="20"/>
        </w:rPr>
        <w:t xml:space="preserve">de las aplicaciones, cuya implementación se basara en el mecanismo </w:t>
      </w:r>
      <w:proofErr w:type="spellStart"/>
      <w:r w:rsidR="005705AF" w:rsidRPr="00847334">
        <w:rPr>
          <w:rFonts w:eastAsia="Times New Roman"/>
          <w:color w:val="auto"/>
          <w:sz w:val="20"/>
          <w:szCs w:val="20"/>
        </w:rPr>
        <w:t>three-way</w:t>
      </w:r>
      <w:proofErr w:type="spellEnd"/>
      <w:r w:rsidR="005705AF" w:rsidRPr="00847334">
        <w:rPr>
          <w:rFonts w:eastAsia="Times New Roman"/>
          <w:color w:val="auto"/>
          <w:sz w:val="20"/>
          <w:szCs w:val="20"/>
        </w:rPr>
        <w:t xml:space="preserve"> </w:t>
      </w:r>
      <w:proofErr w:type="spellStart"/>
      <w:r w:rsidR="005705AF" w:rsidRPr="00847334">
        <w:rPr>
          <w:rFonts w:eastAsia="Times New Roman"/>
          <w:color w:val="auto"/>
          <w:sz w:val="20"/>
          <w:szCs w:val="20"/>
        </w:rPr>
        <w:t>handshake</w:t>
      </w:r>
      <w:proofErr w:type="spellEnd"/>
      <w:r w:rsidR="005705AF" w:rsidRPr="00847334">
        <w:rPr>
          <w:rFonts w:eastAsia="Times New Roman"/>
          <w:color w:val="auto"/>
          <w:sz w:val="20"/>
          <w:szCs w:val="20"/>
        </w:rPr>
        <w:t xml:space="preserve"> utilizado por TCP.</w:t>
      </w:r>
    </w:p>
    <w:p w:rsidR="00F0184F" w:rsidRPr="00847334" w:rsidRDefault="005705AF" w:rsidP="005705AF">
      <w:pPr>
        <w:autoSpaceDE w:val="0"/>
        <w:autoSpaceDN w:val="0"/>
        <w:adjustRightInd w:val="0"/>
        <w:rPr>
          <w:rFonts w:eastAsia="Times New Roman"/>
          <w:color w:val="auto"/>
          <w:sz w:val="20"/>
          <w:szCs w:val="20"/>
        </w:rPr>
      </w:pPr>
      <w:r w:rsidRPr="00847334">
        <w:rPr>
          <w:rFonts w:eastAsia="Times New Roman"/>
          <w:color w:val="auto"/>
          <w:sz w:val="20"/>
          <w:szCs w:val="20"/>
        </w:rPr>
        <w:t xml:space="preserve">Como parte de la API a implementar se desarrollarán dos </w:t>
      </w:r>
      <w:r w:rsidR="00F0184F" w:rsidRPr="00847334">
        <w:rPr>
          <w:rFonts w:eastAsia="Times New Roman"/>
          <w:color w:val="auto"/>
          <w:sz w:val="20"/>
          <w:szCs w:val="20"/>
        </w:rPr>
        <w:t>funciones (</w:t>
      </w:r>
      <w:proofErr w:type="spellStart"/>
      <w:r w:rsidR="00F0184F" w:rsidRPr="00847334">
        <w:rPr>
          <w:rFonts w:eastAsia="Times New Roman"/>
          <w:color w:val="auto"/>
          <w:sz w:val="20"/>
          <w:szCs w:val="20"/>
        </w:rPr>
        <w:t>escribirPCT</w:t>
      </w:r>
      <w:proofErr w:type="spellEnd"/>
      <w:r w:rsidR="00F0184F" w:rsidRPr="00847334">
        <w:rPr>
          <w:rFonts w:eastAsia="Times New Roman"/>
          <w:color w:val="auto"/>
          <w:sz w:val="20"/>
          <w:szCs w:val="20"/>
        </w:rPr>
        <w:t xml:space="preserve"> y </w:t>
      </w:r>
      <w:proofErr w:type="spellStart"/>
      <w:r w:rsidR="00F0184F" w:rsidRPr="00847334">
        <w:rPr>
          <w:rFonts w:eastAsia="Times New Roman"/>
          <w:color w:val="auto"/>
          <w:sz w:val="20"/>
          <w:szCs w:val="20"/>
        </w:rPr>
        <w:t>le</w:t>
      </w:r>
      <w:r w:rsidRPr="00847334">
        <w:rPr>
          <w:rFonts w:eastAsia="Times New Roman"/>
          <w:color w:val="auto"/>
          <w:sz w:val="20"/>
          <w:szCs w:val="20"/>
        </w:rPr>
        <w:t>erPCT</w:t>
      </w:r>
      <w:proofErr w:type="spellEnd"/>
      <w:r w:rsidRPr="00847334">
        <w:rPr>
          <w:rFonts w:eastAsia="Times New Roman"/>
          <w:color w:val="auto"/>
          <w:sz w:val="20"/>
          <w:szCs w:val="20"/>
        </w:rPr>
        <w:t xml:space="preserve">) que </w:t>
      </w:r>
      <w:r w:rsidR="00FE0121" w:rsidRPr="00847334">
        <w:rPr>
          <w:rFonts w:eastAsia="Times New Roman"/>
          <w:color w:val="auto"/>
          <w:sz w:val="20"/>
          <w:szCs w:val="20"/>
        </w:rPr>
        <w:t>serían</w:t>
      </w:r>
      <w:r w:rsidRPr="00847334">
        <w:rPr>
          <w:rFonts w:eastAsia="Times New Roman"/>
          <w:color w:val="auto"/>
          <w:sz w:val="20"/>
          <w:szCs w:val="20"/>
        </w:rPr>
        <w:t xml:space="preserve"> similares a la</w:t>
      </w:r>
      <w:r w:rsidR="00F0184F" w:rsidRPr="00847334">
        <w:rPr>
          <w:rFonts w:eastAsia="Times New Roman"/>
          <w:color w:val="auto"/>
          <w:sz w:val="20"/>
          <w:szCs w:val="20"/>
        </w:rPr>
        <w:t>s</w:t>
      </w:r>
      <w:r w:rsidRPr="00847334">
        <w:rPr>
          <w:rFonts w:eastAsia="Times New Roman"/>
          <w:color w:val="auto"/>
          <w:sz w:val="20"/>
          <w:szCs w:val="20"/>
        </w:rPr>
        <w:t xml:space="preserve"> primitivas</w:t>
      </w:r>
      <w:r w:rsidR="00F0184F" w:rsidRPr="00847334">
        <w:rPr>
          <w:rFonts w:eastAsia="Times New Roman"/>
          <w:color w:val="auto"/>
          <w:sz w:val="20"/>
          <w:szCs w:val="20"/>
        </w:rPr>
        <w:t xml:space="preserve"> </w:t>
      </w:r>
      <w:proofErr w:type="spellStart"/>
      <w:r w:rsidR="00F0184F" w:rsidRPr="00847334">
        <w:rPr>
          <w:rFonts w:eastAsia="Times New Roman"/>
          <w:color w:val="auto"/>
          <w:sz w:val="20"/>
          <w:szCs w:val="20"/>
        </w:rPr>
        <w:t>read</w:t>
      </w:r>
      <w:proofErr w:type="spellEnd"/>
      <w:r w:rsidR="00F0184F" w:rsidRPr="00847334">
        <w:rPr>
          <w:rFonts w:eastAsia="Times New Roman"/>
          <w:color w:val="auto"/>
          <w:sz w:val="20"/>
          <w:szCs w:val="20"/>
        </w:rPr>
        <w:t xml:space="preserve"> y </w:t>
      </w:r>
      <w:proofErr w:type="spellStart"/>
      <w:r w:rsidR="00F0184F" w:rsidRPr="00847334">
        <w:rPr>
          <w:rFonts w:eastAsia="Times New Roman"/>
          <w:color w:val="auto"/>
          <w:sz w:val="20"/>
          <w:szCs w:val="20"/>
        </w:rPr>
        <w:t>write</w:t>
      </w:r>
      <w:proofErr w:type="spellEnd"/>
      <w:r w:rsidR="00F0184F" w:rsidRPr="00847334">
        <w:rPr>
          <w:rFonts w:eastAsia="Times New Roman"/>
          <w:color w:val="auto"/>
          <w:sz w:val="20"/>
          <w:szCs w:val="20"/>
        </w:rPr>
        <w:t xml:space="preserve"> </w:t>
      </w:r>
      <w:r w:rsidR="000833CB" w:rsidRPr="00847334">
        <w:rPr>
          <w:rFonts w:eastAsia="Times New Roman"/>
          <w:color w:val="auto"/>
          <w:sz w:val="20"/>
          <w:szCs w:val="20"/>
        </w:rPr>
        <w:t xml:space="preserve"> </w:t>
      </w:r>
      <w:r w:rsidRPr="00847334">
        <w:rPr>
          <w:rFonts w:eastAsia="Times New Roman"/>
          <w:color w:val="auto"/>
          <w:sz w:val="20"/>
          <w:szCs w:val="20"/>
        </w:rPr>
        <w:t xml:space="preserve">utilizados </w:t>
      </w:r>
      <w:r w:rsidR="00F0184F" w:rsidRPr="00847334">
        <w:rPr>
          <w:rFonts w:eastAsia="Times New Roman"/>
          <w:color w:val="auto"/>
          <w:sz w:val="20"/>
          <w:szCs w:val="20"/>
        </w:rPr>
        <w:t xml:space="preserve">en la tarea anterior. Pero en este caso </w:t>
      </w:r>
      <w:r w:rsidRPr="00847334">
        <w:rPr>
          <w:rFonts w:eastAsia="Times New Roman"/>
          <w:color w:val="auto"/>
          <w:sz w:val="20"/>
          <w:szCs w:val="20"/>
        </w:rPr>
        <w:t xml:space="preserve">es </w:t>
      </w:r>
      <w:r w:rsidR="00F0184F" w:rsidRPr="00847334">
        <w:rPr>
          <w:rFonts w:eastAsia="Times New Roman"/>
          <w:color w:val="auto"/>
          <w:sz w:val="20"/>
          <w:szCs w:val="20"/>
        </w:rPr>
        <w:t>nuestra responsabilidad implementar y controlar su funcionamiento.</w:t>
      </w:r>
      <w:r w:rsidRPr="00847334">
        <w:rPr>
          <w:rFonts w:eastAsia="Times New Roman"/>
          <w:color w:val="auto"/>
          <w:sz w:val="20"/>
          <w:szCs w:val="20"/>
        </w:rPr>
        <w:t xml:space="preserve"> Para cumplir con los objetivos y realizar un control de errores en la transmisión de datos se implementará </w:t>
      </w:r>
      <w:r w:rsidR="00B22652" w:rsidRPr="00847334">
        <w:rPr>
          <w:rFonts w:eastAsia="Times New Roman"/>
          <w:color w:val="auto"/>
          <w:sz w:val="20"/>
          <w:szCs w:val="20"/>
        </w:rPr>
        <w:t xml:space="preserve">el protocolo </w:t>
      </w:r>
      <w:proofErr w:type="spellStart"/>
      <w:r w:rsidR="00B22652" w:rsidRPr="00847334">
        <w:rPr>
          <w:rFonts w:eastAsia="Times New Roman"/>
          <w:color w:val="auto"/>
          <w:sz w:val="20"/>
          <w:szCs w:val="20"/>
        </w:rPr>
        <w:t>Go</w:t>
      </w:r>
      <w:proofErr w:type="spellEnd"/>
      <w:r w:rsidR="00B22652" w:rsidRPr="00847334">
        <w:rPr>
          <w:rFonts w:eastAsia="Times New Roman"/>
          <w:color w:val="auto"/>
          <w:sz w:val="20"/>
          <w:szCs w:val="20"/>
        </w:rPr>
        <w:t xml:space="preserve"> B</w:t>
      </w:r>
      <w:r w:rsidR="00F0184F" w:rsidRPr="00847334">
        <w:rPr>
          <w:rFonts w:eastAsia="Times New Roman"/>
          <w:color w:val="auto"/>
          <w:sz w:val="20"/>
          <w:szCs w:val="20"/>
        </w:rPr>
        <w:t xml:space="preserve">ack N, </w:t>
      </w:r>
      <w:r w:rsidR="00B22652" w:rsidRPr="00847334">
        <w:rPr>
          <w:rFonts w:eastAsia="Times New Roman"/>
          <w:color w:val="auto"/>
          <w:sz w:val="20"/>
          <w:szCs w:val="20"/>
        </w:rPr>
        <w:t xml:space="preserve">que </w:t>
      </w:r>
      <w:r w:rsidR="00F0184F" w:rsidRPr="00847334">
        <w:rPr>
          <w:rFonts w:eastAsia="Times New Roman"/>
          <w:color w:val="auto"/>
          <w:sz w:val="20"/>
          <w:szCs w:val="20"/>
        </w:rPr>
        <w:t xml:space="preserve">nos </w:t>
      </w:r>
      <w:r w:rsidR="00B22652" w:rsidRPr="00847334">
        <w:rPr>
          <w:rFonts w:eastAsia="Times New Roman"/>
          <w:color w:val="auto"/>
          <w:sz w:val="20"/>
          <w:szCs w:val="20"/>
        </w:rPr>
        <w:t>permitirá</w:t>
      </w:r>
      <w:r w:rsidR="00F0184F" w:rsidRPr="00847334">
        <w:rPr>
          <w:rFonts w:eastAsia="Times New Roman"/>
          <w:color w:val="auto"/>
          <w:sz w:val="20"/>
          <w:szCs w:val="20"/>
        </w:rPr>
        <w:t xml:space="preserve"> en el caso de </w:t>
      </w:r>
      <w:r w:rsidR="00B22652" w:rsidRPr="00847334">
        <w:rPr>
          <w:rFonts w:eastAsia="Times New Roman"/>
          <w:color w:val="auto"/>
          <w:sz w:val="20"/>
          <w:szCs w:val="20"/>
        </w:rPr>
        <w:t>pérdida</w:t>
      </w:r>
      <w:r w:rsidR="00F0184F" w:rsidRPr="00847334">
        <w:rPr>
          <w:rFonts w:eastAsia="Times New Roman"/>
          <w:color w:val="auto"/>
          <w:sz w:val="20"/>
          <w:szCs w:val="20"/>
        </w:rPr>
        <w:t xml:space="preserve"> de paquetes el </w:t>
      </w:r>
      <w:r w:rsidR="00B22652" w:rsidRPr="00847334">
        <w:rPr>
          <w:rFonts w:eastAsia="Times New Roman"/>
          <w:color w:val="auto"/>
          <w:sz w:val="20"/>
          <w:szCs w:val="20"/>
        </w:rPr>
        <w:t>reenvío</w:t>
      </w:r>
      <w:r w:rsidR="00F0184F" w:rsidRPr="00847334">
        <w:rPr>
          <w:rFonts w:eastAsia="Times New Roman"/>
          <w:color w:val="auto"/>
          <w:sz w:val="20"/>
          <w:szCs w:val="20"/>
        </w:rPr>
        <w:t xml:space="preserve"> de estos, y el control de la </w:t>
      </w:r>
      <w:r w:rsidR="00B22652" w:rsidRPr="00847334">
        <w:rPr>
          <w:rFonts w:eastAsia="Times New Roman"/>
          <w:color w:val="auto"/>
          <w:sz w:val="20"/>
          <w:szCs w:val="20"/>
        </w:rPr>
        <w:t>recepción</w:t>
      </w:r>
      <w:r w:rsidR="00F0184F" w:rsidRPr="00847334">
        <w:rPr>
          <w:rFonts w:eastAsia="Times New Roman"/>
          <w:color w:val="auto"/>
          <w:sz w:val="20"/>
          <w:szCs w:val="20"/>
        </w:rPr>
        <w:t>.</w:t>
      </w:r>
    </w:p>
    <w:p w:rsidR="00B22652" w:rsidRPr="00847334" w:rsidRDefault="00B22652" w:rsidP="005705AF">
      <w:pPr>
        <w:autoSpaceDE w:val="0"/>
        <w:autoSpaceDN w:val="0"/>
        <w:adjustRightInd w:val="0"/>
        <w:rPr>
          <w:rFonts w:eastAsia="Times New Roman"/>
          <w:color w:val="auto"/>
          <w:sz w:val="20"/>
          <w:szCs w:val="20"/>
        </w:rPr>
      </w:pPr>
    </w:p>
    <w:p w:rsidR="00325CAE" w:rsidRPr="00847334" w:rsidRDefault="00325CAE" w:rsidP="005705AF">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sz w:val="44"/>
          <w:szCs w:val="24"/>
        </w:rPr>
      </w:pPr>
      <w:r w:rsidRPr="00847334">
        <w:rPr>
          <w:rStyle w:val="Redes1Car"/>
        </w:rPr>
        <w:br w:type="page"/>
      </w:r>
      <w:bookmarkStart w:id="7" w:name="_Toc338537625"/>
      <w:r w:rsidRPr="00847334">
        <w:rPr>
          <w:rStyle w:val="Redes1Car"/>
        </w:rPr>
        <w:lastRenderedPageBreak/>
        <w:t>Descripción de la Implementación</w:t>
      </w:r>
      <w:bookmarkEnd w:id="7"/>
    </w:p>
    <w:p w:rsidR="002D6470" w:rsidRPr="00847334" w:rsidRDefault="002D6470" w:rsidP="002D6470">
      <w:pPr>
        <w:autoSpaceDE w:val="0"/>
        <w:autoSpaceDN w:val="0"/>
        <w:adjustRightInd w:val="0"/>
        <w:rPr>
          <w:rFonts w:eastAsia="Times New Roman"/>
          <w:color w:val="auto"/>
          <w:sz w:val="20"/>
          <w:szCs w:val="20"/>
        </w:rPr>
      </w:pPr>
    </w:p>
    <w:p w:rsidR="00A14B70" w:rsidRDefault="002D6470" w:rsidP="00A14B70">
      <w:pPr>
        <w:autoSpaceDE w:val="0"/>
        <w:autoSpaceDN w:val="0"/>
        <w:adjustRightInd w:val="0"/>
        <w:rPr>
          <w:rFonts w:eastAsia="Times New Roman"/>
          <w:color w:val="auto"/>
          <w:sz w:val="20"/>
          <w:szCs w:val="20"/>
        </w:rPr>
      </w:pPr>
      <w:r w:rsidRPr="00847334">
        <w:rPr>
          <w:rFonts w:eastAsia="Times New Roman"/>
          <w:color w:val="auto"/>
          <w:sz w:val="20"/>
          <w:szCs w:val="20"/>
        </w:rPr>
        <w:t xml:space="preserve">El funcionamiento básico de nuestra solución es el siguiente: </w:t>
      </w:r>
    </w:p>
    <w:p w:rsidR="00A14B70" w:rsidRDefault="00A14B70" w:rsidP="00A14B70">
      <w:pPr>
        <w:autoSpaceDE w:val="0"/>
        <w:autoSpaceDN w:val="0"/>
        <w:adjustRightInd w:val="0"/>
        <w:rPr>
          <w:rFonts w:eastAsia="Times New Roman"/>
          <w:color w:val="auto"/>
          <w:sz w:val="20"/>
          <w:szCs w:val="20"/>
        </w:rPr>
      </w:pPr>
      <w:r>
        <w:rPr>
          <w:rFonts w:eastAsia="Times New Roman"/>
          <w:color w:val="auto"/>
          <w:sz w:val="20"/>
          <w:szCs w:val="20"/>
        </w:rPr>
        <w:t>La biblioteca desarrollada sirve de insumo para la comunicación entre dos aplicaciones, una de ellas con el rol de emisor y la otra de receptor.</w:t>
      </w:r>
    </w:p>
    <w:p w:rsidR="001A6B1C" w:rsidRDefault="001A6B1C" w:rsidP="00A14B70">
      <w:pPr>
        <w:autoSpaceDE w:val="0"/>
        <w:autoSpaceDN w:val="0"/>
        <w:adjustRightInd w:val="0"/>
        <w:rPr>
          <w:rFonts w:eastAsia="Times New Roman"/>
          <w:color w:val="auto"/>
          <w:sz w:val="20"/>
          <w:szCs w:val="20"/>
        </w:rPr>
      </w:pPr>
      <w:r>
        <w:rPr>
          <w:rFonts w:eastAsia="Times New Roman"/>
          <w:color w:val="auto"/>
          <w:sz w:val="20"/>
          <w:szCs w:val="20"/>
        </w:rPr>
        <w:t xml:space="preserve">Vale destacar que cada uno de los roles </w:t>
      </w:r>
      <w:r w:rsidR="0067209C">
        <w:rPr>
          <w:rFonts w:eastAsia="Times New Roman"/>
          <w:color w:val="auto"/>
          <w:sz w:val="20"/>
          <w:szCs w:val="20"/>
        </w:rPr>
        <w:t>poseerá</w:t>
      </w:r>
      <w:r>
        <w:rPr>
          <w:rFonts w:eastAsia="Times New Roman"/>
          <w:color w:val="auto"/>
          <w:sz w:val="20"/>
          <w:szCs w:val="20"/>
        </w:rPr>
        <w:t xml:space="preserve"> un buffer, de lectura en el caso del receptor, y uno de escritura en el caso del emisor. </w:t>
      </w:r>
    </w:p>
    <w:p w:rsidR="00A14B70" w:rsidRDefault="00A14B70" w:rsidP="00A14B70">
      <w:pPr>
        <w:autoSpaceDE w:val="0"/>
        <w:autoSpaceDN w:val="0"/>
        <w:adjustRightInd w:val="0"/>
        <w:rPr>
          <w:rFonts w:eastAsia="Times New Roman"/>
          <w:color w:val="auto"/>
          <w:sz w:val="20"/>
          <w:szCs w:val="20"/>
        </w:rPr>
      </w:pPr>
    </w:p>
    <w:p w:rsidR="00A14B70" w:rsidRDefault="00A14B70" w:rsidP="00A14B70">
      <w:pPr>
        <w:autoSpaceDE w:val="0"/>
        <w:autoSpaceDN w:val="0"/>
        <w:adjustRightInd w:val="0"/>
        <w:rPr>
          <w:rFonts w:eastAsia="Times New Roman"/>
          <w:color w:val="auto"/>
          <w:sz w:val="20"/>
          <w:szCs w:val="20"/>
        </w:rPr>
      </w:pPr>
      <w:r>
        <w:rPr>
          <w:rFonts w:eastAsia="Times New Roman"/>
          <w:color w:val="auto"/>
          <w:sz w:val="20"/>
          <w:szCs w:val="20"/>
        </w:rPr>
        <w:t>El funcionamiento básico de cada rol seria:</w:t>
      </w:r>
    </w:p>
    <w:p w:rsidR="00A14B70" w:rsidRDefault="00A14B70" w:rsidP="00A14B70">
      <w:pPr>
        <w:autoSpaceDE w:val="0"/>
        <w:autoSpaceDN w:val="0"/>
        <w:adjustRightInd w:val="0"/>
        <w:rPr>
          <w:rFonts w:eastAsia="Times New Roman"/>
          <w:color w:val="auto"/>
          <w:sz w:val="20"/>
          <w:szCs w:val="20"/>
        </w:rPr>
      </w:pPr>
    </w:p>
    <w:p w:rsidR="00A14B70" w:rsidRDefault="00A14B70" w:rsidP="00A14B70">
      <w:pPr>
        <w:autoSpaceDE w:val="0"/>
        <w:autoSpaceDN w:val="0"/>
        <w:adjustRightInd w:val="0"/>
        <w:rPr>
          <w:rFonts w:eastAsia="Times New Roman"/>
          <w:color w:val="auto"/>
          <w:sz w:val="20"/>
          <w:szCs w:val="20"/>
        </w:rPr>
      </w:pPr>
      <w:r>
        <w:rPr>
          <w:rFonts w:eastAsia="Times New Roman"/>
          <w:color w:val="auto"/>
          <w:sz w:val="20"/>
          <w:szCs w:val="20"/>
        </w:rPr>
        <w:t>Para el Emisor:</w:t>
      </w:r>
    </w:p>
    <w:p w:rsidR="00DC7DE2" w:rsidRDefault="00DC7DE2" w:rsidP="00DC7DE2">
      <w:pPr>
        <w:numPr>
          <w:ilvl w:val="0"/>
          <w:numId w:val="38"/>
        </w:numPr>
        <w:autoSpaceDE w:val="0"/>
        <w:autoSpaceDN w:val="0"/>
        <w:adjustRightInd w:val="0"/>
        <w:rPr>
          <w:rFonts w:eastAsia="Times New Roman"/>
          <w:color w:val="auto"/>
          <w:sz w:val="20"/>
          <w:szCs w:val="20"/>
        </w:rPr>
      </w:pPr>
      <w:r>
        <w:rPr>
          <w:rFonts w:eastAsia="Times New Roman"/>
          <w:color w:val="auto"/>
          <w:sz w:val="20"/>
          <w:szCs w:val="20"/>
        </w:rPr>
        <w:t xml:space="preserve">Realiza la operación </w:t>
      </w:r>
      <w:proofErr w:type="spellStart"/>
      <w:r>
        <w:rPr>
          <w:rFonts w:eastAsia="Times New Roman"/>
          <w:color w:val="auto"/>
          <w:sz w:val="20"/>
          <w:szCs w:val="20"/>
        </w:rPr>
        <w:t>crearPCT</w:t>
      </w:r>
      <w:proofErr w:type="spellEnd"/>
      <w:r>
        <w:rPr>
          <w:rFonts w:eastAsia="Times New Roman"/>
          <w:color w:val="auto"/>
          <w:sz w:val="20"/>
          <w:szCs w:val="20"/>
        </w:rPr>
        <w:t xml:space="preserve"> de forma de inicializar las estructuras necesarias.</w:t>
      </w:r>
    </w:p>
    <w:p w:rsidR="00A14B70" w:rsidRDefault="00A14B70" w:rsidP="00A14B70">
      <w:pPr>
        <w:numPr>
          <w:ilvl w:val="0"/>
          <w:numId w:val="37"/>
        </w:numPr>
        <w:autoSpaceDE w:val="0"/>
        <w:autoSpaceDN w:val="0"/>
        <w:adjustRightInd w:val="0"/>
        <w:rPr>
          <w:rFonts w:eastAsia="Times New Roman"/>
          <w:color w:val="auto"/>
          <w:sz w:val="20"/>
          <w:szCs w:val="20"/>
        </w:rPr>
      </w:pPr>
      <w:r>
        <w:rPr>
          <w:rFonts w:eastAsia="Times New Roman"/>
          <w:color w:val="auto"/>
          <w:sz w:val="20"/>
          <w:szCs w:val="20"/>
        </w:rPr>
        <w:t xml:space="preserve">Es el que realiza la operación </w:t>
      </w:r>
      <w:proofErr w:type="spellStart"/>
      <w:r>
        <w:rPr>
          <w:rFonts w:eastAsia="Times New Roman"/>
          <w:color w:val="auto"/>
          <w:sz w:val="20"/>
          <w:szCs w:val="20"/>
        </w:rPr>
        <w:t>conectarPCT</w:t>
      </w:r>
      <w:proofErr w:type="spellEnd"/>
      <w:r>
        <w:rPr>
          <w:rFonts w:eastAsia="Times New Roman"/>
          <w:color w:val="auto"/>
          <w:sz w:val="20"/>
          <w:szCs w:val="20"/>
        </w:rPr>
        <w:t xml:space="preserve">, en la cual se realiza el intercambio necesario para establecer la conexión con el receptor, y además lanza en dos hilos independientes de ejecución las rutinas </w:t>
      </w:r>
      <w:proofErr w:type="spellStart"/>
      <w:r>
        <w:rPr>
          <w:rFonts w:eastAsia="Times New Roman"/>
          <w:color w:val="auto"/>
          <w:sz w:val="20"/>
          <w:szCs w:val="20"/>
        </w:rPr>
        <w:t>leeBufferyEnviaDatos</w:t>
      </w:r>
      <w:proofErr w:type="spellEnd"/>
      <w:r>
        <w:rPr>
          <w:rFonts w:eastAsia="Times New Roman"/>
          <w:color w:val="auto"/>
          <w:sz w:val="20"/>
          <w:szCs w:val="20"/>
        </w:rPr>
        <w:t xml:space="preserve"> y </w:t>
      </w:r>
      <w:proofErr w:type="spellStart"/>
      <w:r>
        <w:rPr>
          <w:rFonts w:eastAsia="Times New Roman"/>
          <w:color w:val="auto"/>
          <w:sz w:val="20"/>
          <w:szCs w:val="20"/>
        </w:rPr>
        <w:t>receprcionPaquetedeControl</w:t>
      </w:r>
      <w:proofErr w:type="spellEnd"/>
      <w:r>
        <w:rPr>
          <w:rFonts w:eastAsia="Times New Roman"/>
          <w:color w:val="auto"/>
          <w:sz w:val="20"/>
          <w:szCs w:val="20"/>
        </w:rPr>
        <w:t>.</w:t>
      </w:r>
    </w:p>
    <w:p w:rsidR="00A14B70" w:rsidRDefault="00A14B70" w:rsidP="00A14B70">
      <w:pPr>
        <w:numPr>
          <w:ilvl w:val="0"/>
          <w:numId w:val="37"/>
        </w:numPr>
        <w:autoSpaceDE w:val="0"/>
        <w:autoSpaceDN w:val="0"/>
        <w:adjustRightInd w:val="0"/>
        <w:rPr>
          <w:rFonts w:eastAsia="Times New Roman"/>
          <w:color w:val="auto"/>
          <w:sz w:val="20"/>
          <w:szCs w:val="20"/>
        </w:rPr>
      </w:pPr>
      <w:r w:rsidRPr="00A14B70">
        <w:rPr>
          <w:rFonts w:eastAsia="Times New Roman"/>
          <w:color w:val="auto"/>
          <w:sz w:val="20"/>
          <w:szCs w:val="20"/>
        </w:rPr>
        <w:t xml:space="preserve">La </w:t>
      </w:r>
      <w:r w:rsidR="00FE0121" w:rsidRPr="00A14B70">
        <w:rPr>
          <w:rFonts w:eastAsia="Times New Roman"/>
          <w:color w:val="auto"/>
          <w:sz w:val="20"/>
          <w:szCs w:val="20"/>
        </w:rPr>
        <w:t>rutina</w:t>
      </w:r>
      <w:r w:rsidRPr="00A14B70">
        <w:rPr>
          <w:rFonts w:eastAsia="Times New Roman"/>
          <w:color w:val="auto"/>
          <w:sz w:val="20"/>
          <w:szCs w:val="20"/>
        </w:rPr>
        <w:t xml:space="preserve"> </w:t>
      </w:r>
      <w:proofErr w:type="spellStart"/>
      <w:r>
        <w:rPr>
          <w:rFonts w:eastAsia="Times New Roman"/>
          <w:color w:val="auto"/>
          <w:sz w:val="20"/>
          <w:szCs w:val="20"/>
        </w:rPr>
        <w:t>leeBufferyEnviaDatos</w:t>
      </w:r>
      <w:proofErr w:type="spellEnd"/>
      <w:r>
        <w:rPr>
          <w:rFonts w:eastAsia="Times New Roman"/>
          <w:color w:val="auto"/>
          <w:sz w:val="20"/>
          <w:szCs w:val="20"/>
        </w:rPr>
        <w:t xml:space="preserve"> se encarga de ir leyendo los datos contenidos en el buffer de escritura e ir enviándolos </w:t>
      </w:r>
      <w:r w:rsidR="001A6B1C">
        <w:rPr>
          <w:rFonts w:eastAsia="Times New Roman"/>
          <w:color w:val="auto"/>
          <w:sz w:val="20"/>
          <w:szCs w:val="20"/>
        </w:rPr>
        <w:t>al receptor en forma de paquetes de datos.</w:t>
      </w:r>
    </w:p>
    <w:p w:rsidR="001A6B1C" w:rsidRDefault="001A6B1C" w:rsidP="00A14B70">
      <w:pPr>
        <w:numPr>
          <w:ilvl w:val="0"/>
          <w:numId w:val="37"/>
        </w:numPr>
        <w:autoSpaceDE w:val="0"/>
        <w:autoSpaceDN w:val="0"/>
        <w:adjustRightInd w:val="0"/>
        <w:rPr>
          <w:rFonts w:eastAsia="Times New Roman"/>
          <w:color w:val="auto"/>
          <w:sz w:val="20"/>
          <w:szCs w:val="20"/>
        </w:rPr>
      </w:pPr>
      <w:r>
        <w:rPr>
          <w:rFonts w:eastAsia="Times New Roman"/>
          <w:color w:val="auto"/>
          <w:sz w:val="20"/>
          <w:szCs w:val="20"/>
        </w:rPr>
        <w:t xml:space="preserve">La rutina </w:t>
      </w:r>
      <w:proofErr w:type="spellStart"/>
      <w:r>
        <w:rPr>
          <w:rFonts w:eastAsia="Times New Roman"/>
          <w:color w:val="auto"/>
          <w:sz w:val="20"/>
          <w:szCs w:val="20"/>
        </w:rPr>
        <w:t>receprcionPaquetedeControl</w:t>
      </w:r>
      <w:proofErr w:type="spellEnd"/>
      <w:r>
        <w:rPr>
          <w:rFonts w:eastAsia="Times New Roman"/>
          <w:color w:val="auto"/>
          <w:sz w:val="20"/>
          <w:szCs w:val="20"/>
        </w:rPr>
        <w:t xml:space="preserve"> se encarga de ir recibiendo los paquetes de control enviados por el receptor, como ser mensajes de ACK, FIN, FIN-ACK y KAL (</w:t>
      </w:r>
      <w:proofErr w:type="spellStart"/>
      <w:r>
        <w:rPr>
          <w:rFonts w:eastAsia="Times New Roman"/>
          <w:color w:val="auto"/>
          <w:sz w:val="20"/>
          <w:szCs w:val="20"/>
        </w:rPr>
        <w:t>KeepAlive</w:t>
      </w:r>
      <w:proofErr w:type="spellEnd"/>
      <w:r>
        <w:rPr>
          <w:rFonts w:eastAsia="Times New Roman"/>
          <w:color w:val="auto"/>
          <w:sz w:val="20"/>
          <w:szCs w:val="20"/>
        </w:rPr>
        <w:t>).</w:t>
      </w:r>
      <w:r w:rsidR="00DC7DE2">
        <w:rPr>
          <w:rFonts w:eastAsia="Times New Roman"/>
          <w:color w:val="auto"/>
          <w:sz w:val="20"/>
          <w:szCs w:val="20"/>
        </w:rPr>
        <w:t xml:space="preserve"> De forma de tomar las acciones pertinentes en cada caso.</w:t>
      </w:r>
    </w:p>
    <w:p w:rsidR="00DC7DE2" w:rsidRDefault="00DC7DE2" w:rsidP="00A14B70">
      <w:pPr>
        <w:numPr>
          <w:ilvl w:val="0"/>
          <w:numId w:val="37"/>
        </w:numPr>
        <w:autoSpaceDE w:val="0"/>
        <w:autoSpaceDN w:val="0"/>
        <w:adjustRightInd w:val="0"/>
        <w:rPr>
          <w:rFonts w:eastAsia="Times New Roman"/>
          <w:color w:val="auto"/>
          <w:sz w:val="20"/>
          <w:szCs w:val="20"/>
        </w:rPr>
      </w:pPr>
      <w:r>
        <w:rPr>
          <w:rFonts w:eastAsia="Times New Roman"/>
          <w:color w:val="auto"/>
          <w:sz w:val="20"/>
          <w:szCs w:val="20"/>
        </w:rPr>
        <w:t xml:space="preserve">Realiza la operación </w:t>
      </w:r>
      <w:proofErr w:type="spellStart"/>
      <w:r>
        <w:rPr>
          <w:rFonts w:eastAsia="Times New Roman"/>
          <w:color w:val="auto"/>
          <w:sz w:val="20"/>
          <w:szCs w:val="20"/>
        </w:rPr>
        <w:t>escribirPCT</w:t>
      </w:r>
      <w:proofErr w:type="spellEnd"/>
      <w:r>
        <w:rPr>
          <w:rFonts w:eastAsia="Times New Roman"/>
          <w:color w:val="auto"/>
          <w:sz w:val="20"/>
          <w:szCs w:val="20"/>
        </w:rPr>
        <w:t xml:space="preserve"> mediante la cual ingresa al buffer de escritura los datos que desea enviar al receptor, los cuales serán </w:t>
      </w:r>
      <w:r w:rsidR="00FE0121">
        <w:rPr>
          <w:rFonts w:eastAsia="Times New Roman"/>
          <w:color w:val="auto"/>
          <w:sz w:val="20"/>
          <w:szCs w:val="20"/>
        </w:rPr>
        <w:t>leídos</w:t>
      </w:r>
      <w:r>
        <w:rPr>
          <w:rFonts w:eastAsia="Times New Roman"/>
          <w:color w:val="auto"/>
          <w:sz w:val="20"/>
          <w:szCs w:val="20"/>
        </w:rPr>
        <w:t xml:space="preserve"> y enviados por la rutina </w:t>
      </w:r>
      <w:proofErr w:type="spellStart"/>
      <w:r>
        <w:rPr>
          <w:rFonts w:eastAsia="Times New Roman"/>
          <w:color w:val="auto"/>
          <w:sz w:val="20"/>
          <w:szCs w:val="20"/>
        </w:rPr>
        <w:t>leeBufferyEnviaDatos</w:t>
      </w:r>
      <w:proofErr w:type="spellEnd"/>
      <w:r>
        <w:rPr>
          <w:rFonts w:eastAsia="Times New Roman"/>
          <w:color w:val="auto"/>
          <w:sz w:val="20"/>
          <w:szCs w:val="20"/>
        </w:rPr>
        <w:t>.</w:t>
      </w:r>
    </w:p>
    <w:p w:rsidR="002D6470" w:rsidRDefault="00DC7DE2" w:rsidP="002D6470">
      <w:pPr>
        <w:numPr>
          <w:ilvl w:val="0"/>
          <w:numId w:val="37"/>
        </w:numPr>
        <w:autoSpaceDE w:val="0"/>
        <w:autoSpaceDN w:val="0"/>
        <w:adjustRightInd w:val="0"/>
        <w:rPr>
          <w:rFonts w:eastAsia="Times New Roman"/>
          <w:color w:val="auto"/>
          <w:sz w:val="20"/>
          <w:szCs w:val="20"/>
        </w:rPr>
      </w:pPr>
      <w:r w:rsidRPr="00DC7DE2">
        <w:rPr>
          <w:rFonts w:eastAsia="Times New Roman"/>
          <w:color w:val="auto"/>
          <w:sz w:val="20"/>
          <w:szCs w:val="20"/>
        </w:rPr>
        <w:t xml:space="preserve">Realiza la operación </w:t>
      </w:r>
      <w:proofErr w:type="spellStart"/>
      <w:r w:rsidRPr="00DC7DE2">
        <w:rPr>
          <w:rFonts w:eastAsia="Times New Roman"/>
          <w:color w:val="auto"/>
          <w:sz w:val="20"/>
          <w:szCs w:val="20"/>
        </w:rPr>
        <w:t>cerrarPCT</w:t>
      </w:r>
      <w:proofErr w:type="spellEnd"/>
      <w:r w:rsidRPr="00DC7DE2">
        <w:rPr>
          <w:rFonts w:eastAsia="Times New Roman"/>
          <w:color w:val="auto"/>
          <w:sz w:val="20"/>
          <w:szCs w:val="20"/>
        </w:rPr>
        <w:t xml:space="preserve"> la cual se encarga de </w:t>
      </w:r>
      <w:r>
        <w:rPr>
          <w:rFonts w:eastAsia="Times New Roman"/>
          <w:color w:val="auto"/>
          <w:sz w:val="20"/>
          <w:szCs w:val="20"/>
        </w:rPr>
        <w:t xml:space="preserve">realizar el intercambio necesario con el receptor de forma de cerrar la conexión, </w:t>
      </w:r>
      <w:r w:rsidR="00D921EB">
        <w:rPr>
          <w:rFonts w:eastAsia="Times New Roman"/>
          <w:color w:val="auto"/>
          <w:sz w:val="20"/>
          <w:szCs w:val="20"/>
        </w:rPr>
        <w:t>así</w:t>
      </w:r>
      <w:r>
        <w:rPr>
          <w:rFonts w:eastAsia="Times New Roman"/>
          <w:color w:val="auto"/>
          <w:sz w:val="20"/>
          <w:szCs w:val="20"/>
        </w:rPr>
        <w:t xml:space="preserve">  como la destrucción de las estructuras inicializadas en el </w:t>
      </w:r>
      <w:proofErr w:type="spellStart"/>
      <w:r>
        <w:rPr>
          <w:rFonts w:eastAsia="Times New Roman"/>
          <w:color w:val="auto"/>
          <w:sz w:val="20"/>
          <w:szCs w:val="20"/>
        </w:rPr>
        <w:t>crearPCT</w:t>
      </w:r>
      <w:proofErr w:type="spellEnd"/>
    </w:p>
    <w:p w:rsidR="00DC7DE2" w:rsidRDefault="00DC7DE2" w:rsidP="00DC7DE2">
      <w:pPr>
        <w:autoSpaceDE w:val="0"/>
        <w:autoSpaceDN w:val="0"/>
        <w:adjustRightInd w:val="0"/>
        <w:rPr>
          <w:rFonts w:eastAsia="Times New Roman"/>
          <w:color w:val="auto"/>
          <w:sz w:val="20"/>
          <w:szCs w:val="20"/>
        </w:rPr>
      </w:pPr>
    </w:p>
    <w:p w:rsidR="00DC7DE2" w:rsidRDefault="00DC7DE2" w:rsidP="00DC7DE2">
      <w:pPr>
        <w:autoSpaceDE w:val="0"/>
        <w:autoSpaceDN w:val="0"/>
        <w:adjustRightInd w:val="0"/>
        <w:rPr>
          <w:rFonts w:eastAsia="Times New Roman"/>
          <w:color w:val="auto"/>
          <w:sz w:val="20"/>
          <w:szCs w:val="20"/>
        </w:rPr>
      </w:pPr>
      <w:r>
        <w:rPr>
          <w:rFonts w:eastAsia="Times New Roman"/>
          <w:color w:val="auto"/>
          <w:sz w:val="20"/>
          <w:szCs w:val="20"/>
        </w:rPr>
        <w:t>Para el Receptor:</w:t>
      </w:r>
    </w:p>
    <w:p w:rsidR="00DC7DE2" w:rsidRDefault="00DC7DE2" w:rsidP="00DC7DE2">
      <w:pPr>
        <w:numPr>
          <w:ilvl w:val="0"/>
          <w:numId w:val="39"/>
        </w:numPr>
        <w:autoSpaceDE w:val="0"/>
        <w:autoSpaceDN w:val="0"/>
        <w:adjustRightInd w:val="0"/>
        <w:rPr>
          <w:rFonts w:eastAsia="Times New Roman"/>
          <w:color w:val="auto"/>
          <w:sz w:val="20"/>
          <w:szCs w:val="20"/>
        </w:rPr>
      </w:pPr>
      <w:r>
        <w:rPr>
          <w:rFonts w:eastAsia="Times New Roman"/>
          <w:color w:val="auto"/>
          <w:sz w:val="20"/>
          <w:szCs w:val="20"/>
        </w:rPr>
        <w:t xml:space="preserve">Realiza la operación </w:t>
      </w:r>
      <w:proofErr w:type="spellStart"/>
      <w:r>
        <w:rPr>
          <w:rFonts w:eastAsia="Times New Roman"/>
          <w:color w:val="auto"/>
          <w:sz w:val="20"/>
          <w:szCs w:val="20"/>
        </w:rPr>
        <w:t>crearPCT</w:t>
      </w:r>
      <w:proofErr w:type="spellEnd"/>
      <w:r>
        <w:rPr>
          <w:rFonts w:eastAsia="Times New Roman"/>
          <w:color w:val="auto"/>
          <w:sz w:val="20"/>
          <w:szCs w:val="20"/>
        </w:rPr>
        <w:t xml:space="preserve"> de forma de inicializar las estructuras necesarias.</w:t>
      </w:r>
    </w:p>
    <w:p w:rsidR="00DC7DE2" w:rsidRDefault="00DC7DE2" w:rsidP="00DC7DE2">
      <w:pPr>
        <w:numPr>
          <w:ilvl w:val="0"/>
          <w:numId w:val="39"/>
        </w:numPr>
        <w:autoSpaceDE w:val="0"/>
        <w:autoSpaceDN w:val="0"/>
        <w:adjustRightInd w:val="0"/>
        <w:rPr>
          <w:rFonts w:eastAsia="Times New Roman"/>
          <w:color w:val="auto"/>
          <w:sz w:val="20"/>
          <w:szCs w:val="20"/>
        </w:rPr>
      </w:pPr>
      <w:r w:rsidRPr="00D921EB">
        <w:rPr>
          <w:rFonts w:eastAsia="Times New Roman"/>
          <w:color w:val="auto"/>
          <w:sz w:val="20"/>
          <w:szCs w:val="20"/>
        </w:rPr>
        <w:t xml:space="preserve">Es el que realiza la operación </w:t>
      </w:r>
      <w:proofErr w:type="spellStart"/>
      <w:r w:rsidR="00D921EB" w:rsidRPr="00D921EB">
        <w:rPr>
          <w:rFonts w:eastAsia="Times New Roman"/>
          <w:color w:val="auto"/>
          <w:sz w:val="20"/>
          <w:szCs w:val="20"/>
        </w:rPr>
        <w:t>aceptar</w:t>
      </w:r>
      <w:r w:rsidRPr="00D921EB">
        <w:rPr>
          <w:rFonts w:eastAsia="Times New Roman"/>
          <w:color w:val="auto"/>
          <w:sz w:val="20"/>
          <w:szCs w:val="20"/>
        </w:rPr>
        <w:t>PCT</w:t>
      </w:r>
      <w:proofErr w:type="spellEnd"/>
      <w:r w:rsidRPr="00D921EB">
        <w:rPr>
          <w:rFonts w:eastAsia="Times New Roman"/>
          <w:color w:val="auto"/>
          <w:sz w:val="20"/>
          <w:szCs w:val="20"/>
        </w:rPr>
        <w:t xml:space="preserve">, en la cual se realiza el intercambio necesario para establecer la conexión con el </w:t>
      </w:r>
      <w:r w:rsidR="00D921EB" w:rsidRPr="00D921EB">
        <w:rPr>
          <w:rFonts w:eastAsia="Times New Roman"/>
          <w:color w:val="auto"/>
          <w:sz w:val="20"/>
          <w:szCs w:val="20"/>
        </w:rPr>
        <w:t xml:space="preserve">emisor, y además lanza en un hilo de </w:t>
      </w:r>
      <w:r w:rsidR="00FE0121" w:rsidRPr="00D921EB">
        <w:rPr>
          <w:rFonts w:eastAsia="Times New Roman"/>
          <w:color w:val="auto"/>
          <w:sz w:val="20"/>
          <w:szCs w:val="20"/>
        </w:rPr>
        <w:t>ejecución</w:t>
      </w:r>
      <w:r w:rsidRPr="00D921EB">
        <w:rPr>
          <w:rFonts w:eastAsia="Times New Roman"/>
          <w:color w:val="auto"/>
          <w:sz w:val="20"/>
          <w:szCs w:val="20"/>
        </w:rPr>
        <w:t xml:space="preserve"> independiente</w:t>
      </w:r>
      <w:r w:rsidR="00D921EB" w:rsidRPr="00D921EB">
        <w:rPr>
          <w:rFonts w:eastAsia="Times New Roman"/>
          <w:color w:val="auto"/>
          <w:sz w:val="20"/>
          <w:szCs w:val="20"/>
        </w:rPr>
        <w:t xml:space="preserve"> la rutina</w:t>
      </w:r>
      <w:r w:rsidRPr="00D921EB">
        <w:rPr>
          <w:rFonts w:eastAsia="Times New Roman"/>
          <w:color w:val="auto"/>
          <w:sz w:val="20"/>
          <w:szCs w:val="20"/>
        </w:rPr>
        <w:t xml:space="preserve"> </w:t>
      </w:r>
      <w:proofErr w:type="spellStart"/>
      <w:r w:rsidRPr="00D921EB">
        <w:rPr>
          <w:rFonts w:eastAsia="Times New Roman"/>
          <w:color w:val="auto"/>
          <w:sz w:val="20"/>
          <w:szCs w:val="20"/>
        </w:rPr>
        <w:t>lee</w:t>
      </w:r>
      <w:r w:rsidR="00D921EB">
        <w:rPr>
          <w:rFonts w:eastAsia="Times New Roman"/>
          <w:color w:val="auto"/>
          <w:sz w:val="20"/>
          <w:szCs w:val="20"/>
        </w:rPr>
        <w:t>DatosYEnviaBuffer</w:t>
      </w:r>
      <w:proofErr w:type="spellEnd"/>
      <w:r w:rsidR="00D921EB">
        <w:rPr>
          <w:rFonts w:eastAsia="Times New Roman"/>
          <w:color w:val="auto"/>
          <w:sz w:val="20"/>
          <w:szCs w:val="20"/>
        </w:rPr>
        <w:t>.</w:t>
      </w:r>
    </w:p>
    <w:p w:rsidR="00D921EB" w:rsidRDefault="00D921EB" w:rsidP="00DC7DE2">
      <w:pPr>
        <w:numPr>
          <w:ilvl w:val="0"/>
          <w:numId w:val="39"/>
        </w:numPr>
        <w:autoSpaceDE w:val="0"/>
        <w:autoSpaceDN w:val="0"/>
        <w:adjustRightInd w:val="0"/>
        <w:rPr>
          <w:rFonts w:eastAsia="Times New Roman"/>
          <w:color w:val="auto"/>
          <w:sz w:val="20"/>
          <w:szCs w:val="20"/>
        </w:rPr>
      </w:pPr>
      <w:r>
        <w:rPr>
          <w:rFonts w:eastAsia="Times New Roman"/>
          <w:color w:val="auto"/>
          <w:sz w:val="20"/>
          <w:szCs w:val="20"/>
        </w:rPr>
        <w:t xml:space="preserve">La rutina </w:t>
      </w:r>
      <w:proofErr w:type="spellStart"/>
      <w:r w:rsidRPr="00D921EB">
        <w:rPr>
          <w:rFonts w:eastAsia="Times New Roman"/>
          <w:color w:val="auto"/>
          <w:sz w:val="20"/>
          <w:szCs w:val="20"/>
        </w:rPr>
        <w:t>lee</w:t>
      </w:r>
      <w:r>
        <w:rPr>
          <w:rFonts w:eastAsia="Times New Roman"/>
          <w:color w:val="auto"/>
          <w:sz w:val="20"/>
          <w:szCs w:val="20"/>
        </w:rPr>
        <w:t>DatosYEnviaBuffer</w:t>
      </w:r>
      <w:proofErr w:type="spellEnd"/>
      <w:r>
        <w:rPr>
          <w:rFonts w:eastAsia="Times New Roman"/>
          <w:color w:val="auto"/>
          <w:sz w:val="20"/>
          <w:szCs w:val="20"/>
        </w:rPr>
        <w:t xml:space="preserve"> se encarga de recibir los paquetes que son enviados por el emisor, e ir almacenándolos en el buffer de lectura siempre y cuando estos sean paquetes de datos y se trate de los que estábamos esperando. En caso de tratarse de paquetes de control (ACK, FIN, FIN-ACK y KAL) tomara las acciones pertinentes dependiendo del caso.</w:t>
      </w:r>
    </w:p>
    <w:p w:rsidR="00D921EB" w:rsidRDefault="00D921EB" w:rsidP="00DC7DE2">
      <w:pPr>
        <w:numPr>
          <w:ilvl w:val="0"/>
          <w:numId w:val="39"/>
        </w:numPr>
        <w:autoSpaceDE w:val="0"/>
        <w:autoSpaceDN w:val="0"/>
        <w:adjustRightInd w:val="0"/>
        <w:rPr>
          <w:rFonts w:eastAsia="Times New Roman"/>
          <w:color w:val="auto"/>
          <w:sz w:val="20"/>
          <w:szCs w:val="20"/>
        </w:rPr>
      </w:pPr>
      <w:r>
        <w:rPr>
          <w:rFonts w:eastAsia="Times New Roman"/>
          <w:color w:val="auto"/>
          <w:sz w:val="20"/>
          <w:szCs w:val="20"/>
        </w:rPr>
        <w:t xml:space="preserve">Realiza la operación </w:t>
      </w:r>
      <w:proofErr w:type="spellStart"/>
      <w:r>
        <w:rPr>
          <w:rFonts w:eastAsia="Times New Roman"/>
          <w:color w:val="auto"/>
          <w:sz w:val="20"/>
          <w:szCs w:val="20"/>
        </w:rPr>
        <w:t>leerPCT</w:t>
      </w:r>
      <w:proofErr w:type="spellEnd"/>
      <w:r>
        <w:rPr>
          <w:rFonts w:eastAsia="Times New Roman"/>
          <w:color w:val="auto"/>
          <w:sz w:val="20"/>
          <w:szCs w:val="20"/>
        </w:rPr>
        <w:t xml:space="preserve"> mediante la cual extrae del buffer de lectura los datos enviados desde el emisor, los cuales serán </w:t>
      </w:r>
      <w:r w:rsidR="00FE0121">
        <w:rPr>
          <w:rFonts w:eastAsia="Times New Roman"/>
          <w:color w:val="auto"/>
          <w:sz w:val="20"/>
          <w:szCs w:val="20"/>
        </w:rPr>
        <w:t>leídos</w:t>
      </w:r>
      <w:r>
        <w:rPr>
          <w:rFonts w:eastAsia="Times New Roman"/>
          <w:color w:val="auto"/>
          <w:sz w:val="20"/>
          <w:szCs w:val="20"/>
        </w:rPr>
        <w:t xml:space="preserve"> por la rutina </w:t>
      </w:r>
      <w:proofErr w:type="spellStart"/>
      <w:r w:rsidRPr="00D921EB">
        <w:rPr>
          <w:rFonts w:eastAsia="Times New Roman"/>
          <w:color w:val="auto"/>
          <w:sz w:val="20"/>
          <w:szCs w:val="20"/>
        </w:rPr>
        <w:t>lee</w:t>
      </w:r>
      <w:r>
        <w:rPr>
          <w:rFonts w:eastAsia="Times New Roman"/>
          <w:color w:val="auto"/>
          <w:sz w:val="20"/>
          <w:szCs w:val="20"/>
        </w:rPr>
        <w:t>DatosYEnviaBuffer</w:t>
      </w:r>
      <w:proofErr w:type="spellEnd"/>
      <w:r>
        <w:rPr>
          <w:rFonts w:eastAsia="Times New Roman"/>
          <w:color w:val="auto"/>
          <w:sz w:val="20"/>
          <w:szCs w:val="20"/>
        </w:rPr>
        <w:t>.</w:t>
      </w:r>
    </w:p>
    <w:p w:rsidR="00D921EB" w:rsidRDefault="00D921EB" w:rsidP="00D921EB">
      <w:pPr>
        <w:numPr>
          <w:ilvl w:val="0"/>
          <w:numId w:val="39"/>
        </w:numPr>
        <w:autoSpaceDE w:val="0"/>
        <w:autoSpaceDN w:val="0"/>
        <w:adjustRightInd w:val="0"/>
        <w:rPr>
          <w:rFonts w:eastAsia="Times New Roman"/>
          <w:color w:val="auto"/>
          <w:sz w:val="20"/>
          <w:szCs w:val="20"/>
        </w:rPr>
      </w:pPr>
      <w:r w:rsidRPr="00DC7DE2">
        <w:rPr>
          <w:rFonts w:eastAsia="Times New Roman"/>
          <w:color w:val="auto"/>
          <w:sz w:val="20"/>
          <w:szCs w:val="20"/>
        </w:rPr>
        <w:t xml:space="preserve">Realiza la operación </w:t>
      </w:r>
      <w:proofErr w:type="spellStart"/>
      <w:r w:rsidRPr="00DC7DE2">
        <w:rPr>
          <w:rFonts w:eastAsia="Times New Roman"/>
          <w:color w:val="auto"/>
          <w:sz w:val="20"/>
          <w:szCs w:val="20"/>
        </w:rPr>
        <w:t>cerrarPCT</w:t>
      </w:r>
      <w:proofErr w:type="spellEnd"/>
      <w:r w:rsidRPr="00DC7DE2">
        <w:rPr>
          <w:rFonts w:eastAsia="Times New Roman"/>
          <w:color w:val="auto"/>
          <w:sz w:val="20"/>
          <w:szCs w:val="20"/>
        </w:rPr>
        <w:t xml:space="preserve"> la cual se encarga de </w:t>
      </w:r>
      <w:r>
        <w:rPr>
          <w:rFonts w:eastAsia="Times New Roman"/>
          <w:color w:val="auto"/>
          <w:sz w:val="20"/>
          <w:szCs w:val="20"/>
        </w:rPr>
        <w:t xml:space="preserve">realizar el intercambio necesario con el receptor de forma de cerrar la conexión, así  como la destrucción de las estructuras inicializadas en el </w:t>
      </w:r>
      <w:proofErr w:type="spellStart"/>
      <w:r>
        <w:rPr>
          <w:rFonts w:eastAsia="Times New Roman"/>
          <w:color w:val="auto"/>
          <w:sz w:val="20"/>
          <w:szCs w:val="20"/>
        </w:rPr>
        <w:t>crearPCT</w:t>
      </w:r>
      <w:proofErr w:type="spellEnd"/>
      <w:r>
        <w:rPr>
          <w:rFonts w:eastAsia="Times New Roman"/>
          <w:color w:val="auto"/>
          <w:sz w:val="20"/>
          <w:szCs w:val="20"/>
        </w:rPr>
        <w:t>.</w:t>
      </w:r>
    </w:p>
    <w:p w:rsidR="006576B0" w:rsidRDefault="006576B0" w:rsidP="006576B0">
      <w:pPr>
        <w:autoSpaceDE w:val="0"/>
        <w:autoSpaceDN w:val="0"/>
        <w:adjustRightInd w:val="0"/>
        <w:rPr>
          <w:rFonts w:eastAsia="Times New Roman"/>
          <w:color w:val="auto"/>
          <w:sz w:val="20"/>
          <w:szCs w:val="20"/>
        </w:rPr>
      </w:pPr>
    </w:p>
    <w:p w:rsidR="006576B0" w:rsidRDefault="006576B0" w:rsidP="006576B0">
      <w:pPr>
        <w:autoSpaceDE w:val="0"/>
        <w:autoSpaceDN w:val="0"/>
        <w:adjustRightInd w:val="0"/>
        <w:rPr>
          <w:rFonts w:eastAsia="Times New Roman"/>
          <w:color w:val="auto"/>
          <w:sz w:val="20"/>
          <w:szCs w:val="20"/>
        </w:rPr>
      </w:pPr>
    </w:p>
    <w:p w:rsidR="006576B0" w:rsidRDefault="006576B0" w:rsidP="006576B0">
      <w:pPr>
        <w:autoSpaceDE w:val="0"/>
        <w:autoSpaceDN w:val="0"/>
        <w:adjustRightInd w:val="0"/>
        <w:rPr>
          <w:rFonts w:eastAsia="Times New Roman"/>
          <w:color w:val="auto"/>
          <w:sz w:val="20"/>
          <w:szCs w:val="20"/>
        </w:rPr>
      </w:pPr>
      <w:r>
        <w:rPr>
          <w:rFonts w:eastAsia="Times New Roman"/>
          <w:color w:val="auto"/>
          <w:sz w:val="20"/>
          <w:szCs w:val="20"/>
        </w:rPr>
        <w:t xml:space="preserve">El cierre de la conexión, como se </w:t>
      </w:r>
      <w:r w:rsidR="006F404F">
        <w:rPr>
          <w:rFonts w:eastAsia="Times New Roman"/>
          <w:color w:val="auto"/>
          <w:sz w:val="20"/>
          <w:szCs w:val="20"/>
        </w:rPr>
        <w:t>observó</w:t>
      </w:r>
      <w:r>
        <w:rPr>
          <w:rFonts w:eastAsia="Times New Roman"/>
          <w:color w:val="auto"/>
          <w:sz w:val="20"/>
          <w:szCs w:val="20"/>
        </w:rPr>
        <w:t xml:space="preserve"> anteriormente, es </w:t>
      </w:r>
      <w:r w:rsidR="006F404F">
        <w:rPr>
          <w:rFonts w:eastAsia="Times New Roman"/>
          <w:color w:val="auto"/>
          <w:sz w:val="20"/>
          <w:szCs w:val="20"/>
        </w:rPr>
        <w:t>realizado</w:t>
      </w:r>
      <w:r>
        <w:rPr>
          <w:rFonts w:eastAsia="Times New Roman"/>
          <w:color w:val="auto"/>
          <w:sz w:val="20"/>
          <w:szCs w:val="20"/>
        </w:rPr>
        <w:t xml:space="preserve"> por la función </w:t>
      </w:r>
      <w:proofErr w:type="spellStart"/>
      <w:r>
        <w:rPr>
          <w:rFonts w:eastAsia="Times New Roman"/>
          <w:color w:val="auto"/>
          <w:sz w:val="20"/>
          <w:szCs w:val="20"/>
        </w:rPr>
        <w:t>cerrarPCT</w:t>
      </w:r>
      <w:proofErr w:type="spellEnd"/>
      <w:r>
        <w:rPr>
          <w:rFonts w:eastAsia="Times New Roman"/>
          <w:color w:val="auto"/>
          <w:sz w:val="20"/>
          <w:szCs w:val="20"/>
        </w:rPr>
        <w:t>. Esta dependiendo del rol que la ejecute tendrá pequeñas variaciones.</w:t>
      </w:r>
    </w:p>
    <w:p w:rsidR="006576B0" w:rsidRDefault="006576B0" w:rsidP="006576B0">
      <w:pPr>
        <w:autoSpaceDE w:val="0"/>
        <w:autoSpaceDN w:val="0"/>
        <w:adjustRightInd w:val="0"/>
        <w:rPr>
          <w:rFonts w:eastAsia="Times New Roman"/>
          <w:color w:val="auto"/>
          <w:sz w:val="20"/>
          <w:szCs w:val="20"/>
        </w:rPr>
      </w:pPr>
    </w:p>
    <w:p w:rsidR="006576B0" w:rsidRDefault="006576B0" w:rsidP="006576B0">
      <w:pPr>
        <w:autoSpaceDE w:val="0"/>
        <w:autoSpaceDN w:val="0"/>
        <w:adjustRightInd w:val="0"/>
        <w:rPr>
          <w:rFonts w:eastAsia="Times New Roman"/>
          <w:color w:val="auto"/>
          <w:sz w:val="20"/>
          <w:szCs w:val="20"/>
        </w:rPr>
      </w:pPr>
      <w:r>
        <w:rPr>
          <w:rFonts w:eastAsia="Times New Roman"/>
          <w:color w:val="auto"/>
          <w:sz w:val="20"/>
          <w:szCs w:val="20"/>
        </w:rPr>
        <w:t xml:space="preserve">Para el caso del Emisor, </w:t>
      </w:r>
      <w:r w:rsidR="0071639A">
        <w:rPr>
          <w:rFonts w:eastAsia="Times New Roman"/>
          <w:color w:val="auto"/>
          <w:sz w:val="20"/>
          <w:szCs w:val="20"/>
        </w:rPr>
        <w:t xml:space="preserve">primero que nada se </w:t>
      </w:r>
      <w:proofErr w:type="spellStart"/>
      <w:r w:rsidR="0071639A">
        <w:rPr>
          <w:rFonts w:eastAsia="Times New Roman"/>
          <w:color w:val="auto"/>
          <w:sz w:val="20"/>
          <w:szCs w:val="20"/>
        </w:rPr>
        <w:t>checkea</w:t>
      </w:r>
      <w:proofErr w:type="spellEnd"/>
      <w:r w:rsidR="0071639A">
        <w:rPr>
          <w:rFonts w:eastAsia="Times New Roman"/>
          <w:color w:val="auto"/>
          <w:sz w:val="20"/>
          <w:szCs w:val="20"/>
        </w:rPr>
        <w:t xml:space="preserve"> si la conexión </w:t>
      </w:r>
      <w:r w:rsidR="0045488C">
        <w:rPr>
          <w:rFonts w:eastAsia="Times New Roman"/>
          <w:color w:val="auto"/>
          <w:sz w:val="20"/>
          <w:szCs w:val="20"/>
        </w:rPr>
        <w:t>está</w:t>
      </w:r>
      <w:r w:rsidR="0071639A">
        <w:rPr>
          <w:rFonts w:eastAsia="Times New Roman"/>
          <w:color w:val="auto"/>
          <w:sz w:val="20"/>
          <w:szCs w:val="20"/>
        </w:rPr>
        <w:t xml:space="preserve"> establecida, en caso de que se encuentre desconectado, solamente realizara la destrucción de las estructuras para las cuales se poseía memoria reservada</w:t>
      </w:r>
      <w:r w:rsidR="005A7319">
        <w:rPr>
          <w:rFonts w:eastAsia="Times New Roman"/>
          <w:color w:val="auto"/>
          <w:sz w:val="20"/>
          <w:szCs w:val="20"/>
        </w:rPr>
        <w:t xml:space="preserve"> retornando -1</w:t>
      </w:r>
      <w:r w:rsidR="0071639A">
        <w:rPr>
          <w:rFonts w:eastAsia="Times New Roman"/>
          <w:color w:val="auto"/>
          <w:sz w:val="20"/>
          <w:szCs w:val="20"/>
        </w:rPr>
        <w:t xml:space="preserve">. En caso de que </w:t>
      </w:r>
      <w:r w:rsidR="0045488C">
        <w:rPr>
          <w:rFonts w:eastAsia="Times New Roman"/>
          <w:color w:val="auto"/>
          <w:sz w:val="20"/>
          <w:szCs w:val="20"/>
        </w:rPr>
        <w:t>aún</w:t>
      </w:r>
      <w:r w:rsidR="0071639A">
        <w:rPr>
          <w:rFonts w:eastAsia="Times New Roman"/>
          <w:color w:val="auto"/>
          <w:sz w:val="20"/>
          <w:szCs w:val="20"/>
        </w:rPr>
        <w:t xml:space="preserve"> se encuentre conectado, lo primero que </w:t>
      </w:r>
      <w:r w:rsidR="0045488C">
        <w:rPr>
          <w:rFonts w:eastAsia="Times New Roman"/>
          <w:color w:val="auto"/>
          <w:sz w:val="20"/>
          <w:szCs w:val="20"/>
        </w:rPr>
        <w:t>hará</w:t>
      </w:r>
      <w:r w:rsidR="0071639A">
        <w:rPr>
          <w:rFonts w:eastAsia="Times New Roman"/>
          <w:color w:val="auto"/>
          <w:sz w:val="20"/>
          <w:szCs w:val="20"/>
        </w:rPr>
        <w:t xml:space="preserve"> es tener la </w:t>
      </w:r>
      <w:r w:rsidR="0045488C">
        <w:rPr>
          <w:rFonts w:eastAsia="Times New Roman"/>
          <w:color w:val="auto"/>
          <w:sz w:val="20"/>
          <w:szCs w:val="20"/>
        </w:rPr>
        <w:t>precaución</w:t>
      </w:r>
      <w:r w:rsidR="0071639A">
        <w:rPr>
          <w:rFonts w:eastAsia="Times New Roman"/>
          <w:color w:val="auto"/>
          <w:sz w:val="20"/>
          <w:szCs w:val="20"/>
        </w:rPr>
        <w:t xml:space="preserve"> de aguardar que se hayan enviado todos los datos que se </w:t>
      </w:r>
      <w:r w:rsidR="0045488C">
        <w:rPr>
          <w:rFonts w:eastAsia="Times New Roman"/>
          <w:color w:val="auto"/>
          <w:sz w:val="20"/>
          <w:szCs w:val="20"/>
        </w:rPr>
        <w:t>tenía</w:t>
      </w:r>
      <w:r w:rsidR="0071639A">
        <w:rPr>
          <w:rFonts w:eastAsia="Times New Roman"/>
          <w:color w:val="auto"/>
          <w:sz w:val="20"/>
          <w:szCs w:val="20"/>
        </w:rPr>
        <w:t xml:space="preserve"> en el buffer de escritura, </w:t>
      </w:r>
      <w:r w:rsidR="0045488C">
        <w:rPr>
          <w:rFonts w:eastAsia="Times New Roman"/>
          <w:color w:val="auto"/>
          <w:sz w:val="20"/>
          <w:szCs w:val="20"/>
        </w:rPr>
        <w:t>así</w:t>
      </w:r>
      <w:r w:rsidR="0071639A">
        <w:rPr>
          <w:rFonts w:eastAsia="Times New Roman"/>
          <w:color w:val="auto"/>
          <w:sz w:val="20"/>
          <w:szCs w:val="20"/>
        </w:rPr>
        <w:t xml:space="preserve"> como la confirmación de la llegada de los mismos al receptor (</w:t>
      </w:r>
      <w:proofErr w:type="spellStart"/>
      <w:r w:rsidR="0071639A">
        <w:rPr>
          <w:rFonts w:eastAsia="Times New Roman"/>
          <w:color w:val="auto"/>
          <w:sz w:val="20"/>
          <w:szCs w:val="20"/>
        </w:rPr>
        <w:t>ACKs</w:t>
      </w:r>
      <w:proofErr w:type="spellEnd"/>
      <w:r w:rsidR="0071639A">
        <w:rPr>
          <w:rFonts w:eastAsia="Times New Roman"/>
          <w:color w:val="auto"/>
          <w:sz w:val="20"/>
          <w:szCs w:val="20"/>
        </w:rPr>
        <w:t xml:space="preserve">). Luego de asegurarse que se haya enviado todo a lo que se </w:t>
      </w:r>
      <w:r w:rsidR="0045488C">
        <w:rPr>
          <w:rFonts w:eastAsia="Times New Roman"/>
          <w:color w:val="auto"/>
          <w:sz w:val="20"/>
          <w:szCs w:val="20"/>
        </w:rPr>
        <w:t>comprometió</w:t>
      </w:r>
      <w:r w:rsidR="0071639A">
        <w:rPr>
          <w:rFonts w:eastAsia="Times New Roman"/>
          <w:color w:val="auto"/>
          <w:sz w:val="20"/>
          <w:szCs w:val="20"/>
        </w:rPr>
        <w:t xml:space="preserve">  enviara un paquete de control al </w:t>
      </w:r>
      <w:r w:rsidR="005A7319">
        <w:rPr>
          <w:rFonts w:eastAsia="Times New Roman"/>
          <w:color w:val="auto"/>
          <w:sz w:val="20"/>
          <w:szCs w:val="20"/>
        </w:rPr>
        <w:t>receptor</w:t>
      </w:r>
      <w:r w:rsidR="0071639A">
        <w:rPr>
          <w:rFonts w:eastAsia="Times New Roman"/>
          <w:color w:val="auto"/>
          <w:sz w:val="20"/>
          <w:szCs w:val="20"/>
        </w:rPr>
        <w:t xml:space="preserve"> con la </w:t>
      </w:r>
      <w:proofErr w:type="spellStart"/>
      <w:r w:rsidR="0071639A">
        <w:rPr>
          <w:rFonts w:eastAsia="Times New Roman"/>
          <w:color w:val="auto"/>
          <w:sz w:val="20"/>
          <w:szCs w:val="20"/>
        </w:rPr>
        <w:t>flag</w:t>
      </w:r>
      <w:proofErr w:type="spellEnd"/>
      <w:r w:rsidR="0071639A">
        <w:rPr>
          <w:rFonts w:eastAsia="Times New Roman"/>
          <w:color w:val="auto"/>
          <w:sz w:val="20"/>
          <w:szCs w:val="20"/>
        </w:rPr>
        <w:t xml:space="preserve"> FIN, de forma de avisar al receptor que desea cerrar la conexión. Paso </w:t>
      </w:r>
      <w:r w:rsidR="0071639A">
        <w:rPr>
          <w:rFonts w:eastAsia="Times New Roman"/>
          <w:color w:val="auto"/>
          <w:sz w:val="20"/>
          <w:szCs w:val="20"/>
        </w:rPr>
        <w:lastRenderedPageBreak/>
        <w:t xml:space="preserve">siguiente se queda a la espera de la llegada del FIN-ACK. En caso de no llegar el mismo en un tiempo </w:t>
      </w:r>
      <w:proofErr w:type="spellStart"/>
      <w:r w:rsidR="0071639A">
        <w:rPr>
          <w:rFonts w:eastAsia="Times New Roman"/>
          <w:color w:val="auto"/>
          <w:sz w:val="20"/>
          <w:szCs w:val="20"/>
        </w:rPr>
        <w:t>timeoutFIN</w:t>
      </w:r>
      <w:proofErr w:type="spellEnd"/>
      <w:r w:rsidR="0071639A">
        <w:rPr>
          <w:rFonts w:eastAsia="Times New Roman"/>
          <w:color w:val="auto"/>
          <w:sz w:val="20"/>
          <w:szCs w:val="20"/>
        </w:rPr>
        <w:t xml:space="preserve">, se enviara otro paquete FIN, repitiéndose </w:t>
      </w:r>
      <w:r w:rsidR="00FE0121">
        <w:rPr>
          <w:rFonts w:eastAsia="Times New Roman"/>
          <w:color w:val="auto"/>
          <w:sz w:val="20"/>
          <w:szCs w:val="20"/>
        </w:rPr>
        <w:t>este</w:t>
      </w:r>
      <w:r w:rsidR="0071639A">
        <w:rPr>
          <w:rFonts w:eastAsia="Times New Roman"/>
          <w:color w:val="auto"/>
          <w:sz w:val="20"/>
          <w:szCs w:val="20"/>
        </w:rPr>
        <w:t xml:space="preserve"> </w:t>
      </w:r>
      <w:r w:rsidR="0045488C">
        <w:rPr>
          <w:rFonts w:eastAsia="Times New Roman"/>
          <w:color w:val="auto"/>
          <w:sz w:val="20"/>
          <w:szCs w:val="20"/>
        </w:rPr>
        <w:t>envío</w:t>
      </w:r>
      <w:r w:rsidR="00463589">
        <w:rPr>
          <w:rFonts w:eastAsia="Times New Roman"/>
          <w:color w:val="auto"/>
          <w:sz w:val="20"/>
          <w:szCs w:val="20"/>
        </w:rPr>
        <w:t>-espera</w:t>
      </w:r>
      <w:r w:rsidR="0071639A">
        <w:rPr>
          <w:rFonts w:eastAsia="Times New Roman"/>
          <w:color w:val="auto"/>
          <w:sz w:val="20"/>
          <w:szCs w:val="20"/>
        </w:rPr>
        <w:t xml:space="preserve"> una cantidad configurable de veces. En caso de que la llegada del FIN-ACK no se </w:t>
      </w:r>
      <w:r w:rsidR="00463589">
        <w:rPr>
          <w:rFonts w:eastAsia="Times New Roman"/>
          <w:color w:val="auto"/>
          <w:sz w:val="20"/>
          <w:szCs w:val="20"/>
        </w:rPr>
        <w:t>dé</w:t>
      </w:r>
      <w:r w:rsidR="0071639A">
        <w:rPr>
          <w:rFonts w:eastAsia="Times New Roman"/>
          <w:color w:val="auto"/>
          <w:sz w:val="20"/>
          <w:szCs w:val="20"/>
        </w:rPr>
        <w:t>, se realiza la destrucción de las estructuras y se termina la ejecución retornando -1. En caso de que el FIN-ACK llegue antes de cumplidos todos los intentos</w:t>
      </w:r>
      <w:r w:rsidR="00463589">
        <w:rPr>
          <w:rFonts w:eastAsia="Times New Roman"/>
          <w:color w:val="auto"/>
          <w:sz w:val="20"/>
          <w:szCs w:val="20"/>
        </w:rPr>
        <w:t>,</w:t>
      </w:r>
      <w:r w:rsidR="0071639A">
        <w:rPr>
          <w:rFonts w:eastAsia="Times New Roman"/>
          <w:color w:val="auto"/>
          <w:sz w:val="20"/>
          <w:szCs w:val="20"/>
        </w:rPr>
        <w:t xml:space="preserve"> se </w:t>
      </w:r>
      <w:r w:rsidR="0045488C">
        <w:rPr>
          <w:rFonts w:eastAsia="Times New Roman"/>
          <w:color w:val="auto"/>
          <w:sz w:val="20"/>
          <w:szCs w:val="20"/>
        </w:rPr>
        <w:t>destruyen</w:t>
      </w:r>
      <w:r w:rsidR="0071639A">
        <w:rPr>
          <w:rFonts w:eastAsia="Times New Roman"/>
          <w:color w:val="auto"/>
          <w:sz w:val="20"/>
          <w:szCs w:val="20"/>
        </w:rPr>
        <w:t xml:space="preserve"> las estructuras y se retorna 0.</w:t>
      </w:r>
    </w:p>
    <w:p w:rsidR="005A7319" w:rsidRDefault="005A7319" w:rsidP="006576B0">
      <w:pPr>
        <w:autoSpaceDE w:val="0"/>
        <w:autoSpaceDN w:val="0"/>
        <w:adjustRightInd w:val="0"/>
        <w:rPr>
          <w:rFonts w:eastAsia="Times New Roman"/>
          <w:color w:val="auto"/>
          <w:sz w:val="20"/>
          <w:szCs w:val="20"/>
        </w:rPr>
      </w:pPr>
    </w:p>
    <w:p w:rsidR="005A7319" w:rsidRPr="00D921EB" w:rsidRDefault="005A7319" w:rsidP="006576B0">
      <w:pPr>
        <w:autoSpaceDE w:val="0"/>
        <w:autoSpaceDN w:val="0"/>
        <w:adjustRightInd w:val="0"/>
        <w:rPr>
          <w:rFonts w:eastAsia="Times New Roman"/>
          <w:color w:val="auto"/>
          <w:sz w:val="20"/>
          <w:szCs w:val="20"/>
        </w:rPr>
      </w:pPr>
      <w:r>
        <w:rPr>
          <w:rFonts w:eastAsia="Times New Roman"/>
          <w:color w:val="auto"/>
          <w:sz w:val="20"/>
          <w:szCs w:val="20"/>
        </w:rPr>
        <w:t xml:space="preserve">Para el caso del Receptor, de forma análoga al Emisor lo primero que se realiza es el </w:t>
      </w:r>
      <w:proofErr w:type="spellStart"/>
      <w:r>
        <w:rPr>
          <w:rFonts w:eastAsia="Times New Roman"/>
          <w:color w:val="auto"/>
          <w:sz w:val="20"/>
          <w:szCs w:val="20"/>
        </w:rPr>
        <w:t>checkeo</w:t>
      </w:r>
      <w:proofErr w:type="spellEnd"/>
      <w:r>
        <w:rPr>
          <w:rFonts w:eastAsia="Times New Roman"/>
          <w:color w:val="auto"/>
          <w:sz w:val="20"/>
          <w:szCs w:val="20"/>
        </w:rPr>
        <w:t xml:space="preserve"> de la conexión, en caso de que se encuentre desconectado, solamente realizara la destrucción de las estructuras para las cuales se poseía memoria reservada, retornando -1. En caso de que aún se encuentre conectado, a diferencia del emisor, no realiza ninguna verificación sobre los datos del buffer. Solamente comenzara con </w:t>
      </w:r>
      <w:r w:rsidR="00FE0121">
        <w:rPr>
          <w:rFonts w:eastAsia="Times New Roman"/>
          <w:color w:val="auto"/>
          <w:sz w:val="20"/>
          <w:szCs w:val="20"/>
        </w:rPr>
        <w:t>el</w:t>
      </w:r>
      <w:r>
        <w:rPr>
          <w:rFonts w:eastAsia="Times New Roman"/>
          <w:color w:val="auto"/>
          <w:sz w:val="20"/>
          <w:szCs w:val="20"/>
        </w:rPr>
        <w:t xml:space="preserve"> </w:t>
      </w:r>
      <w:r w:rsidR="00FE0121">
        <w:rPr>
          <w:rFonts w:eastAsia="Times New Roman"/>
          <w:color w:val="auto"/>
          <w:sz w:val="20"/>
          <w:szCs w:val="20"/>
        </w:rPr>
        <w:t>envío</w:t>
      </w:r>
      <w:r>
        <w:rPr>
          <w:rFonts w:eastAsia="Times New Roman"/>
          <w:color w:val="auto"/>
          <w:sz w:val="20"/>
          <w:szCs w:val="20"/>
        </w:rPr>
        <w:t>-</w:t>
      </w:r>
      <w:r w:rsidR="00463589">
        <w:rPr>
          <w:rFonts w:eastAsia="Times New Roman"/>
          <w:color w:val="auto"/>
          <w:sz w:val="20"/>
          <w:szCs w:val="20"/>
        </w:rPr>
        <w:t>espera del paquete FIN</w:t>
      </w:r>
      <w:r>
        <w:rPr>
          <w:rFonts w:eastAsia="Times New Roman"/>
          <w:color w:val="auto"/>
          <w:sz w:val="20"/>
          <w:szCs w:val="20"/>
        </w:rPr>
        <w:t xml:space="preserve"> una cantidad configurable de veces. En caso de que la llegada del FIN-ACK no se </w:t>
      </w:r>
      <w:r w:rsidR="00180C8A">
        <w:rPr>
          <w:rFonts w:eastAsia="Times New Roman"/>
          <w:color w:val="auto"/>
          <w:sz w:val="20"/>
          <w:szCs w:val="20"/>
        </w:rPr>
        <w:t>dé</w:t>
      </w:r>
      <w:r>
        <w:rPr>
          <w:rFonts w:eastAsia="Times New Roman"/>
          <w:color w:val="auto"/>
          <w:sz w:val="20"/>
          <w:szCs w:val="20"/>
        </w:rPr>
        <w:t>, se realiza la destrucción de las estructuras y se termina la ejecución retornando -1. En caso de que el FIN-ACK llegue antes de cumplidos todos los intentos se destruyen las estructuras y se retorna 0.</w:t>
      </w:r>
    </w:p>
    <w:p w:rsidR="00DC7DE2" w:rsidRPr="00DC7DE2" w:rsidRDefault="00DC7DE2" w:rsidP="00DC7DE2">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p>
    <w:p w:rsidR="002D6470" w:rsidRPr="00847334" w:rsidRDefault="002D6470" w:rsidP="002D6470">
      <w:pPr>
        <w:pStyle w:val="Redes2"/>
      </w:pPr>
      <w:bookmarkStart w:id="8" w:name="_Toc338537626"/>
      <w:r w:rsidRPr="00847334">
        <w:t xml:space="preserve">Formato de </w:t>
      </w:r>
      <w:r w:rsidR="00847759" w:rsidRPr="00847334">
        <w:t>paquetes enviados</w:t>
      </w:r>
      <w:bookmarkEnd w:id="8"/>
    </w:p>
    <w:p w:rsidR="002D6470" w:rsidRPr="00847334" w:rsidRDefault="002D6470" w:rsidP="002D6470">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color w:val="auto"/>
          <w:sz w:val="20"/>
          <w:szCs w:val="20"/>
        </w:rPr>
        <w:t>Para el intercambio de información construimos datagramas IP con los datos necesarios en los campos de control y datos para cumplir con el formato P</w:t>
      </w:r>
      <w:r w:rsidR="00847759" w:rsidRPr="00847334">
        <w:rPr>
          <w:rFonts w:eastAsia="Times New Roman"/>
          <w:color w:val="auto"/>
          <w:sz w:val="20"/>
          <w:szCs w:val="20"/>
        </w:rPr>
        <w:t>CT. Estos</w:t>
      </w:r>
      <w:r w:rsidRPr="00847334">
        <w:rPr>
          <w:rFonts w:eastAsia="Times New Roman"/>
          <w:color w:val="auto"/>
          <w:sz w:val="20"/>
          <w:szCs w:val="20"/>
        </w:rPr>
        <w:t xml:space="preserve"> datagramas tendrán un </w:t>
      </w:r>
      <w:proofErr w:type="spellStart"/>
      <w:r w:rsidRPr="00847334">
        <w:rPr>
          <w:rFonts w:eastAsia="Times New Roman"/>
          <w:color w:val="auto"/>
          <w:sz w:val="20"/>
          <w:szCs w:val="20"/>
        </w:rPr>
        <w:t>header</w:t>
      </w:r>
      <w:proofErr w:type="spellEnd"/>
      <w:r w:rsidRPr="00847334">
        <w:rPr>
          <w:rFonts w:eastAsia="Times New Roman"/>
          <w:color w:val="auto"/>
          <w:sz w:val="20"/>
          <w:szCs w:val="20"/>
        </w:rPr>
        <w:t xml:space="preserve"> IP de 20 bytes y en su </w:t>
      </w:r>
      <w:proofErr w:type="spellStart"/>
      <w:r w:rsidRPr="00847334">
        <w:rPr>
          <w:rFonts w:eastAsia="Times New Roman"/>
          <w:color w:val="auto"/>
          <w:sz w:val="20"/>
          <w:szCs w:val="20"/>
        </w:rPr>
        <w:t>payload</w:t>
      </w:r>
      <w:proofErr w:type="spellEnd"/>
      <w:r w:rsidRPr="00847334">
        <w:rPr>
          <w:rFonts w:eastAsia="Times New Roman"/>
          <w:color w:val="auto"/>
          <w:sz w:val="20"/>
          <w:szCs w:val="20"/>
        </w:rPr>
        <w:t xml:space="preserve"> contendrán un </w:t>
      </w:r>
      <w:proofErr w:type="spellStart"/>
      <w:r w:rsidRPr="00847334">
        <w:rPr>
          <w:rFonts w:eastAsia="Times New Roman"/>
          <w:color w:val="auto"/>
          <w:sz w:val="20"/>
          <w:szCs w:val="20"/>
        </w:rPr>
        <w:t>header</w:t>
      </w:r>
      <w:proofErr w:type="spellEnd"/>
      <w:r w:rsidRPr="00847334">
        <w:rPr>
          <w:rFonts w:eastAsia="Times New Roman"/>
          <w:color w:val="auto"/>
          <w:sz w:val="20"/>
          <w:szCs w:val="20"/>
        </w:rPr>
        <w:t xml:space="preserve"> PCT de 5 bytes</w:t>
      </w:r>
      <w:r w:rsidR="00847759" w:rsidRPr="00847334">
        <w:rPr>
          <w:rFonts w:eastAsia="Times New Roman"/>
          <w:color w:val="auto"/>
          <w:sz w:val="20"/>
          <w:szCs w:val="20"/>
        </w:rPr>
        <w:t xml:space="preserve"> </w:t>
      </w:r>
      <w:r w:rsidRPr="00847334">
        <w:rPr>
          <w:rFonts w:eastAsia="Times New Roman"/>
          <w:color w:val="auto"/>
          <w:sz w:val="20"/>
          <w:szCs w:val="20"/>
        </w:rPr>
        <w:t xml:space="preserve">como el </w:t>
      </w:r>
      <w:r w:rsidR="00847759" w:rsidRPr="00847334">
        <w:rPr>
          <w:rFonts w:eastAsia="Times New Roman"/>
          <w:color w:val="auto"/>
          <w:sz w:val="20"/>
          <w:szCs w:val="20"/>
        </w:rPr>
        <w:t xml:space="preserve">mencionado </w:t>
      </w:r>
      <w:r w:rsidR="00847C6C" w:rsidRPr="00847334">
        <w:rPr>
          <w:rFonts w:eastAsia="Times New Roman"/>
          <w:color w:val="auto"/>
          <w:sz w:val="20"/>
          <w:szCs w:val="20"/>
        </w:rPr>
        <w:t>anteriormente</w:t>
      </w:r>
      <w:r w:rsidR="00847759" w:rsidRPr="00847334">
        <w:rPr>
          <w:rFonts w:eastAsia="Times New Roman"/>
          <w:color w:val="auto"/>
          <w:sz w:val="20"/>
          <w:szCs w:val="20"/>
        </w:rPr>
        <w:t xml:space="preserve"> (</w:t>
      </w:r>
      <w:proofErr w:type="spellStart"/>
      <w:r w:rsidR="00847759" w:rsidRPr="00847334">
        <w:rPr>
          <w:sz w:val="20"/>
          <w:szCs w:val="20"/>
        </w:rPr>
        <w:t>pct_header</w:t>
      </w:r>
      <w:proofErr w:type="spellEnd"/>
      <w:r w:rsidR="00847759" w:rsidRPr="00847334">
        <w:rPr>
          <w:rFonts w:eastAsia="Times New Roman"/>
          <w:color w:val="auto"/>
          <w:sz w:val="20"/>
          <w:szCs w:val="20"/>
        </w:rPr>
        <w:t>).</w:t>
      </w:r>
    </w:p>
    <w:p w:rsidR="00847759" w:rsidRPr="00847334" w:rsidRDefault="00847759" w:rsidP="002D6470">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color w:val="auto"/>
          <w:sz w:val="20"/>
          <w:szCs w:val="20"/>
        </w:rPr>
        <w:t>El formato de estos datagramas es el siguiente:</w:t>
      </w:r>
    </w:p>
    <w:p w:rsidR="002D6470" w:rsidRPr="00847334" w:rsidRDefault="002D6470" w:rsidP="002D6470">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noProof/>
          <w:color w:val="auto"/>
          <w:sz w:val="20"/>
          <w:szCs w:val="20"/>
          <w:lang w:val="en-US" w:eastAsia="en-US"/>
        </w:rPr>
        <w:drawing>
          <wp:inline distT="0" distB="0" distL="0" distR="0">
            <wp:extent cx="6219825" cy="189801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19825" cy="1898015"/>
                    </a:xfrm>
                    <a:prstGeom prst="rect">
                      <a:avLst/>
                    </a:prstGeom>
                    <a:noFill/>
                    <a:ln w="9525">
                      <a:noFill/>
                      <a:miter lim="800000"/>
                      <a:headEnd/>
                      <a:tailEnd/>
                    </a:ln>
                  </pic:spPr>
                </pic:pic>
              </a:graphicData>
            </a:graphic>
          </wp:inline>
        </w:drawing>
      </w:r>
    </w:p>
    <w:p w:rsidR="002D6470" w:rsidRPr="00847334" w:rsidRDefault="002D6470" w:rsidP="002D6470">
      <w:pPr>
        <w:autoSpaceDE w:val="0"/>
        <w:autoSpaceDN w:val="0"/>
        <w:adjustRightInd w:val="0"/>
        <w:rPr>
          <w:rFonts w:eastAsia="Times New Roman"/>
          <w:color w:val="auto"/>
          <w:sz w:val="20"/>
          <w:szCs w:val="20"/>
        </w:rPr>
      </w:pPr>
    </w:p>
    <w:p w:rsidR="002D6470" w:rsidRPr="00847334" w:rsidRDefault="00FE0121" w:rsidP="002D6470">
      <w:pPr>
        <w:autoSpaceDE w:val="0"/>
        <w:autoSpaceDN w:val="0"/>
        <w:adjustRightInd w:val="0"/>
        <w:rPr>
          <w:rFonts w:eastAsia="Times New Roman"/>
          <w:color w:val="auto"/>
          <w:sz w:val="20"/>
          <w:szCs w:val="20"/>
        </w:rPr>
      </w:pPr>
      <w:r w:rsidRPr="00847334">
        <w:rPr>
          <w:rFonts w:eastAsia="Times New Roman"/>
          <w:color w:val="auto"/>
          <w:sz w:val="20"/>
          <w:szCs w:val="20"/>
        </w:rPr>
        <w:t>Dónde</w:t>
      </w:r>
      <w:r w:rsidR="002D6470" w:rsidRPr="00847334">
        <w:rPr>
          <w:rFonts w:eastAsia="Times New Roman"/>
          <w:color w:val="auto"/>
          <w:sz w:val="20"/>
          <w:szCs w:val="20"/>
        </w:rPr>
        <w:t>:</w:t>
      </w:r>
    </w:p>
    <w:p w:rsidR="002D6470" w:rsidRPr="00847334" w:rsidRDefault="00FE0121" w:rsidP="002D6470">
      <w:pPr>
        <w:numPr>
          <w:ilvl w:val="0"/>
          <w:numId w:val="24"/>
        </w:numPr>
        <w:autoSpaceDE w:val="0"/>
        <w:autoSpaceDN w:val="0"/>
        <w:adjustRightInd w:val="0"/>
        <w:ind w:left="567" w:hanging="207"/>
        <w:rPr>
          <w:rFonts w:eastAsia="Times New Roman"/>
          <w:color w:val="auto"/>
          <w:sz w:val="20"/>
          <w:szCs w:val="20"/>
        </w:rPr>
      </w:pPr>
      <w:r w:rsidRPr="00847334">
        <w:rPr>
          <w:rFonts w:eastAsia="Times New Roman"/>
          <w:color w:val="auto"/>
          <w:sz w:val="20"/>
          <w:szCs w:val="20"/>
        </w:rPr>
        <w:t>Versión</w:t>
      </w:r>
      <w:r w:rsidR="002D6470" w:rsidRPr="00847334">
        <w:rPr>
          <w:rFonts w:eastAsia="Times New Roman"/>
          <w:color w:val="auto"/>
          <w:sz w:val="20"/>
          <w:szCs w:val="20"/>
        </w:rPr>
        <w:t xml:space="preserve"> = 4, indicando que trabajaremos con IPv4.</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r w:rsidRPr="00847334">
        <w:rPr>
          <w:rFonts w:eastAsia="Times New Roman"/>
          <w:color w:val="auto"/>
          <w:sz w:val="20"/>
          <w:szCs w:val="20"/>
        </w:rPr>
        <w:t>IHL = 5, indicando que el cabezal IP serán 5 palabras de 32 bits (20 bytes).</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r w:rsidRPr="00847334">
        <w:rPr>
          <w:rFonts w:eastAsia="Times New Roman"/>
          <w:color w:val="auto"/>
          <w:sz w:val="20"/>
          <w:szCs w:val="20"/>
        </w:rPr>
        <w:t xml:space="preserve">Total </w:t>
      </w:r>
      <w:proofErr w:type="spellStart"/>
      <w:r w:rsidRPr="00847334">
        <w:rPr>
          <w:rFonts w:eastAsia="Times New Roman"/>
          <w:color w:val="auto"/>
          <w:sz w:val="20"/>
          <w:szCs w:val="20"/>
        </w:rPr>
        <w:t>Length</w:t>
      </w:r>
      <w:proofErr w:type="spellEnd"/>
      <w:r w:rsidRPr="00847334">
        <w:rPr>
          <w:rFonts w:eastAsia="Times New Roman"/>
          <w:color w:val="auto"/>
          <w:sz w:val="20"/>
          <w:szCs w:val="20"/>
        </w:rPr>
        <w:t xml:space="preserve"> = </w:t>
      </w:r>
      <w:proofErr w:type="spellStart"/>
      <w:r w:rsidRPr="00847334">
        <w:rPr>
          <w:rFonts w:eastAsia="Times New Roman"/>
          <w:color w:val="auto"/>
          <w:sz w:val="20"/>
          <w:szCs w:val="20"/>
        </w:rPr>
        <w:t>sizeof</w:t>
      </w:r>
      <w:proofErr w:type="spellEnd"/>
      <w:r w:rsidRPr="00847334">
        <w:rPr>
          <w:rFonts w:eastAsia="Times New Roman"/>
          <w:color w:val="auto"/>
          <w:sz w:val="20"/>
          <w:szCs w:val="20"/>
        </w:rPr>
        <w:t xml:space="preserve"> (datagrama), ya que la cantidad de datos a enviar son de tamaño variable (entre 0 y MAX_PCT_DATA_SIZE).</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r w:rsidRPr="00847334">
        <w:rPr>
          <w:rFonts w:eastAsia="Times New Roman"/>
          <w:color w:val="auto"/>
          <w:sz w:val="20"/>
          <w:szCs w:val="20"/>
        </w:rPr>
        <w:t xml:space="preserve">Time </w:t>
      </w:r>
      <w:proofErr w:type="spellStart"/>
      <w:r w:rsidRPr="00847334">
        <w:rPr>
          <w:rFonts w:eastAsia="Times New Roman"/>
          <w:color w:val="auto"/>
          <w:sz w:val="20"/>
          <w:szCs w:val="20"/>
        </w:rPr>
        <w:t>to</w:t>
      </w:r>
      <w:proofErr w:type="spellEnd"/>
      <w:r w:rsidRPr="00847334">
        <w:rPr>
          <w:rFonts w:eastAsia="Times New Roman"/>
          <w:color w:val="auto"/>
          <w:sz w:val="20"/>
          <w:szCs w:val="20"/>
        </w:rPr>
        <w:t xml:space="preserve"> Live = 64, valor por defecto</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Protocol</w:t>
      </w:r>
      <w:proofErr w:type="spellEnd"/>
      <w:r w:rsidRPr="00847334">
        <w:rPr>
          <w:rFonts w:eastAsia="Times New Roman"/>
          <w:color w:val="auto"/>
          <w:sz w:val="20"/>
          <w:szCs w:val="20"/>
        </w:rPr>
        <w:t xml:space="preserve"> = IPPROTO_RAW, ya que esta constante vale 0XFF (255) que es el numero elegido para identificar nuestro protocolo PCT.</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Source</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Addres</w:t>
      </w:r>
      <w:proofErr w:type="spellEnd"/>
      <w:r w:rsidRPr="00847334">
        <w:rPr>
          <w:rFonts w:eastAsia="Times New Roman"/>
          <w:color w:val="auto"/>
          <w:sz w:val="20"/>
          <w:szCs w:val="20"/>
        </w:rPr>
        <w:t xml:space="preserve"> contendrá la dirección IP origen del datagrama.</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Destination</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Address</w:t>
      </w:r>
      <w:proofErr w:type="spellEnd"/>
      <w:r w:rsidRPr="00847334">
        <w:rPr>
          <w:rFonts w:eastAsia="Times New Roman"/>
          <w:color w:val="auto"/>
          <w:sz w:val="20"/>
          <w:szCs w:val="20"/>
        </w:rPr>
        <w:t xml:space="preserve"> contendrá la dirección IP destino del datagrama.</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ToS</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Identification</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Flags</w:t>
      </w:r>
      <w:proofErr w:type="spellEnd"/>
      <w:r w:rsidRPr="00847334">
        <w:rPr>
          <w:rFonts w:eastAsia="Times New Roman"/>
          <w:color w:val="auto"/>
          <w:sz w:val="20"/>
          <w:szCs w:val="20"/>
        </w:rPr>
        <w:t xml:space="preserve"> y </w:t>
      </w:r>
      <w:proofErr w:type="spellStart"/>
      <w:r w:rsidRPr="00847334">
        <w:rPr>
          <w:rFonts w:eastAsia="Times New Roman"/>
          <w:color w:val="auto"/>
          <w:sz w:val="20"/>
          <w:szCs w:val="20"/>
        </w:rPr>
        <w:t>Fragment</w:t>
      </w:r>
      <w:proofErr w:type="spellEnd"/>
      <w:r w:rsidRPr="00847334">
        <w:rPr>
          <w:rFonts w:eastAsia="Times New Roman"/>
          <w:color w:val="auto"/>
          <w:sz w:val="20"/>
          <w:szCs w:val="20"/>
        </w:rPr>
        <w:t xml:space="preserve"> Offset serán cargados con cero ya que no los utilizaremos.</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Header</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Checksum</w:t>
      </w:r>
      <w:proofErr w:type="spellEnd"/>
      <w:r w:rsidRPr="00847334">
        <w:rPr>
          <w:rFonts w:eastAsia="Times New Roman"/>
          <w:color w:val="auto"/>
          <w:sz w:val="20"/>
          <w:szCs w:val="20"/>
        </w:rPr>
        <w:t xml:space="preserve"> también será cero ya que para este obligatorio no se considera que los paquetes puedan llegar corruptos, por lo que si un paquete llega al destino, se supone que llega idénticamente a como partió.</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srcPort</w:t>
      </w:r>
      <w:proofErr w:type="spellEnd"/>
      <w:r w:rsidRPr="00847334">
        <w:rPr>
          <w:rFonts w:eastAsia="Times New Roman"/>
          <w:color w:val="auto"/>
          <w:sz w:val="20"/>
          <w:szCs w:val="20"/>
        </w:rPr>
        <w:t xml:space="preserve"> contendrá el puerto origen del datagrama.</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destPort</w:t>
      </w:r>
      <w:proofErr w:type="spellEnd"/>
      <w:r w:rsidRPr="00847334">
        <w:rPr>
          <w:rFonts w:eastAsia="Times New Roman"/>
          <w:color w:val="auto"/>
          <w:sz w:val="20"/>
          <w:szCs w:val="20"/>
        </w:rPr>
        <w:t xml:space="preserve"> contendrá el puerto destino del datagrama.</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lastRenderedPageBreak/>
        <w:t>flags_pct</w:t>
      </w:r>
      <w:proofErr w:type="spellEnd"/>
      <w:r w:rsidRPr="00847334">
        <w:rPr>
          <w:rFonts w:eastAsia="Times New Roman"/>
          <w:color w:val="auto"/>
          <w:sz w:val="20"/>
          <w:szCs w:val="20"/>
        </w:rPr>
        <w:t xml:space="preserve"> son </w:t>
      </w:r>
      <w:proofErr w:type="spellStart"/>
      <w:r w:rsidRPr="00847334">
        <w:rPr>
          <w:rFonts w:eastAsia="Times New Roman"/>
          <w:color w:val="auto"/>
          <w:sz w:val="20"/>
          <w:szCs w:val="20"/>
        </w:rPr>
        <w:t>flags</w:t>
      </w:r>
      <w:proofErr w:type="spellEnd"/>
      <w:r w:rsidRPr="00847334">
        <w:rPr>
          <w:rFonts w:eastAsia="Times New Roman"/>
          <w:color w:val="auto"/>
          <w:sz w:val="20"/>
          <w:szCs w:val="20"/>
        </w:rPr>
        <w:t xml:space="preserve"> de control del segmento PCT enviado e indica el tipo del segmento. Los tipos utilizados serán:</w:t>
      </w:r>
    </w:p>
    <w:p w:rsidR="002D6470" w:rsidRPr="00847334" w:rsidRDefault="002D6470" w:rsidP="002D6470">
      <w:pPr>
        <w:numPr>
          <w:ilvl w:val="1"/>
          <w:numId w:val="24"/>
        </w:numPr>
        <w:autoSpaceDE w:val="0"/>
        <w:autoSpaceDN w:val="0"/>
        <w:adjustRightInd w:val="0"/>
        <w:ind w:left="1134" w:hanging="283"/>
        <w:rPr>
          <w:rFonts w:eastAsia="Times New Roman"/>
          <w:color w:val="auto"/>
          <w:sz w:val="20"/>
          <w:szCs w:val="20"/>
        </w:rPr>
      </w:pPr>
      <w:r w:rsidRPr="00847334">
        <w:rPr>
          <w:rFonts w:eastAsia="Times New Roman"/>
          <w:color w:val="auto"/>
          <w:sz w:val="20"/>
          <w:szCs w:val="20"/>
          <w:u w:val="single"/>
        </w:rPr>
        <w:t>DATA_FLAG:</w:t>
      </w:r>
      <w:r w:rsidRPr="00847334">
        <w:rPr>
          <w:rFonts w:eastAsia="Times New Roman"/>
          <w:color w:val="auto"/>
          <w:sz w:val="20"/>
          <w:szCs w:val="20"/>
        </w:rPr>
        <w:t xml:space="preserve"> representa un segmento PCT que contiene datos.</w:t>
      </w:r>
    </w:p>
    <w:p w:rsidR="002D6470" w:rsidRPr="00847334" w:rsidRDefault="002D6470" w:rsidP="002D6470">
      <w:pPr>
        <w:numPr>
          <w:ilvl w:val="1"/>
          <w:numId w:val="24"/>
        </w:numPr>
        <w:autoSpaceDE w:val="0"/>
        <w:autoSpaceDN w:val="0"/>
        <w:adjustRightInd w:val="0"/>
        <w:ind w:left="1134" w:hanging="283"/>
        <w:rPr>
          <w:rFonts w:eastAsia="Times New Roman"/>
          <w:color w:val="auto"/>
          <w:sz w:val="20"/>
          <w:szCs w:val="20"/>
        </w:rPr>
      </w:pPr>
      <w:r w:rsidRPr="00847334">
        <w:rPr>
          <w:rFonts w:eastAsia="Times New Roman"/>
          <w:color w:val="auto"/>
          <w:sz w:val="20"/>
          <w:szCs w:val="20"/>
          <w:u w:val="single"/>
        </w:rPr>
        <w:t>SYN_FLAG:</w:t>
      </w:r>
      <w:r w:rsidRPr="00847334">
        <w:rPr>
          <w:rFonts w:eastAsia="Times New Roman"/>
          <w:color w:val="auto"/>
          <w:sz w:val="20"/>
          <w:szCs w:val="20"/>
        </w:rPr>
        <w:t xml:space="preserve"> representa un segmento PCT de control utilizado en el establecimiento de la conexión.</w:t>
      </w:r>
    </w:p>
    <w:p w:rsidR="002D6470" w:rsidRPr="00847334" w:rsidRDefault="002D6470" w:rsidP="002D6470">
      <w:pPr>
        <w:numPr>
          <w:ilvl w:val="1"/>
          <w:numId w:val="24"/>
        </w:numPr>
        <w:autoSpaceDE w:val="0"/>
        <w:autoSpaceDN w:val="0"/>
        <w:adjustRightInd w:val="0"/>
        <w:ind w:left="1134" w:hanging="283"/>
        <w:rPr>
          <w:rFonts w:eastAsia="Times New Roman"/>
          <w:color w:val="auto"/>
          <w:sz w:val="20"/>
          <w:szCs w:val="20"/>
        </w:rPr>
      </w:pPr>
      <w:r w:rsidRPr="00847334">
        <w:rPr>
          <w:rFonts w:eastAsia="Times New Roman"/>
          <w:color w:val="auto"/>
          <w:sz w:val="20"/>
          <w:szCs w:val="20"/>
          <w:u w:val="single"/>
        </w:rPr>
        <w:t>ACK_FLAG:</w:t>
      </w:r>
      <w:r w:rsidRPr="00847334">
        <w:rPr>
          <w:rFonts w:eastAsia="Times New Roman"/>
          <w:color w:val="auto"/>
          <w:sz w:val="20"/>
          <w:szCs w:val="20"/>
        </w:rPr>
        <w:t xml:space="preserve"> representa un segmento PCT de control que indica que el segmento contiene información de reconocimiento.</w:t>
      </w:r>
    </w:p>
    <w:p w:rsidR="002D6470" w:rsidRPr="00847334" w:rsidRDefault="002D6470" w:rsidP="002D6470">
      <w:pPr>
        <w:numPr>
          <w:ilvl w:val="1"/>
          <w:numId w:val="24"/>
        </w:numPr>
        <w:autoSpaceDE w:val="0"/>
        <w:autoSpaceDN w:val="0"/>
        <w:adjustRightInd w:val="0"/>
        <w:ind w:left="1134" w:hanging="283"/>
        <w:rPr>
          <w:rFonts w:eastAsia="Times New Roman"/>
          <w:color w:val="auto"/>
          <w:sz w:val="20"/>
          <w:szCs w:val="20"/>
        </w:rPr>
      </w:pPr>
      <w:r w:rsidRPr="00847334">
        <w:rPr>
          <w:rFonts w:eastAsia="Times New Roman"/>
          <w:color w:val="auto"/>
          <w:sz w:val="20"/>
          <w:szCs w:val="20"/>
          <w:u w:val="single"/>
        </w:rPr>
        <w:t>FIN_FLAG:</w:t>
      </w:r>
      <w:r w:rsidRPr="00847334">
        <w:rPr>
          <w:rFonts w:eastAsia="Times New Roman"/>
          <w:color w:val="auto"/>
          <w:sz w:val="20"/>
          <w:szCs w:val="20"/>
        </w:rPr>
        <w:t xml:space="preserve"> representa un segmento PCT de control utilizado en el fin de la conexión.</w:t>
      </w:r>
    </w:p>
    <w:p w:rsidR="002D6470" w:rsidRPr="00847334" w:rsidRDefault="002D6470" w:rsidP="002D6470">
      <w:pPr>
        <w:numPr>
          <w:ilvl w:val="1"/>
          <w:numId w:val="24"/>
        </w:numPr>
        <w:autoSpaceDE w:val="0"/>
        <w:autoSpaceDN w:val="0"/>
        <w:adjustRightInd w:val="0"/>
        <w:ind w:left="1134" w:hanging="283"/>
        <w:rPr>
          <w:rFonts w:eastAsia="Times New Roman"/>
          <w:color w:val="auto"/>
          <w:sz w:val="20"/>
          <w:szCs w:val="20"/>
        </w:rPr>
      </w:pPr>
      <w:r w:rsidRPr="00847334">
        <w:rPr>
          <w:rFonts w:eastAsia="Times New Roman"/>
          <w:color w:val="auto"/>
          <w:sz w:val="20"/>
          <w:szCs w:val="20"/>
          <w:u w:val="single"/>
        </w:rPr>
        <w:t>FLAG VACIA:</w:t>
      </w:r>
      <w:r w:rsidRPr="00847334">
        <w:rPr>
          <w:rFonts w:eastAsia="Times New Roman"/>
          <w:color w:val="auto"/>
          <w:sz w:val="20"/>
          <w:szCs w:val="20"/>
        </w:rPr>
        <w:t xml:space="preserve"> representa un segmento PCT de control utilizado para verificar que la conexión continua activa (segmento </w:t>
      </w:r>
      <w:proofErr w:type="spellStart"/>
      <w:r w:rsidRPr="00847334">
        <w:rPr>
          <w:rFonts w:eastAsia="Times New Roman"/>
          <w:color w:val="auto"/>
          <w:sz w:val="20"/>
          <w:szCs w:val="20"/>
        </w:rPr>
        <w:t>keep</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alive</w:t>
      </w:r>
      <w:proofErr w:type="spellEnd"/>
      <w:r w:rsidRPr="00847334">
        <w:rPr>
          <w:rFonts w:eastAsia="Times New Roman"/>
          <w:color w:val="auto"/>
          <w:sz w:val="20"/>
          <w:szCs w:val="20"/>
        </w:rPr>
        <w:t>).</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nro_SEC_pct</w:t>
      </w:r>
      <w:proofErr w:type="spellEnd"/>
      <w:r w:rsidRPr="00847334">
        <w:rPr>
          <w:rFonts w:eastAsia="Times New Roman"/>
          <w:color w:val="auto"/>
          <w:sz w:val="20"/>
          <w:szCs w:val="20"/>
        </w:rPr>
        <w:t xml:space="preserve"> indica el </w:t>
      </w:r>
      <w:r w:rsidR="00FE0121" w:rsidRPr="00847334">
        <w:rPr>
          <w:rFonts w:eastAsia="Times New Roman"/>
          <w:color w:val="auto"/>
          <w:sz w:val="20"/>
          <w:szCs w:val="20"/>
        </w:rPr>
        <w:t>número</w:t>
      </w:r>
      <w:r w:rsidRPr="00847334">
        <w:rPr>
          <w:rFonts w:eastAsia="Times New Roman"/>
          <w:color w:val="auto"/>
          <w:sz w:val="20"/>
          <w:szCs w:val="20"/>
        </w:rPr>
        <w:t xml:space="preserve"> de secuencia de PCT</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proofErr w:type="spellStart"/>
      <w:r w:rsidRPr="00847334">
        <w:rPr>
          <w:rFonts w:eastAsia="Times New Roman"/>
          <w:color w:val="auto"/>
          <w:sz w:val="20"/>
          <w:szCs w:val="20"/>
        </w:rPr>
        <w:t>nro_ACK_pct</w:t>
      </w:r>
      <w:proofErr w:type="spellEnd"/>
      <w:r w:rsidRPr="00847334">
        <w:rPr>
          <w:rFonts w:eastAsia="Times New Roman"/>
          <w:color w:val="auto"/>
          <w:sz w:val="20"/>
          <w:szCs w:val="20"/>
        </w:rPr>
        <w:t xml:space="preserve"> indica el </w:t>
      </w:r>
      <w:r w:rsidR="00FE0121" w:rsidRPr="00847334">
        <w:rPr>
          <w:rFonts w:eastAsia="Times New Roman"/>
          <w:color w:val="auto"/>
          <w:sz w:val="20"/>
          <w:szCs w:val="20"/>
        </w:rPr>
        <w:t>número</w:t>
      </w:r>
      <w:r w:rsidRPr="00847334">
        <w:rPr>
          <w:rFonts w:eastAsia="Times New Roman"/>
          <w:color w:val="auto"/>
          <w:sz w:val="20"/>
          <w:szCs w:val="20"/>
        </w:rPr>
        <w:t xml:space="preserve"> de ACK de PCT</w:t>
      </w:r>
    </w:p>
    <w:p w:rsidR="002D6470" w:rsidRPr="00847334" w:rsidRDefault="002D6470" w:rsidP="002D6470">
      <w:pPr>
        <w:numPr>
          <w:ilvl w:val="0"/>
          <w:numId w:val="24"/>
        </w:numPr>
        <w:autoSpaceDE w:val="0"/>
        <w:autoSpaceDN w:val="0"/>
        <w:adjustRightInd w:val="0"/>
        <w:ind w:left="567" w:hanging="207"/>
        <w:rPr>
          <w:rFonts w:eastAsia="Times New Roman"/>
          <w:color w:val="auto"/>
          <w:sz w:val="20"/>
          <w:szCs w:val="20"/>
        </w:rPr>
      </w:pPr>
      <w:r w:rsidRPr="00847334">
        <w:rPr>
          <w:rFonts w:eastAsia="Times New Roman"/>
          <w:color w:val="auto"/>
          <w:sz w:val="20"/>
          <w:szCs w:val="20"/>
        </w:rPr>
        <w:t>data contendrán los datos a enviar que tendrán un tamaño entre 0 y MAX_PCT_DATA_SIZE.</w:t>
      </w:r>
    </w:p>
    <w:p w:rsidR="002D6470" w:rsidRPr="00847334" w:rsidRDefault="002D6470" w:rsidP="002D6470">
      <w:pPr>
        <w:autoSpaceDE w:val="0"/>
        <w:autoSpaceDN w:val="0"/>
        <w:adjustRightInd w:val="0"/>
        <w:rPr>
          <w:rFonts w:eastAsia="Times New Roman"/>
          <w:color w:val="auto"/>
          <w:sz w:val="20"/>
          <w:szCs w:val="20"/>
        </w:rPr>
      </w:pPr>
    </w:p>
    <w:p w:rsidR="00847759" w:rsidRPr="00847334" w:rsidRDefault="00847759" w:rsidP="002D6470">
      <w:pPr>
        <w:autoSpaceDE w:val="0"/>
        <w:autoSpaceDN w:val="0"/>
        <w:adjustRightInd w:val="0"/>
        <w:rPr>
          <w:rFonts w:eastAsia="Times New Roman"/>
          <w:color w:val="auto"/>
          <w:sz w:val="20"/>
          <w:szCs w:val="20"/>
        </w:rPr>
      </w:pPr>
    </w:p>
    <w:p w:rsidR="00325CAE" w:rsidRPr="00847334" w:rsidRDefault="00325CAE" w:rsidP="00847759">
      <w:pPr>
        <w:pStyle w:val="Redes2"/>
      </w:pPr>
      <w:bookmarkStart w:id="9" w:name="_Toc338537627"/>
      <w:r w:rsidRPr="00847334">
        <w:t xml:space="preserve">Descripción de </w:t>
      </w:r>
      <w:proofErr w:type="spellStart"/>
      <w:r w:rsidRPr="00847334">
        <w:t>Raw</w:t>
      </w:r>
      <w:proofErr w:type="spellEnd"/>
      <w:r w:rsidRPr="00847334">
        <w:t xml:space="preserve"> Sockets</w:t>
      </w:r>
      <w:bookmarkEnd w:id="9"/>
    </w:p>
    <w:p w:rsidR="006D5DC8" w:rsidRPr="00847334" w:rsidRDefault="006D5DC8" w:rsidP="0050733B">
      <w:pPr>
        <w:autoSpaceDE w:val="0"/>
        <w:autoSpaceDN w:val="0"/>
        <w:adjustRightInd w:val="0"/>
        <w:rPr>
          <w:rFonts w:eastAsia="Times New Roman"/>
          <w:color w:val="auto"/>
          <w:sz w:val="20"/>
          <w:szCs w:val="20"/>
        </w:rPr>
      </w:pP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color w:val="auto"/>
          <w:sz w:val="20"/>
          <w:szCs w:val="20"/>
        </w:rPr>
        <w:t xml:space="preserve">Como primera observación notamos que en la tarea anterior utilizamos un protocolo orientado a conexión (TCP) donde ambas aplicaciones debían necesariamente conectarse entre ellas mediante un socket y recién luego eran capaces de transmitir datos utilizando primitivas que proveía el sistema operativo como </w:t>
      </w:r>
      <w:proofErr w:type="spellStart"/>
      <w:r w:rsidRPr="00847334">
        <w:rPr>
          <w:rFonts w:eastAsia="Times New Roman"/>
          <w:b/>
          <w:color w:val="auto"/>
          <w:sz w:val="20"/>
          <w:szCs w:val="20"/>
        </w:rPr>
        <w:t>read</w:t>
      </w:r>
      <w:proofErr w:type="spellEnd"/>
      <w:r w:rsidRPr="00847334">
        <w:rPr>
          <w:rFonts w:eastAsia="Times New Roman"/>
          <w:color w:val="auto"/>
          <w:sz w:val="20"/>
          <w:szCs w:val="20"/>
        </w:rPr>
        <w:t xml:space="preserve"> y </w:t>
      </w:r>
      <w:proofErr w:type="spellStart"/>
      <w:r w:rsidRPr="00847334">
        <w:rPr>
          <w:rFonts w:eastAsia="Times New Roman"/>
          <w:b/>
          <w:color w:val="auto"/>
          <w:sz w:val="20"/>
          <w:szCs w:val="20"/>
        </w:rPr>
        <w:t>write</w:t>
      </w:r>
      <w:proofErr w:type="spellEnd"/>
      <w:r w:rsidRPr="00847334">
        <w:rPr>
          <w:rFonts w:eastAsia="Times New Roman"/>
          <w:color w:val="auto"/>
          <w:sz w:val="20"/>
          <w:szCs w:val="20"/>
        </w:rPr>
        <w:t>, con lo cual se garantizaba la llegada correcta de todos los datos de una aplicación a la otra.</w:t>
      </w:r>
    </w:p>
    <w:p w:rsidR="002D6470" w:rsidRPr="00847334" w:rsidRDefault="002D6470" w:rsidP="002D6470">
      <w:pPr>
        <w:autoSpaceDE w:val="0"/>
        <w:autoSpaceDN w:val="0"/>
        <w:adjustRightInd w:val="0"/>
        <w:rPr>
          <w:rFonts w:eastAsia="Times New Roman"/>
          <w:color w:val="auto"/>
          <w:sz w:val="20"/>
          <w:szCs w:val="20"/>
        </w:rPr>
      </w:pPr>
      <w:r w:rsidRPr="00847334">
        <w:rPr>
          <w:rFonts w:eastAsia="Times New Roman"/>
          <w:color w:val="auto"/>
          <w:sz w:val="20"/>
          <w:szCs w:val="20"/>
        </w:rPr>
        <w:t xml:space="preserve">En cambio, en esta oportunidad muchas de estas cuestiones que ya resolvían dichas funciones las deberemos solucionar nosotros mismos ya que ahora utilizaremos funciones como </w:t>
      </w:r>
      <w:proofErr w:type="spellStart"/>
      <w:proofErr w:type="gramStart"/>
      <w:r w:rsidRPr="00847334">
        <w:rPr>
          <w:rFonts w:eastAsia="Times New Roman"/>
          <w:b/>
          <w:color w:val="auto"/>
          <w:sz w:val="20"/>
          <w:szCs w:val="20"/>
        </w:rPr>
        <w:t>sendTo</w:t>
      </w:r>
      <w:proofErr w:type="spellEnd"/>
      <w:r w:rsidRPr="00847334">
        <w:rPr>
          <w:rFonts w:eastAsia="Times New Roman"/>
          <w:b/>
          <w:color w:val="auto"/>
          <w:sz w:val="20"/>
          <w:szCs w:val="20"/>
        </w:rPr>
        <w:t>(</w:t>
      </w:r>
      <w:proofErr w:type="gramEnd"/>
      <w:r w:rsidRPr="00847334">
        <w:rPr>
          <w:rFonts w:eastAsia="Times New Roman"/>
          <w:b/>
          <w:color w:val="auto"/>
          <w:sz w:val="20"/>
          <w:szCs w:val="20"/>
        </w:rPr>
        <w:t>...)</w:t>
      </w:r>
      <w:r w:rsidRPr="00847334">
        <w:rPr>
          <w:rFonts w:eastAsia="Times New Roman"/>
          <w:color w:val="auto"/>
          <w:sz w:val="20"/>
          <w:szCs w:val="20"/>
        </w:rPr>
        <w:t xml:space="preserve"> y </w:t>
      </w:r>
      <w:proofErr w:type="spellStart"/>
      <w:r w:rsidRPr="00847334">
        <w:rPr>
          <w:rFonts w:eastAsia="Times New Roman"/>
          <w:b/>
          <w:color w:val="auto"/>
          <w:sz w:val="20"/>
          <w:szCs w:val="20"/>
        </w:rPr>
        <w:t>recvfrom</w:t>
      </w:r>
      <w:proofErr w:type="spellEnd"/>
      <w:r w:rsidRPr="00847334">
        <w:rPr>
          <w:rFonts w:eastAsia="Times New Roman"/>
          <w:b/>
          <w:color w:val="auto"/>
          <w:sz w:val="20"/>
          <w:szCs w:val="20"/>
        </w:rPr>
        <w:t>(…)</w:t>
      </w:r>
      <w:r w:rsidRPr="00847334">
        <w:rPr>
          <w:rFonts w:eastAsia="Times New Roman"/>
          <w:color w:val="auto"/>
          <w:sz w:val="20"/>
          <w:szCs w:val="20"/>
        </w:rPr>
        <w:t xml:space="preserve"> sobre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sockets, las cuales al no ser orientadas a conexión nos obligan a armar y verificar que los paquetes se envíen y reciban en orden y correctamente.</w:t>
      </w:r>
    </w:p>
    <w:p w:rsidR="002D6470" w:rsidRPr="00847334" w:rsidRDefault="002D6470" w:rsidP="0050733B">
      <w:pPr>
        <w:autoSpaceDE w:val="0"/>
        <w:autoSpaceDN w:val="0"/>
        <w:adjustRightInd w:val="0"/>
        <w:rPr>
          <w:rFonts w:eastAsia="Times New Roman"/>
          <w:color w:val="auto"/>
          <w:sz w:val="20"/>
          <w:szCs w:val="20"/>
        </w:rPr>
      </w:pPr>
    </w:p>
    <w:p w:rsidR="0050733B" w:rsidRPr="00847334" w:rsidRDefault="0050733B" w:rsidP="0050733B">
      <w:pPr>
        <w:autoSpaceDE w:val="0"/>
        <w:autoSpaceDN w:val="0"/>
        <w:adjustRightInd w:val="0"/>
        <w:rPr>
          <w:rFonts w:eastAsia="Times New Roman"/>
          <w:color w:val="auto"/>
          <w:sz w:val="20"/>
          <w:szCs w:val="20"/>
        </w:rPr>
      </w:pPr>
      <w:r w:rsidRPr="00847334">
        <w:rPr>
          <w:rFonts w:eastAsia="Times New Roman"/>
          <w:color w:val="auto"/>
          <w:sz w:val="20"/>
          <w:szCs w:val="20"/>
        </w:rPr>
        <w:t>Como indica su nombre los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 son un nivel m</w:t>
      </w:r>
      <w:r w:rsidR="006159C0" w:rsidRPr="00847334">
        <w:rPr>
          <w:rFonts w:eastAsia="Times New Roman"/>
          <w:color w:val="auto"/>
          <w:sz w:val="20"/>
          <w:szCs w:val="20"/>
        </w:rPr>
        <w:t>á</w:t>
      </w:r>
      <w:r w:rsidRPr="00847334">
        <w:rPr>
          <w:rFonts w:eastAsia="Times New Roman"/>
          <w:color w:val="auto"/>
          <w:sz w:val="20"/>
          <w:szCs w:val="20"/>
        </w:rPr>
        <w:t xml:space="preserve">s abstracto que los sockets que utilizamos en la tarea anterior (SOCK_STREAM) que es un caso </w:t>
      </w:r>
      <w:r w:rsidR="00FE0121" w:rsidRPr="00847334">
        <w:rPr>
          <w:rFonts w:eastAsia="Times New Roman"/>
          <w:color w:val="auto"/>
          <w:sz w:val="20"/>
          <w:szCs w:val="20"/>
        </w:rPr>
        <w:t>específico</w:t>
      </w:r>
      <w:r w:rsidRPr="00847334">
        <w:rPr>
          <w:rFonts w:eastAsia="Times New Roman"/>
          <w:color w:val="auto"/>
          <w:sz w:val="20"/>
          <w:szCs w:val="20"/>
        </w:rPr>
        <w:t xml:space="preserve"> de RAW SOCKET. </w:t>
      </w:r>
    </w:p>
    <w:p w:rsidR="00C44332" w:rsidRPr="00847334" w:rsidRDefault="007F6D83" w:rsidP="007F6D83">
      <w:pPr>
        <w:autoSpaceDE w:val="0"/>
        <w:autoSpaceDN w:val="0"/>
        <w:adjustRightInd w:val="0"/>
        <w:rPr>
          <w:rFonts w:eastAsia="Times New Roman"/>
          <w:color w:val="auto"/>
          <w:sz w:val="20"/>
          <w:szCs w:val="20"/>
        </w:rPr>
      </w:pPr>
      <w:r w:rsidRPr="00847334">
        <w:rPr>
          <w:rFonts w:eastAsia="Times New Roman"/>
          <w:color w:val="auto"/>
          <w:sz w:val="20"/>
          <w:szCs w:val="20"/>
        </w:rPr>
        <w:t xml:space="preserve">Este tipo de sockets no </w:t>
      </w:r>
      <w:r w:rsidR="00815CFF" w:rsidRPr="00847334">
        <w:rPr>
          <w:rFonts w:eastAsia="Times New Roman"/>
          <w:color w:val="auto"/>
          <w:sz w:val="20"/>
          <w:szCs w:val="20"/>
        </w:rPr>
        <w:t>está</w:t>
      </w:r>
      <w:r w:rsidRPr="00847334">
        <w:rPr>
          <w:rFonts w:eastAsia="Times New Roman"/>
          <w:color w:val="auto"/>
          <w:sz w:val="20"/>
          <w:szCs w:val="20"/>
        </w:rPr>
        <w:t xml:space="preserve"> asociado con ningún protocolo de transporte en particular y nos brinda </w:t>
      </w:r>
      <w:r w:rsidR="00C44332" w:rsidRPr="00847334">
        <w:rPr>
          <w:rFonts w:eastAsia="Times New Roman"/>
          <w:color w:val="auto"/>
          <w:sz w:val="20"/>
          <w:szCs w:val="20"/>
        </w:rPr>
        <w:t>un mayor control</w:t>
      </w:r>
      <w:r w:rsidRPr="00847334">
        <w:rPr>
          <w:rFonts w:eastAsia="Times New Roman"/>
          <w:color w:val="auto"/>
          <w:sz w:val="20"/>
          <w:szCs w:val="20"/>
        </w:rPr>
        <w:t xml:space="preserve"> </w:t>
      </w:r>
      <w:r w:rsidR="00C44332" w:rsidRPr="00847334">
        <w:rPr>
          <w:rFonts w:eastAsia="Times New Roman"/>
          <w:color w:val="auto"/>
          <w:sz w:val="20"/>
          <w:szCs w:val="20"/>
        </w:rPr>
        <w:t xml:space="preserve">ya que </w:t>
      </w:r>
      <w:r w:rsidRPr="00847334">
        <w:rPr>
          <w:rFonts w:eastAsia="Times New Roman"/>
          <w:color w:val="auto"/>
          <w:sz w:val="20"/>
          <w:szCs w:val="20"/>
        </w:rPr>
        <w:t xml:space="preserve">permite el </w:t>
      </w:r>
      <w:r w:rsidR="00C44332" w:rsidRPr="00847334">
        <w:rPr>
          <w:rFonts w:eastAsia="Times New Roman"/>
          <w:color w:val="auto"/>
          <w:sz w:val="20"/>
          <w:szCs w:val="20"/>
        </w:rPr>
        <w:t>acceso directo a</w:t>
      </w:r>
      <w:r w:rsidRPr="00847334">
        <w:rPr>
          <w:rFonts w:eastAsia="Times New Roman"/>
          <w:color w:val="auto"/>
          <w:sz w:val="20"/>
          <w:szCs w:val="20"/>
        </w:rPr>
        <w:t xml:space="preserve"> protocolos de capas más bajas tales como IP</w:t>
      </w:r>
      <w:r w:rsidR="00C44332" w:rsidRPr="00847334">
        <w:rPr>
          <w:rFonts w:eastAsia="Times New Roman"/>
          <w:color w:val="auto"/>
          <w:sz w:val="20"/>
          <w:szCs w:val="20"/>
        </w:rPr>
        <w:t xml:space="preserve">, </w:t>
      </w:r>
      <w:r w:rsidR="00815CFF" w:rsidRPr="00847334">
        <w:rPr>
          <w:rFonts w:eastAsia="Times New Roman"/>
          <w:color w:val="auto"/>
          <w:sz w:val="20"/>
          <w:szCs w:val="20"/>
        </w:rPr>
        <w:t xml:space="preserve">lo que nos </w:t>
      </w:r>
      <w:r w:rsidR="00C44332" w:rsidRPr="00847334">
        <w:rPr>
          <w:rFonts w:eastAsia="Times New Roman"/>
          <w:color w:val="auto"/>
          <w:sz w:val="20"/>
          <w:szCs w:val="20"/>
        </w:rPr>
        <w:t>permiti</w:t>
      </w:r>
      <w:r w:rsidR="00815CFF" w:rsidRPr="00847334">
        <w:rPr>
          <w:rFonts w:eastAsia="Times New Roman"/>
          <w:color w:val="auto"/>
          <w:sz w:val="20"/>
          <w:szCs w:val="20"/>
        </w:rPr>
        <w:t>rá</w:t>
      </w:r>
      <w:r w:rsidR="00C44332" w:rsidRPr="00847334">
        <w:rPr>
          <w:rFonts w:eastAsia="Times New Roman"/>
          <w:color w:val="auto"/>
          <w:sz w:val="20"/>
          <w:szCs w:val="20"/>
        </w:rPr>
        <w:t xml:space="preserve"> </w:t>
      </w:r>
      <w:r w:rsidR="0050733B" w:rsidRPr="00847334">
        <w:rPr>
          <w:rFonts w:eastAsia="Times New Roman"/>
          <w:color w:val="auto"/>
          <w:sz w:val="20"/>
          <w:szCs w:val="20"/>
        </w:rPr>
        <w:t xml:space="preserve">crear los paquetes </w:t>
      </w:r>
      <w:r w:rsidR="00C44332" w:rsidRPr="00847334">
        <w:rPr>
          <w:rFonts w:eastAsia="Times New Roman"/>
          <w:color w:val="auto"/>
          <w:sz w:val="20"/>
          <w:szCs w:val="20"/>
        </w:rPr>
        <w:t xml:space="preserve">que necesitemos con sus </w:t>
      </w:r>
      <w:proofErr w:type="spellStart"/>
      <w:r w:rsidR="00C44332" w:rsidRPr="00847334">
        <w:rPr>
          <w:rFonts w:eastAsia="Times New Roman"/>
          <w:color w:val="auto"/>
          <w:sz w:val="20"/>
          <w:szCs w:val="20"/>
        </w:rPr>
        <w:t>headers</w:t>
      </w:r>
      <w:proofErr w:type="spellEnd"/>
      <w:r w:rsidR="00C44332" w:rsidRPr="00847334">
        <w:rPr>
          <w:rFonts w:eastAsia="Times New Roman"/>
          <w:color w:val="auto"/>
          <w:sz w:val="20"/>
          <w:szCs w:val="20"/>
        </w:rPr>
        <w:t xml:space="preserve"> específicos para </w:t>
      </w:r>
      <w:r w:rsidRPr="00847334">
        <w:rPr>
          <w:rFonts w:eastAsia="Times New Roman"/>
          <w:color w:val="auto"/>
          <w:sz w:val="20"/>
          <w:szCs w:val="20"/>
        </w:rPr>
        <w:t>así lograr nuestra implementación d</w:t>
      </w:r>
      <w:r w:rsidR="007A192A" w:rsidRPr="00847334">
        <w:rPr>
          <w:rFonts w:eastAsia="Times New Roman"/>
          <w:color w:val="auto"/>
          <w:sz w:val="20"/>
          <w:szCs w:val="20"/>
        </w:rPr>
        <w:t>el PCT.</w:t>
      </w:r>
    </w:p>
    <w:p w:rsidR="0050733B" w:rsidRPr="00847334" w:rsidRDefault="007A192A" w:rsidP="0050733B">
      <w:pPr>
        <w:autoSpaceDE w:val="0"/>
        <w:autoSpaceDN w:val="0"/>
        <w:adjustRightInd w:val="0"/>
        <w:rPr>
          <w:rFonts w:eastAsia="Times New Roman"/>
          <w:color w:val="auto"/>
          <w:sz w:val="20"/>
          <w:szCs w:val="20"/>
        </w:rPr>
      </w:pPr>
      <w:r w:rsidRPr="00847334">
        <w:rPr>
          <w:rFonts w:eastAsia="Times New Roman"/>
          <w:color w:val="auto"/>
          <w:sz w:val="20"/>
          <w:szCs w:val="20"/>
        </w:rPr>
        <w:t>Como contra</w:t>
      </w:r>
      <w:r w:rsidR="0050733B" w:rsidRPr="00847334">
        <w:rPr>
          <w:rFonts w:eastAsia="Times New Roman"/>
          <w:color w:val="auto"/>
          <w:sz w:val="20"/>
          <w:szCs w:val="20"/>
        </w:rPr>
        <w:t xml:space="preserve"> se pierde fiabilidad y </w:t>
      </w:r>
      <w:r w:rsidRPr="00847334">
        <w:rPr>
          <w:rFonts w:eastAsia="Times New Roman"/>
          <w:color w:val="auto"/>
          <w:sz w:val="20"/>
          <w:szCs w:val="20"/>
        </w:rPr>
        <w:t xml:space="preserve">será </w:t>
      </w:r>
      <w:r w:rsidR="0050733B" w:rsidRPr="00847334">
        <w:rPr>
          <w:rFonts w:eastAsia="Times New Roman"/>
          <w:color w:val="auto"/>
          <w:sz w:val="20"/>
          <w:szCs w:val="20"/>
        </w:rPr>
        <w:t>nuestra responsabilidad</w:t>
      </w:r>
      <w:r w:rsidRPr="00847334">
        <w:rPr>
          <w:rFonts w:eastAsia="Times New Roman"/>
          <w:color w:val="auto"/>
          <w:sz w:val="20"/>
          <w:szCs w:val="20"/>
        </w:rPr>
        <w:t xml:space="preserve"> </w:t>
      </w:r>
      <w:r w:rsidR="0050733B" w:rsidRPr="00847334">
        <w:rPr>
          <w:rFonts w:eastAsia="Times New Roman"/>
          <w:color w:val="auto"/>
          <w:sz w:val="20"/>
          <w:szCs w:val="20"/>
        </w:rPr>
        <w:t xml:space="preserve">brindar la seguridad de que la </w:t>
      </w:r>
      <w:r w:rsidR="00815CFF" w:rsidRPr="00847334">
        <w:rPr>
          <w:rFonts w:eastAsia="Times New Roman"/>
          <w:color w:val="auto"/>
          <w:sz w:val="20"/>
          <w:szCs w:val="20"/>
        </w:rPr>
        <w:t>información</w:t>
      </w:r>
      <w:r w:rsidR="0050733B" w:rsidRPr="00847334">
        <w:rPr>
          <w:rFonts w:eastAsia="Times New Roman"/>
          <w:color w:val="auto"/>
          <w:sz w:val="20"/>
          <w:szCs w:val="20"/>
        </w:rPr>
        <w:t xml:space="preserve"> se transmita </w:t>
      </w:r>
      <w:r w:rsidRPr="00847334">
        <w:rPr>
          <w:rFonts w:eastAsia="Times New Roman"/>
          <w:color w:val="auto"/>
          <w:sz w:val="20"/>
          <w:szCs w:val="20"/>
        </w:rPr>
        <w:t>correctamente y sin pérdidas.</w:t>
      </w:r>
    </w:p>
    <w:p w:rsidR="00C44332" w:rsidRPr="00847334" w:rsidRDefault="00C44332" w:rsidP="0050733B">
      <w:pPr>
        <w:autoSpaceDE w:val="0"/>
        <w:autoSpaceDN w:val="0"/>
        <w:adjustRightInd w:val="0"/>
        <w:rPr>
          <w:rFonts w:eastAsia="Times New Roman"/>
          <w:color w:val="auto"/>
          <w:sz w:val="20"/>
          <w:szCs w:val="20"/>
        </w:rPr>
      </w:pPr>
    </w:p>
    <w:p w:rsidR="0050733B" w:rsidRPr="00847334" w:rsidRDefault="0050733B" w:rsidP="0050733B">
      <w:pPr>
        <w:autoSpaceDE w:val="0"/>
        <w:autoSpaceDN w:val="0"/>
        <w:adjustRightInd w:val="0"/>
        <w:rPr>
          <w:rFonts w:eastAsia="Times New Roman"/>
          <w:color w:val="auto"/>
          <w:sz w:val="20"/>
          <w:szCs w:val="20"/>
        </w:rPr>
      </w:pPr>
      <w:r w:rsidRPr="00847334">
        <w:rPr>
          <w:rFonts w:eastAsia="Times New Roman"/>
          <w:color w:val="auto"/>
          <w:sz w:val="20"/>
          <w:szCs w:val="20"/>
        </w:rPr>
        <w:t>Algo a tener en cuenta es que lo</w:t>
      </w:r>
      <w:r w:rsidR="007A192A" w:rsidRPr="00847334">
        <w:rPr>
          <w:rFonts w:eastAsia="Times New Roman"/>
          <w:color w:val="auto"/>
          <w:sz w:val="20"/>
          <w:szCs w:val="20"/>
        </w:rPr>
        <w:t>s</w:t>
      </w:r>
      <w:r w:rsidRPr="00847334">
        <w:rPr>
          <w:rFonts w:eastAsia="Times New Roman"/>
          <w:color w:val="auto"/>
          <w:sz w:val="20"/>
          <w:szCs w:val="20"/>
        </w:rPr>
        <w:t xml:space="preserve"> programas que usen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sockets” debe</w:t>
      </w:r>
      <w:r w:rsidR="007A192A" w:rsidRPr="00847334">
        <w:rPr>
          <w:rFonts w:eastAsia="Times New Roman"/>
          <w:color w:val="auto"/>
          <w:sz w:val="20"/>
          <w:szCs w:val="20"/>
        </w:rPr>
        <w:t>rá</w:t>
      </w:r>
      <w:r w:rsidRPr="00847334">
        <w:rPr>
          <w:rFonts w:eastAsia="Times New Roman"/>
          <w:color w:val="auto"/>
          <w:sz w:val="20"/>
          <w:szCs w:val="20"/>
        </w:rPr>
        <w:t xml:space="preserve">n ser ejecutados con permisos de </w:t>
      </w:r>
      <w:proofErr w:type="spellStart"/>
      <w:r w:rsidRPr="00847334">
        <w:rPr>
          <w:rFonts w:eastAsia="Times New Roman"/>
          <w:color w:val="auto"/>
          <w:sz w:val="20"/>
          <w:szCs w:val="20"/>
        </w:rPr>
        <w:t>root</w:t>
      </w:r>
      <w:proofErr w:type="spellEnd"/>
      <w:r w:rsidRPr="00847334">
        <w:rPr>
          <w:rFonts w:eastAsia="Times New Roman"/>
          <w:color w:val="auto"/>
          <w:sz w:val="20"/>
          <w:szCs w:val="20"/>
        </w:rPr>
        <w:t>.</w:t>
      </w:r>
    </w:p>
    <w:p w:rsidR="00815CFF" w:rsidRPr="00847334" w:rsidRDefault="00815CFF" w:rsidP="0050733B">
      <w:pPr>
        <w:autoSpaceDE w:val="0"/>
        <w:autoSpaceDN w:val="0"/>
        <w:adjustRightInd w:val="0"/>
        <w:rPr>
          <w:rFonts w:eastAsia="Times New Roman"/>
          <w:color w:val="auto"/>
          <w:sz w:val="20"/>
          <w:szCs w:val="20"/>
        </w:rPr>
      </w:pPr>
    </w:p>
    <w:p w:rsidR="0050733B" w:rsidRPr="00847334" w:rsidRDefault="0050733B" w:rsidP="0050733B">
      <w:pPr>
        <w:autoSpaceDE w:val="0"/>
        <w:autoSpaceDN w:val="0"/>
        <w:adjustRightInd w:val="0"/>
        <w:rPr>
          <w:rFonts w:eastAsia="Times New Roman"/>
          <w:color w:val="auto"/>
          <w:sz w:val="20"/>
          <w:szCs w:val="20"/>
        </w:rPr>
      </w:pPr>
      <w:r w:rsidRPr="00847334">
        <w:rPr>
          <w:rFonts w:eastAsia="Times New Roman"/>
          <w:color w:val="auto"/>
          <w:sz w:val="20"/>
          <w:szCs w:val="20"/>
        </w:rPr>
        <w:t xml:space="preserve">Una de las primeras cosas a tener en cuenta sobre los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sockets es lo que comenta la letra de la tarea:</w:t>
      </w:r>
    </w:p>
    <w:p w:rsidR="0050733B" w:rsidRPr="00847334" w:rsidRDefault="0050733B" w:rsidP="0050733B">
      <w:pPr>
        <w:autoSpaceDE w:val="0"/>
        <w:autoSpaceDN w:val="0"/>
        <w:adjustRightInd w:val="0"/>
        <w:rPr>
          <w:rFonts w:eastAsia="Times New Roman"/>
          <w:color w:val="auto"/>
          <w:sz w:val="20"/>
          <w:szCs w:val="20"/>
        </w:rPr>
      </w:pPr>
    </w:p>
    <w:p w:rsidR="0050733B" w:rsidRPr="00847334" w:rsidRDefault="0050733B" w:rsidP="0050733B">
      <w:pPr>
        <w:autoSpaceDE w:val="0"/>
        <w:autoSpaceDN w:val="0"/>
        <w:adjustRightInd w:val="0"/>
        <w:rPr>
          <w:rFonts w:eastAsia="Times New Roman"/>
          <w:i/>
          <w:color w:val="auto"/>
          <w:sz w:val="20"/>
          <w:szCs w:val="20"/>
        </w:rPr>
      </w:pPr>
      <w:r w:rsidRPr="00847334">
        <w:rPr>
          <w:rFonts w:eastAsia="Times New Roman"/>
          <w:i/>
          <w:color w:val="auto"/>
          <w:sz w:val="20"/>
          <w:szCs w:val="20"/>
        </w:rPr>
        <w:t xml:space="preserve">“Para la implementación, se utilizarán sockets del tipo </w:t>
      </w:r>
      <w:proofErr w:type="spellStart"/>
      <w:r w:rsidRPr="00847334">
        <w:rPr>
          <w:rFonts w:eastAsia="Times New Roman"/>
          <w:i/>
          <w:color w:val="auto"/>
          <w:sz w:val="20"/>
          <w:szCs w:val="20"/>
        </w:rPr>
        <w:t>Raw</w:t>
      </w:r>
      <w:proofErr w:type="spellEnd"/>
      <w:r w:rsidRPr="00847334">
        <w:rPr>
          <w:rFonts w:eastAsia="Times New Roman"/>
          <w:i/>
          <w:color w:val="auto"/>
          <w:sz w:val="20"/>
          <w:szCs w:val="20"/>
        </w:rPr>
        <w:t xml:space="preserve"> Sockets de la capa de red [2], que permiten el envío y recepción de datagramas, sin utilizar los mecanismos usuales aplicados por el sistema operativo. De ésta forma se tendrá acceso a todos los datagramas intercambiados en la interfaz de </w:t>
      </w:r>
      <w:proofErr w:type="spellStart"/>
      <w:r w:rsidRPr="00847334">
        <w:rPr>
          <w:rFonts w:eastAsia="Times New Roman"/>
          <w:i/>
          <w:color w:val="auto"/>
          <w:sz w:val="20"/>
          <w:szCs w:val="20"/>
        </w:rPr>
        <w:t>loopback</w:t>
      </w:r>
      <w:proofErr w:type="spellEnd"/>
      <w:r w:rsidRPr="00847334">
        <w:rPr>
          <w:rFonts w:eastAsia="Times New Roman"/>
          <w:i/>
          <w:color w:val="auto"/>
          <w:sz w:val="20"/>
          <w:szCs w:val="20"/>
        </w:rPr>
        <w:t xml:space="preserve"> (lo), siendo responsabilidad de la API diseñada la selección de los datagramas que tengan como destino la aplicación conectada por ella”</w:t>
      </w:r>
    </w:p>
    <w:p w:rsidR="0050733B" w:rsidRPr="00847334" w:rsidRDefault="0050733B" w:rsidP="0050733B">
      <w:pPr>
        <w:autoSpaceDE w:val="0"/>
        <w:autoSpaceDN w:val="0"/>
        <w:adjustRightInd w:val="0"/>
        <w:rPr>
          <w:rFonts w:eastAsia="Times New Roman"/>
          <w:color w:val="auto"/>
          <w:sz w:val="20"/>
          <w:szCs w:val="20"/>
        </w:rPr>
      </w:pPr>
    </w:p>
    <w:p w:rsidR="0050733B" w:rsidRPr="00847334" w:rsidRDefault="003B4519" w:rsidP="00EE157F">
      <w:pPr>
        <w:autoSpaceDE w:val="0"/>
        <w:autoSpaceDN w:val="0"/>
        <w:adjustRightInd w:val="0"/>
        <w:ind w:left="720" w:hanging="720"/>
        <w:rPr>
          <w:rFonts w:eastAsia="Times New Roman"/>
          <w:color w:val="auto"/>
          <w:sz w:val="20"/>
          <w:szCs w:val="20"/>
        </w:rPr>
      </w:pPr>
      <w:r w:rsidRPr="00847334">
        <w:rPr>
          <w:rFonts w:eastAsia="Times New Roman"/>
          <w:color w:val="auto"/>
          <w:sz w:val="20"/>
          <w:szCs w:val="20"/>
        </w:rPr>
        <w:t>Por lo que a</w:t>
      </w:r>
      <w:r w:rsidR="0050733B" w:rsidRPr="00847334">
        <w:rPr>
          <w:rFonts w:eastAsia="Times New Roman"/>
          <w:color w:val="auto"/>
          <w:sz w:val="20"/>
          <w:szCs w:val="20"/>
        </w:rPr>
        <w:t xml:space="preserve">l </w:t>
      </w:r>
      <w:r w:rsidRPr="00847334">
        <w:rPr>
          <w:rFonts w:eastAsia="Times New Roman"/>
          <w:color w:val="auto"/>
          <w:sz w:val="20"/>
          <w:szCs w:val="20"/>
        </w:rPr>
        <w:t xml:space="preserve">trabajar con </w:t>
      </w:r>
      <w:proofErr w:type="spellStart"/>
      <w:r w:rsidR="0050733B" w:rsidRPr="00847334">
        <w:rPr>
          <w:rFonts w:eastAsia="Times New Roman"/>
          <w:color w:val="auto"/>
          <w:sz w:val="20"/>
          <w:szCs w:val="20"/>
        </w:rPr>
        <w:t>raw</w:t>
      </w:r>
      <w:proofErr w:type="spellEnd"/>
      <w:r w:rsidR="0050733B" w:rsidRPr="00847334">
        <w:rPr>
          <w:rFonts w:eastAsia="Times New Roman"/>
          <w:color w:val="auto"/>
          <w:sz w:val="20"/>
          <w:szCs w:val="20"/>
        </w:rPr>
        <w:t xml:space="preserve"> socket </w:t>
      </w:r>
      <w:r w:rsidRPr="00847334">
        <w:rPr>
          <w:rFonts w:eastAsia="Times New Roman"/>
          <w:color w:val="auto"/>
          <w:sz w:val="20"/>
          <w:szCs w:val="20"/>
        </w:rPr>
        <w:t xml:space="preserve">en la interfaz de </w:t>
      </w:r>
      <w:proofErr w:type="spellStart"/>
      <w:r w:rsidRPr="00847334">
        <w:rPr>
          <w:rFonts w:eastAsia="Times New Roman"/>
          <w:color w:val="auto"/>
          <w:sz w:val="20"/>
          <w:szCs w:val="20"/>
        </w:rPr>
        <w:t>loopback</w:t>
      </w:r>
      <w:proofErr w:type="spellEnd"/>
      <w:r w:rsidRPr="00847334">
        <w:rPr>
          <w:rFonts w:eastAsia="Times New Roman"/>
          <w:color w:val="auto"/>
          <w:sz w:val="20"/>
          <w:szCs w:val="20"/>
        </w:rPr>
        <w:t xml:space="preserve">, </w:t>
      </w:r>
      <w:r w:rsidR="0050733B" w:rsidRPr="00847334">
        <w:rPr>
          <w:rFonts w:eastAsia="Times New Roman"/>
          <w:color w:val="auto"/>
          <w:sz w:val="20"/>
          <w:szCs w:val="20"/>
        </w:rPr>
        <w:t>se puede dar el caso de leer el mismo paquete que estamos enviando.</w:t>
      </w:r>
      <w:r w:rsidR="006159C0" w:rsidRPr="00847334">
        <w:rPr>
          <w:rFonts w:eastAsia="Times New Roman"/>
          <w:color w:val="auto"/>
          <w:sz w:val="20"/>
          <w:szCs w:val="20"/>
        </w:rPr>
        <w:t xml:space="preserve"> </w:t>
      </w:r>
      <w:r w:rsidR="0050733B" w:rsidRPr="00847334">
        <w:rPr>
          <w:rFonts w:eastAsia="Times New Roman"/>
          <w:color w:val="auto"/>
          <w:sz w:val="20"/>
          <w:szCs w:val="20"/>
        </w:rPr>
        <w:t>Por esta raz</w:t>
      </w:r>
      <w:r w:rsidR="007A192A" w:rsidRPr="00847334">
        <w:rPr>
          <w:rFonts w:eastAsia="Times New Roman"/>
          <w:color w:val="auto"/>
          <w:sz w:val="20"/>
          <w:szCs w:val="20"/>
        </w:rPr>
        <w:t>ó</w:t>
      </w:r>
      <w:r w:rsidR="0050733B" w:rsidRPr="00847334">
        <w:rPr>
          <w:rFonts w:eastAsia="Times New Roman"/>
          <w:color w:val="auto"/>
          <w:sz w:val="20"/>
          <w:szCs w:val="20"/>
        </w:rPr>
        <w:t xml:space="preserve">n </w:t>
      </w:r>
      <w:r w:rsidR="007A192A" w:rsidRPr="00847334">
        <w:rPr>
          <w:rFonts w:eastAsia="Times New Roman"/>
          <w:color w:val="auto"/>
          <w:sz w:val="20"/>
          <w:szCs w:val="20"/>
        </w:rPr>
        <w:t>debemos</w:t>
      </w:r>
      <w:r w:rsidRPr="00847334">
        <w:rPr>
          <w:rFonts w:eastAsia="Times New Roman"/>
          <w:color w:val="auto"/>
          <w:sz w:val="20"/>
          <w:szCs w:val="20"/>
        </w:rPr>
        <w:t xml:space="preserve"> </w:t>
      </w:r>
      <w:r w:rsidR="0050733B" w:rsidRPr="00847334">
        <w:rPr>
          <w:rFonts w:eastAsia="Times New Roman"/>
          <w:color w:val="auto"/>
          <w:sz w:val="20"/>
          <w:szCs w:val="20"/>
        </w:rPr>
        <w:t xml:space="preserve">controlar que solo </w:t>
      </w:r>
      <w:r w:rsidR="007A192A" w:rsidRPr="00847334">
        <w:rPr>
          <w:rFonts w:eastAsia="Times New Roman"/>
          <w:color w:val="auto"/>
          <w:sz w:val="20"/>
          <w:szCs w:val="20"/>
        </w:rPr>
        <w:t xml:space="preserve">consideremos </w:t>
      </w:r>
      <w:r w:rsidR="0050733B" w:rsidRPr="00847334">
        <w:rPr>
          <w:rFonts w:eastAsia="Times New Roman"/>
          <w:color w:val="auto"/>
          <w:sz w:val="20"/>
          <w:szCs w:val="20"/>
        </w:rPr>
        <w:t>los paquetes que viene</w:t>
      </w:r>
      <w:r w:rsidR="007A192A" w:rsidRPr="00847334">
        <w:rPr>
          <w:rFonts w:eastAsia="Times New Roman"/>
          <w:color w:val="auto"/>
          <w:sz w:val="20"/>
          <w:szCs w:val="20"/>
        </w:rPr>
        <w:t xml:space="preserve">n a nuestra </w:t>
      </w:r>
      <w:r w:rsidR="00815CFF" w:rsidRPr="00847334">
        <w:rPr>
          <w:rFonts w:eastAsia="Times New Roman"/>
          <w:color w:val="auto"/>
          <w:sz w:val="20"/>
          <w:szCs w:val="20"/>
        </w:rPr>
        <w:t>dirección</w:t>
      </w:r>
      <w:r w:rsidR="007A192A" w:rsidRPr="00847334">
        <w:rPr>
          <w:rFonts w:eastAsia="Times New Roman"/>
          <w:color w:val="auto"/>
          <w:sz w:val="20"/>
          <w:szCs w:val="20"/>
        </w:rPr>
        <w:t xml:space="preserve"> y puerto.</w:t>
      </w:r>
    </w:p>
    <w:p w:rsidR="003B4519" w:rsidRPr="00847334" w:rsidRDefault="003B4519" w:rsidP="0050733B">
      <w:pPr>
        <w:autoSpaceDE w:val="0"/>
        <w:autoSpaceDN w:val="0"/>
        <w:adjustRightInd w:val="0"/>
        <w:rPr>
          <w:rFonts w:eastAsia="Times New Roman"/>
          <w:color w:val="auto"/>
          <w:sz w:val="20"/>
          <w:szCs w:val="20"/>
        </w:rPr>
      </w:pPr>
    </w:p>
    <w:p w:rsidR="003B4519" w:rsidRPr="00847334" w:rsidRDefault="003B4519" w:rsidP="0050733B">
      <w:pPr>
        <w:autoSpaceDE w:val="0"/>
        <w:autoSpaceDN w:val="0"/>
        <w:adjustRightInd w:val="0"/>
        <w:rPr>
          <w:rFonts w:eastAsia="Times New Roman"/>
          <w:color w:val="auto"/>
          <w:sz w:val="20"/>
          <w:szCs w:val="20"/>
        </w:rPr>
      </w:pPr>
      <w:r w:rsidRPr="00847334">
        <w:rPr>
          <w:rFonts w:eastAsia="Times New Roman"/>
          <w:color w:val="auto"/>
          <w:sz w:val="20"/>
          <w:szCs w:val="20"/>
        </w:rPr>
        <w:t xml:space="preserve">En cuanto a la creación de los sockets, utilizaremos la función </w:t>
      </w:r>
      <w:proofErr w:type="gramStart"/>
      <w:r w:rsidRPr="00847334">
        <w:rPr>
          <w:rFonts w:eastAsia="Times New Roman"/>
          <w:i/>
          <w:color w:val="auto"/>
          <w:sz w:val="20"/>
          <w:szCs w:val="20"/>
        </w:rPr>
        <w:t>socket(</w:t>
      </w:r>
      <w:proofErr w:type="gramEnd"/>
      <w:r w:rsidRPr="00847334">
        <w:rPr>
          <w:rFonts w:eastAsia="Times New Roman"/>
          <w:i/>
          <w:color w:val="auto"/>
          <w:sz w:val="20"/>
          <w:szCs w:val="20"/>
        </w:rPr>
        <w:t>AF_INET, SOCK_RAW, IPPROTO_RAW)</w:t>
      </w:r>
      <w:r w:rsidR="00AB16CD" w:rsidRPr="00847334">
        <w:rPr>
          <w:rFonts w:eastAsia="Times New Roman"/>
          <w:color w:val="auto"/>
          <w:sz w:val="20"/>
          <w:szCs w:val="20"/>
        </w:rPr>
        <w:t>.</w:t>
      </w:r>
    </w:p>
    <w:p w:rsidR="0050733B" w:rsidRPr="00847334" w:rsidRDefault="0011679B" w:rsidP="0050733B">
      <w:pPr>
        <w:autoSpaceDE w:val="0"/>
        <w:autoSpaceDN w:val="0"/>
        <w:adjustRightInd w:val="0"/>
        <w:rPr>
          <w:rFonts w:eastAsia="Times New Roman"/>
          <w:color w:val="auto"/>
          <w:sz w:val="20"/>
          <w:szCs w:val="20"/>
        </w:rPr>
      </w:pPr>
      <w:r w:rsidRPr="00847334">
        <w:rPr>
          <w:rFonts w:eastAsia="Times New Roman"/>
          <w:color w:val="auto"/>
          <w:sz w:val="20"/>
          <w:szCs w:val="20"/>
        </w:rPr>
        <w:t xml:space="preserve">Con AF_INET indicamos que es un socket de red, con SOCK_RAW decimos que será un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 y en el lugar del protocolo se </w:t>
      </w:r>
      <w:r w:rsidR="00AB16CD" w:rsidRPr="00847334">
        <w:rPr>
          <w:rFonts w:eastAsia="Times New Roman"/>
          <w:color w:val="auto"/>
          <w:sz w:val="20"/>
          <w:szCs w:val="20"/>
        </w:rPr>
        <w:t>colocará</w:t>
      </w:r>
      <w:r w:rsidRPr="00847334">
        <w:rPr>
          <w:rFonts w:eastAsia="Times New Roman"/>
          <w:color w:val="auto"/>
          <w:sz w:val="20"/>
          <w:szCs w:val="20"/>
        </w:rPr>
        <w:t xml:space="preserve"> la </w:t>
      </w:r>
      <w:r w:rsidR="003B4519" w:rsidRPr="00847334">
        <w:rPr>
          <w:rFonts w:eastAsia="Times New Roman"/>
          <w:color w:val="auto"/>
          <w:sz w:val="20"/>
          <w:szCs w:val="20"/>
        </w:rPr>
        <w:t>constante IPPROTO_RAW</w:t>
      </w:r>
      <w:r w:rsidR="002D6470" w:rsidRPr="00847334">
        <w:rPr>
          <w:rFonts w:eastAsia="Times New Roman"/>
          <w:color w:val="auto"/>
          <w:sz w:val="20"/>
          <w:szCs w:val="20"/>
        </w:rPr>
        <w:t>, cuyo valor es 255,</w:t>
      </w:r>
      <w:r w:rsidR="003B4519" w:rsidRPr="00847334">
        <w:rPr>
          <w:rFonts w:eastAsia="Times New Roman"/>
          <w:color w:val="auto"/>
          <w:sz w:val="20"/>
          <w:szCs w:val="20"/>
        </w:rPr>
        <w:t xml:space="preserve"> </w:t>
      </w:r>
      <w:r w:rsidR="00AB16CD" w:rsidRPr="00847334">
        <w:rPr>
          <w:rFonts w:eastAsia="Times New Roman"/>
          <w:color w:val="auto"/>
          <w:sz w:val="20"/>
          <w:szCs w:val="20"/>
        </w:rPr>
        <w:t xml:space="preserve">para indicar </w:t>
      </w:r>
      <w:r w:rsidRPr="00847334">
        <w:rPr>
          <w:rFonts w:eastAsia="Times New Roman"/>
          <w:color w:val="auto"/>
          <w:sz w:val="20"/>
          <w:szCs w:val="20"/>
        </w:rPr>
        <w:t>que no nos asociaremos a ningún protocolo e</w:t>
      </w:r>
      <w:r w:rsidR="00AB16CD" w:rsidRPr="00847334">
        <w:rPr>
          <w:rFonts w:eastAsia="Times New Roman"/>
          <w:color w:val="auto"/>
          <w:sz w:val="20"/>
          <w:szCs w:val="20"/>
        </w:rPr>
        <w:t>n</w:t>
      </w:r>
      <w:r w:rsidRPr="00847334">
        <w:rPr>
          <w:rFonts w:eastAsia="Times New Roman"/>
          <w:color w:val="auto"/>
          <w:sz w:val="20"/>
          <w:szCs w:val="20"/>
        </w:rPr>
        <w:t xml:space="preserve"> particular, sino que recibiremos todos los paquetes independientemente del valor del protocolo.</w:t>
      </w:r>
    </w:p>
    <w:p w:rsidR="00325CAE" w:rsidRPr="00847334" w:rsidRDefault="00325CAE" w:rsidP="0050733B">
      <w:pPr>
        <w:autoSpaceDE w:val="0"/>
        <w:autoSpaceDN w:val="0"/>
        <w:adjustRightInd w:val="0"/>
        <w:rPr>
          <w:rFonts w:eastAsia="Times New Roman"/>
          <w:color w:val="auto"/>
          <w:sz w:val="20"/>
          <w:szCs w:val="20"/>
        </w:rPr>
      </w:pPr>
    </w:p>
    <w:p w:rsidR="00F0184F" w:rsidRPr="00847334" w:rsidRDefault="00AB16CD" w:rsidP="00F0184F">
      <w:pPr>
        <w:autoSpaceDE w:val="0"/>
        <w:autoSpaceDN w:val="0"/>
        <w:adjustRightInd w:val="0"/>
        <w:rPr>
          <w:rFonts w:eastAsia="Times New Roman"/>
          <w:color w:val="auto"/>
          <w:sz w:val="20"/>
          <w:szCs w:val="20"/>
        </w:rPr>
      </w:pPr>
      <w:r w:rsidRPr="00847334">
        <w:rPr>
          <w:rFonts w:eastAsia="Times New Roman"/>
          <w:color w:val="auto"/>
          <w:sz w:val="20"/>
          <w:szCs w:val="20"/>
        </w:rPr>
        <w:lastRenderedPageBreak/>
        <w:t xml:space="preserve">Al trabajar sobre la interfaz de </w:t>
      </w:r>
      <w:proofErr w:type="spellStart"/>
      <w:r w:rsidRPr="00847334">
        <w:rPr>
          <w:rFonts w:eastAsia="Times New Roman"/>
          <w:color w:val="auto"/>
          <w:sz w:val="20"/>
          <w:szCs w:val="20"/>
        </w:rPr>
        <w:t>loopback</w:t>
      </w:r>
      <w:proofErr w:type="spellEnd"/>
      <w:r w:rsidRPr="00847334">
        <w:rPr>
          <w:rFonts w:eastAsia="Times New Roman"/>
          <w:color w:val="auto"/>
          <w:sz w:val="20"/>
          <w:szCs w:val="20"/>
        </w:rPr>
        <w:t>, también se tendrá en cuenta que los puertos origen y desti</w:t>
      </w:r>
      <w:r w:rsidR="00462882" w:rsidRPr="00847334">
        <w:rPr>
          <w:rFonts w:eastAsia="Times New Roman"/>
          <w:color w:val="auto"/>
          <w:sz w:val="20"/>
          <w:szCs w:val="20"/>
        </w:rPr>
        <w:t xml:space="preserve">no del PCT deben ser </w:t>
      </w:r>
      <w:proofErr w:type="gramStart"/>
      <w:r w:rsidR="00462882" w:rsidRPr="00847334">
        <w:rPr>
          <w:rFonts w:eastAsia="Times New Roman"/>
          <w:color w:val="auto"/>
          <w:sz w:val="20"/>
          <w:szCs w:val="20"/>
        </w:rPr>
        <w:t xml:space="preserve">diferentes </w:t>
      </w:r>
      <w:r w:rsidR="00860798" w:rsidRPr="00847334">
        <w:rPr>
          <w:rFonts w:eastAsia="Times New Roman"/>
          <w:color w:val="auto"/>
          <w:sz w:val="20"/>
          <w:szCs w:val="20"/>
        </w:rPr>
        <w:t>.</w:t>
      </w:r>
      <w:proofErr w:type="gramEnd"/>
    </w:p>
    <w:p w:rsidR="00847759" w:rsidRPr="00847334" w:rsidRDefault="00847759" w:rsidP="00F0184F">
      <w:pPr>
        <w:autoSpaceDE w:val="0"/>
        <w:autoSpaceDN w:val="0"/>
        <w:adjustRightInd w:val="0"/>
        <w:rPr>
          <w:rFonts w:eastAsia="Times New Roman"/>
          <w:color w:val="auto"/>
          <w:sz w:val="20"/>
          <w:szCs w:val="20"/>
        </w:rPr>
      </w:pPr>
    </w:p>
    <w:p w:rsidR="00847759" w:rsidRPr="00847334" w:rsidRDefault="00847759" w:rsidP="00F0184F">
      <w:pPr>
        <w:autoSpaceDE w:val="0"/>
        <w:autoSpaceDN w:val="0"/>
        <w:adjustRightInd w:val="0"/>
        <w:rPr>
          <w:rFonts w:eastAsia="Times New Roman"/>
          <w:color w:val="auto"/>
          <w:sz w:val="20"/>
          <w:szCs w:val="20"/>
        </w:rPr>
      </w:pPr>
    </w:p>
    <w:p w:rsidR="00ED53F3" w:rsidRPr="00847334" w:rsidRDefault="00ED53F3" w:rsidP="00847759">
      <w:pPr>
        <w:pStyle w:val="Redes2"/>
      </w:pPr>
      <w:bookmarkStart w:id="10" w:name="_Toc338537628"/>
      <w:r w:rsidRPr="00847334">
        <w:t>Establecimiento de la conexión</w:t>
      </w:r>
      <w:bookmarkEnd w:id="10"/>
    </w:p>
    <w:p w:rsidR="00ED53F3" w:rsidRPr="00847334" w:rsidRDefault="00ED53F3" w:rsidP="00ED53F3">
      <w:pPr>
        <w:autoSpaceDE w:val="0"/>
        <w:autoSpaceDN w:val="0"/>
        <w:adjustRightInd w:val="0"/>
        <w:rPr>
          <w:rFonts w:eastAsia="Times New Roman"/>
          <w:color w:val="auto"/>
          <w:sz w:val="20"/>
          <w:szCs w:val="20"/>
        </w:rPr>
      </w:pPr>
    </w:p>
    <w:p w:rsidR="00ED53F3" w:rsidRPr="00847334" w:rsidRDefault="00ED53F3" w:rsidP="00ED53F3">
      <w:pPr>
        <w:autoSpaceDE w:val="0"/>
        <w:autoSpaceDN w:val="0"/>
        <w:adjustRightInd w:val="0"/>
        <w:rPr>
          <w:rFonts w:eastAsia="Times New Roman"/>
          <w:color w:val="auto"/>
          <w:sz w:val="20"/>
          <w:szCs w:val="20"/>
        </w:rPr>
      </w:pPr>
      <w:r w:rsidRPr="00847334">
        <w:rPr>
          <w:rFonts w:eastAsia="Times New Roman"/>
          <w:color w:val="auto"/>
          <w:sz w:val="20"/>
          <w:szCs w:val="20"/>
        </w:rPr>
        <w:t>Para establecer la conexión entre las dos aplicaciones se utilizará un procedimiento llamado negociación en tres pasos (</w:t>
      </w:r>
      <w:proofErr w:type="spellStart"/>
      <w:r w:rsidRPr="00847334">
        <w:rPr>
          <w:rFonts w:eastAsia="Times New Roman"/>
          <w:color w:val="auto"/>
          <w:sz w:val="20"/>
          <w:szCs w:val="20"/>
        </w:rPr>
        <w:t>three-way</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handshake</w:t>
      </w:r>
      <w:proofErr w:type="spellEnd"/>
      <w:r w:rsidRPr="00847334">
        <w:rPr>
          <w:rFonts w:eastAsia="Times New Roman"/>
          <w:color w:val="auto"/>
          <w:sz w:val="20"/>
          <w:szCs w:val="20"/>
        </w:rPr>
        <w:t>).</w:t>
      </w:r>
    </w:p>
    <w:p w:rsidR="00031985" w:rsidRPr="00847334" w:rsidRDefault="008731FD" w:rsidP="008731FD">
      <w:pPr>
        <w:autoSpaceDE w:val="0"/>
        <w:autoSpaceDN w:val="0"/>
        <w:adjustRightInd w:val="0"/>
        <w:rPr>
          <w:rFonts w:eastAsia="Times New Roman"/>
          <w:color w:val="auto"/>
          <w:sz w:val="20"/>
          <w:szCs w:val="20"/>
        </w:rPr>
      </w:pPr>
      <w:r w:rsidRPr="00847334">
        <w:rPr>
          <w:rFonts w:eastAsia="Times New Roman"/>
          <w:color w:val="auto"/>
          <w:sz w:val="20"/>
          <w:szCs w:val="20"/>
        </w:rPr>
        <w:t>Para realizar la conexión u</w:t>
      </w:r>
      <w:r w:rsidR="00ED53F3" w:rsidRPr="00847334">
        <w:rPr>
          <w:rFonts w:eastAsia="Times New Roman"/>
          <w:color w:val="auto"/>
          <w:sz w:val="20"/>
          <w:szCs w:val="20"/>
        </w:rPr>
        <w:t xml:space="preserve">na aplicación (receptor) abre un socket y se queda escuchando. A esto se le llama apertura pasiva y determina el lado servidor de la </w:t>
      </w:r>
      <w:r w:rsidR="00C41170" w:rsidRPr="00847334">
        <w:rPr>
          <w:rFonts w:eastAsia="Times New Roman"/>
          <w:color w:val="auto"/>
          <w:sz w:val="20"/>
          <w:szCs w:val="20"/>
        </w:rPr>
        <w:t>conexión</w:t>
      </w:r>
      <w:r w:rsidR="00ED53F3" w:rsidRPr="00847334">
        <w:rPr>
          <w:rFonts w:eastAsia="Times New Roman"/>
          <w:color w:val="auto"/>
          <w:sz w:val="20"/>
          <w:szCs w:val="20"/>
        </w:rPr>
        <w:t xml:space="preserve">. En nuestra implementación la función </w:t>
      </w:r>
      <w:proofErr w:type="spellStart"/>
      <w:proofErr w:type="gramStart"/>
      <w:r w:rsidR="00031985" w:rsidRPr="00847334">
        <w:rPr>
          <w:rFonts w:eastAsia="Times New Roman"/>
          <w:color w:val="auto"/>
          <w:sz w:val="20"/>
          <w:szCs w:val="20"/>
        </w:rPr>
        <w:t>aceptar</w:t>
      </w:r>
      <w:r w:rsidR="00ED53F3" w:rsidRPr="00847334">
        <w:rPr>
          <w:rFonts w:eastAsia="Times New Roman"/>
          <w:color w:val="auto"/>
          <w:sz w:val="20"/>
          <w:szCs w:val="20"/>
        </w:rPr>
        <w:t>PCT</w:t>
      </w:r>
      <w:proofErr w:type="spellEnd"/>
      <w:r w:rsidR="00ED53F3" w:rsidRPr="00847334">
        <w:rPr>
          <w:rFonts w:eastAsia="Times New Roman"/>
          <w:color w:val="auto"/>
          <w:sz w:val="20"/>
          <w:szCs w:val="20"/>
        </w:rPr>
        <w:t>(</w:t>
      </w:r>
      <w:proofErr w:type="gramEnd"/>
      <w:r w:rsidR="00ED53F3" w:rsidRPr="00847334">
        <w:rPr>
          <w:rFonts w:eastAsia="Times New Roman"/>
          <w:color w:val="auto"/>
          <w:sz w:val="20"/>
          <w:szCs w:val="20"/>
        </w:rPr>
        <w:t xml:space="preserve">…) será quien </w:t>
      </w:r>
      <w:r w:rsidR="00031985" w:rsidRPr="00847334">
        <w:rPr>
          <w:rFonts w:eastAsia="Times New Roman"/>
          <w:color w:val="auto"/>
          <w:sz w:val="20"/>
          <w:szCs w:val="20"/>
        </w:rPr>
        <w:t>represente esta acción. Esta función bloquea la aplicación hasta recibir una conexión.</w:t>
      </w:r>
    </w:p>
    <w:p w:rsidR="00ED53F3" w:rsidRPr="00847334" w:rsidRDefault="00ED53F3" w:rsidP="008731FD">
      <w:pPr>
        <w:autoSpaceDE w:val="0"/>
        <w:autoSpaceDN w:val="0"/>
        <w:adjustRightInd w:val="0"/>
        <w:rPr>
          <w:rFonts w:eastAsia="Times New Roman"/>
          <w:color w:val="auto"/>
          <w:sz w:val="20"/>
          <w:szCs w:val="20"/>
        </w:rPr>
      </w:pPr>
      <w:r w:rsidRPr="00847334">
        <w:rPr>
          <w:rFonts w:eastAsia="Times New Roman"/>
          <w:color w:val="auto"/>
          <w:sz w:val="20"/>
          <w:szCs w:val="20"/>
        </w:rPr>
        <w:t>Por otro lado</w:t>
      </w:r>
      <w:r w:rsidR="00031985" w:rsidRPr="00847334">
        <w:rPr>
          <w:rFonts w:eastAsia="Times New Roman"/>
          <w:color w:val="auto"/>
          <w:sz w:val="20"/>
          <w:szCs w:val="20"/>
        </w:rPr>
        <w:t xml:space="preserve">, la otra aplicación (emisor) </w:t>
      </w:r>
      <w:r w:rsidRPr="00847334">
        <w:rPr>
          <w:rFonts w:eastAsia="Times New Roman"/>
          <w:color w:val="auto"/>
          <w:sz w:val="20"/>
          <w:szCs w:val="20"/>
        </w:rPr>
        <w:t>hace una apertura activa abriendo un socket y enviando un paquete SYN (primer paso).</w:t>
      </w:r>
      <w:r w:rsidR="008731FD" w:rsidRPr="00847334">
        <w:rPr>
          <w:rFonts w:eastAsia="Times New Roman"/>
          <w:color w:val="auto"/>
          <w:sz w:val="20"/>
          <w:szCs w:val="20"/>
        </w:rPr>
        <w:t xml:space="preserve"> En nuestra implementación la función </w:t>
      </w:r>
      <w:proofErr w:type="spellStart"/>
      <w:proofErr w:type="gramStart"/>
      <w:r w:rsidR="008731FD" w:rsidRPr="00847334">
        <w:rPr>
          <w:rFonts w:eastAsia="Times New Roman"/>
          <w:color w:val="auto"/>
          <w:sz w:val="20"/>
          <w:szCs w:val="20"/>
        </w:rPr>
        <w:t>conectarPCT</w:t>
      </w:r>
      <w:proofErr w:type="spellEnd"/>
      <w:r w:rsidR="008731FD" w:rsidRPr="00847334">
        <w:rPr>
          <w:rFonts w:eastAsia="Times New Roman"/>
          <w:color w:val="auto"/>
          <w:sz w:val="20"/>
          <w:szCs w:val="20"/>
        </w:rPr>
        <w:t>(</w:t>
      </w:r>
      <w:proofErr w:type="gramEnd"/>
      <w:r w:rsidR="008731FD" w:rsidRPr="00847334">
        <w:rPr>
          <w:rFonts w:eastAsia="Times New Roman"/>
          <w:color w:val="auto"/>
          <w:sz w:val="20"/>
          <w:szCs w:val="20"/>
        </w:rPr>
        <w:t>…) será quien represente esta acción. Esta función bloquea la aplicación hasta establecer la conexión.</w:t>
      </w:r>
    </w:p>
    <w:p w:rsidR="00ED53F3" w:rsidRPr="00847334" w:rsidRDefault="001413B5" w:rsidP="00ED53F3">
      <w:pPr>
        <w:autoSpaceDE w:val="0"/>
        <w:autoSpaceDN w:val="0"/>
        <w:adjustRightInd w:val="0"/>
        <w:rPr>
          <w:rFonts w:eastAsia="Times New Roman"/>
          <w:color w:val="auto"/>
          <w:sz w:val="20"/>
          <w:szCs w:val="20"/>
        </w:rPr>
      </w:pPr>
      <w:r w:rsidRPr="00847334">
        <w:rPr>
          <w:rFonts w:eastAsia="Times New Roman"/>
          <w:color w:val="auto"/>
          <w:sz w:val="20"/>
          <w:szCs w:val="20"/>
        </w:rPr>
        <w:t>Luego, e</w:t>
      </w:r>
      <w:r w:rsidR="00ED53F3" w:rsidRPr="00847334">
        <w:rPr>
          <w:rFonts w:eastAsia="Times New Roman"/>
          <w:color w:val="auto"/>
          <w:sz w:val="20"/>
          <w:szCs w:val="20"/>
        </w:rPr>
        <w:t>l lado del servidor lo recibe y responde con un paquete SYN/ACK (segundo paso).</w:t>
      </w:r>
    </w:p>
    <w:p w:rsidR="00ED53F3" w:rsidRPr="00847334" w:rsidRDefault="001413B5" w:rsidP="00ED53F3">
      <w:pPr>
        <w:autoSpaceDE w:val="0"/>
        <w:autoSpaceDN w:val="0"/>
        <w:adjustRightInd w:val="0"/>
        <w:rPr>
          <w:rFonts w:eastAsia="Times New Roman"/>
          <w:color w:val="auto"/>
          <w:sz w:val="20"/>
          <w:szCs w:val="20"/>
        </w:rPr>
      </w:pPr>
      <w:r w:rsidRPr="00847334">
        <w:rPr>
          <w:rFonts w:eastAsia="Times New Roman"/>
          <w:color w:val="auto"/>
          <w:sz w:val="20"/>
          <w:szCs w:val="20"/>
        </w:rPr>
        <w:t xml:space="preserve">Finalmente, </w:t>
      </w:r>
      <w:r w:rsidR="00ED53F3" w:rsidRPr="00847334">
        <w:rPr>
          <w:rFonts w:eastAsia="Times New Roman"/>
          <w:color w:val="auto"/>
          <w:sz w:val="20"/>
          <w:szCs w:val="20"/>
        </w:rPr>
        <w:t>el cliente recibe este paquete y responde con un ACK, completando el proceso y estableciendo la conexión</w:t>
      </w:r>
      <w:r w:rsidR="00FF678C" w:rsidRPr="00847334">
        <w:rPr>
          <w:rFonts w:eastAsia="Times New Roman"/>
          <w:color w:val="auto"/>
          <w:sz w:val="20"/>
          <w:szCs w:val="20"/>
        </w:rPr>
        <w:t xml:space="preserve"> </w:t>
      </w:r>
      <w:r w:rsidR="00ED53F3" w:rsidRPr="00847334">
        <w:rPr>
          <w:rFonts w:eastAsia="Times New Roman"/>
          <w:color w:val="auto"/>
          <w:sz w:val="20"/>
          <w:szCs w:val="20"/>
        </w:rPr>
        <w:t>(tercer paso).</w:t>
      </w:r>
    </w:p>
    <w:p w:rsidR="004A7EA2" w:rsidRPr="00847334" w:rsidRDefault="004A7EA2" w:rsidP="00ED53F3">
      <w:pPr>
        <w:autoSpaceDE w:val="0"/>
        <w:autoSpaceDN w:val="0"/>
        <w:adjustRightInd w:val="0"/>
        <w:rPr>
          <w:rFonts w:eastAsia="Times New Roman"/>
          <w:color w:val="auto"/>
          <w:sz w:val="20"/>
          <w:szCs w:val="20"/>
        </w:rPr>
      </w:pPr>
    </w:p>
    <w:p w:rsidR="00860798" w:rsidRPr="00847334" w:rsidRDefault="00860798" w:rsidP="004A7EA2">
      <w:pPr>
        <w:autoSpaceDE w:val="0"/>
        <w:autoSpaceDN w:val="0"/>
        <w:adjustRightInd w:val="0"/>
        <w:rPr>
          <w:rFonts w:eastAsia="Times New Roman"/>
          <w:color w:val="auto"/>
          <w:sz w:val="20"/>
          <w:szCs w:val="20"/>
        </w:rPr>
      </w:pPr>
      <w:r w:rsidRPr="00847334">
        <w:rPr>
          <w:rFonts w:eastAsia="Times New Roman"/>
          <w:color w:val="auto"/>
          <w:sz w:val="20"/>
          <w:szCs w:val="20"/>
        </w:rPr>
        <w:t>Utilizamos un numero de reintentos para el caso en que se pierdan los paquetes ACK o SYN/</w:t>
      </w:r>
      <w:proofErr w:type="gramStart"/>
      <w:r w:rsidRPr="00847334">
        <w:rPr>
          <w:rFonts w:eastAsia="Times New Roman"/>
          <w:color w:val="auto"/>
          <w:sz w:val="20"/>
          <w:szCs w:val="20"/>
        </w:rPr>
        <w:t>ACK ,</w:t>
      </w:r>
      <w:proofErr w:type="gramEnd"/>
      <w:r w:rsidRPr="00847334">
        <w:rPr>
          <w:rFonts w:eastAsia="Times New Roman"/>
          <w:color w:val="auto"/>
          <w:sz w:val="20"/>
          <w:szCs w:val="20"/>
        </w:rPr>
        <w:t xml:space="preserve"> esto fue para soportar ruido en la red. Nuestra solución </w:t>
      </w:r>
      <w:proofErr w:type="spellStart"/>
      <w:r w:rsidRPr="00847334">
        <w:rPr>
          <w:rFonts w:eastAsia="Times New Roman"/>
          <w:color w:val="auto"/>
          <w:sz w:val="20"/>
          <w:szCs w:val="20"/>
        </w:rPr>
        <w:t>reenvia</w:t>
      </w:r>
      <w:proofErr w:type="spellEnd"/>
      <w:r w:rsidRPr="00847334">
        <w:rPr>
          <w:rFonts w:eastAsia="Times New Roman"/>
          <w:color w:val="auto"/>
          <w:sz w:val="20"/>
          <w:szCs w:val="20"/>
        </w:rPr>
        <w:t xml:space="preserve"> paquetes SYN si no le han llegado AYN/ACK, y </w:t>
      </w:r>
      <w:proofErr w:type="spellStart"/>
      <w:r w:rsidRPr="00847334">
        <w:rPr>
          <w:rFonts w:eastAsia="Times New Roman"/>
          <w:color w:val="auto"/>
          <w:sz w:val="20"/>
          <w:szCs w:val="20"/>
        </w:rPr>
        <w:t>reenvia</w:t>
      </w:r>
      <w:proofErr w:type="spellEnd"/>
      <w:r w:rsidRPr="00847334">
        <w:rPr>
          <w:rFonts w:eastAsia="Times New Roman"/>
          <w:color w:val="auto"/>
          <w:sz w:val="20"/>
          <w:szCs w:val="20"/>
        </w:rPr>
        <w:t xml:space="preserve"> SYN/ACK si no le llega el ACK.</w:t>
      </w:r>
    </w:p>
    <w:p w:rsidR="004A7EA2" w:rsidRPr="00847334" w:rsidRDefault="00860798" w:rsidP="004A7EA2">
      <w:pPr>
        <w:autoSpaceDE w:val="0"/>
        <w:autoSpaceDN w:val="0"/>
        <w:adjustRightInd w:val="0"/>
        <w:rPr>
          <w:rFonts w:eastAsia="Times New Roman"/>
          <w:color w:val="auto"/>
          <w:sz w:val="20"/>
          <w:szCs w:val="20"/>
        </w:rPr>
      </w:pPr>
      <w:r w:rsidRPr="00847334">
        <w:rPr>
          <w:rFonts w:eastAsia="Times New Roman"/>
          <w:color w:val="auto"/>
          <w:sz w:val="20"/>
          <w:szCs w:val="20"/>
        </w:rPr>
        <w:t xml:space="preserve"> Hay que tener en cuenta que en muchas aplicaciones web si no se logra la conexión al primer intento se devuelve error y se deja al usuario que intente nuevamente. Por lo que pensamos que estos </w:t>
      </w:r>
      <w:r w:rsidR="00FE0121" w:rsidRPr="00847334">
        <w:rPr>
          <w:rFonts w:eastAsia="Times New Roman"/>
          <w:color w:val="auto"/>
          <w:sz w:val="20"/>
          <w:szCs w:val="20"/>
        </w:rPr>
        <w:t>reintentos</w:t>
      </w:r>
      <w:r w:rsidRPr="00847334">
        <w:rPr>
          <w:rFonts w:eastAsia="Times New Roman"/>
          <w:color w:val="auto"/>
          <w:sz w:val="20"/>
          <w:szCs w:val="20"/>
        </w:rPr>
        <w:t xml:space="preserve"> también podrían hacer en la capa de aplicación.</w:t>
      </w:r>
    </w:p>
    <w:p w:rsidR="00860798" w:rsidRPr="00847334" w:rsidRDefault="00860798" w:rsidP="004A7EA2">
      <w:pPr>
        <w:autoSpaceDE w:val="0"/>
        <w:autoSpaceDN w:val="0"/>
        <w:adjustRightInd w:val="0"/>
        <w:rPr>
          <w:rFonts w:eastAsia="Times New Roman"/>
          <w:color w:val="auto"/>
          <w:sz w:val="20"/>
          <w:szCs w:val="20"/>
        </w:rPr>
      </w:pPr>
    </w:p>
    <w:p w:rsidR="00860798" w:rsidRPr="00847334" w:rsidRDefault="00860798" w:rsidP="004A7EA2">
      <w:pPr>
        <w:autoSpaceDE w:val="0"/>
        <w:autoSpaceDN w:val="0"/>
        <w:adjustRightInd w:val="0"/>
        <w:rPr>
          <w:rFonts w:eastAsia="Times New Roman"/>
          <w:color w:val="auto"/>
          <w:sz w:val="20"/>
          <w:szCs w:val="20"/>
        </w:rPr>
      </w:pPr>
      <w:r w:rsidRPr="00847334">
        <w:rPr>
          <w:rFonts w:eastAsia="Times New Roman"/>
          <w:color w:val="auto"/>
          <w:sz w:val="20"/>
          <w:szCs w:val="20"/>
        </w:rPr>
        <w:t xml:space="preserve">Un caso particular  ocurre  cuando se envía el ultimo ACK, ya que el que envía el ACK queda en estado “conectado” pero el otro lado nunca recibe el ACK por lo que no llega  a conectarse. En este caso se desconectara por </w:t>
      </w:r>
      <w:proofErr w:type="spellStart"/>
      <w:r w:rsidRPr="00847334">
        <w:rPr>
          <w:rFonts w:eastAsia="Times New Roman"/>
          <w:color w:val="auto"/>
          <w:sz w:val="20"/>
          <w:szCs w:val="20"/>
        </w:rPr>
        <w:t>timeout</w:t>
      </w:r>
      <w:proofErr w:type="spellEnd"/>
      <w:r w:rsidRPr="00847334">
        <w:rPr>
          <w:rFonts w:eastAsia="Times New Roman"/>
          <w:color w:val="auto"/>
          <w:sz w:val="20"/>
          <w:szCs w:val="20"/>
        </w:rPr>
        <w:t xml:space="preserve"> al no recibir paquetes.</w:t>
      </w:r>
    </w:p>
    <w:p w:rsidR="00462882" w:rsidRPr="00847334" w:rsidRDefault="00462882" w:rsidP="004A7EA2">
      <w:pPr>
        <w:autoSpaceDE w:val="0"/>
        <w:autoSpaceDN w:val="0"/>
        <w:adjustRightInd w:val="0"/>
        <w:rPr>
          <w:rFonts w:eastAsia="Times New Roman"/>
          <w:color w:val="auto"/>
          <w:sz w:val="20"/>
          <w:szCs w:val="20"/>
        </w:rPr>
      </w:pPr>
    </w:p>
    <w:p w:rsidR="004A7EA2" w:rsidRPr="00847334" w:rsidRDefault="004A7EA2" w:rsidP="004A7EA2">
      <w:pPr>
        <w:autoSpaceDE w:val="0"/>
        <w:autoSpaceDN w:val="0"/>
        <w:adjustRightInd w:val="0"/>
        <w:rPr>
          <w:rFonts w:eastAsia="Times New Roman"/>
          <w:color w:val="auto"/>
          <w:sz w:val="20"/>
          <w:szCs w:val="20"/>
        </w:rPr>
      </w:pPr>
      <w:r w:rsidRPr="00847334">
        <w:rPr>
          <w:rFonts w:eastAsia="Times New Roman"/>
          <w:color w:val="auto"/>
          <w:sz w:val="20"/>
          <w:szCs w:val="20"/>
        </w:rPr>
        <w:t>Por lo que dicho mecanismo de ARQ comenzara a ejecutarse luego de lograda la conexión.</w:t>
      </w:r>
    </w:p>
    <w:p w:rsidR="00FF678C" w:rsidRPr="00847334" w:rsidRDefault="004A7EA2" w:rsidP="00EE157F">
      <w:pPr>
        <w:autoSpaceDE w:val="0"/>
        <w:autoSpaceDN w:val="0"/>
        <w:adjustRightInd w:val="0"/>
        <w:ind w:left="720" w:hanging="720"/>
        <w:rPr>
          <w:rFonts w:eastAsia="Times New Roman"/>
          <w:color w:val="auto"/>
          <w:sz w:val="20"/>
          <w:szCs w:val="20"/>
        </w:rPr>
      </w:pPr>
      <w:r w:rsidRPr="00847334">
        <w:rPr>
          <w:rFonts w:eastAsia="Times New Roman"/>
          <w:color w:val="auto"/>
          <w:sz w:val="20"/>
          <w:szCs w:val="20"/>
        </w:rPr>
        <w:t xml:space="preserve">Dado que el emisor y receptor del </w:t>
      </w:r>
      <w:proofErr w:type="spellStart"/>
      <w:r w:rsidRPr="00847334">
        <w:rPr>
          <w:rFonts w:eastAsia="Times New Roman"/>
          <w:color w:val="auto"/>
          <w:sz w:val="20"/>
          <w:szCs w:val="20"/>
        </w:rPr>
        <w:t>Go</w:t>
      </w:r>
      <w:proofErr w:type="spellEnd"/>
      <w:r w:rsidRPr="00847334">
        <w:rPr>
          <w:rFonts w:eastAsia="Times New Roman"/>
          <w:color w:val="auto"/>
          <w:sz w:val="20"/>
          <w:szCs w:val="20"/>
        </w:rPr>
        <w:t xml:space="preserve"> Back N utilizan un número de secuencia inicial por defecto (0), no es necesario definirlo </w:t>
      </w:r>
      <w:r w:rsidR="00FF678C" w:rsidRPr="00847334">
        <w:rPr>
          <w:rFonts w:eastAsia="Times New Roman"/>
          <w:color w:val="auto"/>
          <w:sz w:val="20"/>
          <w:szCs w:val="20"/>
        </w:rPr>
        <w:t xml:space="preserve">en </w:t>
      </w:r>
      <w:r w:rsidRPr="00847334">
        <w:rPr>
          <w:rFonts w:eastAsia="Times New Roman"/>
          <w:color w:val="auto"/>
          <w:sz w:val="20"/>
          <w:szCs w:val="20"/>
        </w:rPr>
        <w:t xml:space="preserve">el intercambio </w:t>
      </w:r>
      <w:r w:rsidR="00FF678C" w:rsidRPr="00847334">
        <w:rPr>
          <w:rFonts w:eastAsia="Times New Roman"/>
          <w:color w:val="auto"/>
          <w:sz w:val="20"/>
          <w:szCs w:val="20"/>
        </w:rPr>
        <w:t xml:space="preserve">de paquetes del </w:t>
      </w:r>
      <w:proofErr w:type="spellStart"/>
      <w:r w:rsidR="00FF678C" w:rsidRPr="00847334">
        <w:rPr>
          <w:rFonts w:eastAsia="Times New Roman"/>
          <w:color w:val="auto"/>
          <w:sz w:val="20"/>
          <w:szCs w:val="20"/>
        </w:rPr>
        <w:t>three-way</w:t>
      </w:r>
      <w:proofErr w:type="spellEnd"/>
      <w:r w:rsidR="00FF678C" w:rsidRPr="00847334">
        <w:rPr>
          <w:rFonts w:eastAsia="Times New Roman"/>
          <w:color w:val="auto"/>
          <w:sz w:val="20"/>
          <w:szCs w:val="20"/>
        </w:rPr>
        <w:t xml:space="preserve"> </w:t>
      </w:r>
      <w:proofErr w:type="spellStart"/>
      <w:r w:rsidR="00FF678C" w:rsidRPr="00847334">
        <w:rPr>
          <w:rFonts w:eastAsia="Times New Roman"/>
          <w:color w:val="auto"/>
          <w:sz w:val="20"/>
          <w:szCs w:val="20"/>
        </w:rPr>
        <w:t>handshake</w:t>
      </w:r>
      <w:proofErr w:type="spellEnd"/>
      <w:r w:rsidRPr="00847334">
        <w:rPr>
          <w:rFonts w:eastAsia="Times New Roman"/>
          <w:color w:val="auto"/>
          <w:sz w:val="20"/>
          <w:szCs w:val="20"/>
        </w:rPr>
        <w:t xml:space="preserve">, por lo que se simplifica esta </w:t>
      </w:r>
      <w:r w:rsidR="00C41170" w:rsidRPr="00847334">
        <w:rPr>
          <w:rFonts w:eastAsia="Times New Roman"/>
          <w:color w:val="auto"/>
          <w:sz w:val="20"/>
          <w:szCs w:val="20"/>
        </w:rPr>
        <w:t>interacción</w:t>
      </w:r>
      <w:r w:rsidRPr="00847334">
        <w:rPr>
          <w:rFonts w:eastAsia="Times New Roman"/>
          <w:color w:val="auto"/>
          <w:sz w:val="20"/>
          <w:szCs w:val="20"/>
        </w:rPr>
        <w:t>.</w:t>
      </w:r>
    </w:p>
    <w:p w:rsidR="00C41170" w:rsidRPr="00847334" w:rsidRDefault="00C41170" w:rsidP="00ED53F3">
      <w:pPr>
        <w:autoSpaceDE w:val="0"/>
        <w:autoSpaceDN w:val="0"/>
        <w:adjustRightInd w:val="0"/>
        <w:rPr>
          <w:rFonts w:eastAsia="Times New Roman"/>
          <w:color w:val="auto"/>
          <w:sz w:val="20"/>
          <w:szCs w:val="20"/>
        </w:rPr>
      </w:pPr>
    </w:p>
    <w:p w:rsidR="00C41170" w:rsidRPr="00847334" w:rsidRDefault="00C41170" w:rsidP="00ED53F3">
      <w:pPr>
        <w:autoSpaceDE w:val="0"/>
        <w:autoSpaceDN w:val="0"/>
        <w:adjustRightInd w:val="0"/>
        <w:rPr>
          <w:rFonts w:eastAsia="Times New Roman"/>
          <w:color w:val="auto"/>
          <w:sz w:val="20"/>
          <w:szCs w:val="20"/>
        </w:rPr>
      </w:pPr>
    </w:p>
    <w:p w:rsidR="004A7EA2" w:rsidRPr="00847334" w:rsidRDefault="004A7EA2" w:rsidP="00ED53F3">
      <w:pPr>
        <w:autoSpaceDE w:val="0"/>
        <w:autoSpaceDN w:val="0"/>
        <w:adjustRightInd w:val="0"/>
        <w:rPr>
          <w:rFonts w:eastAsia="Times New Roman"/>
          <w:color w:val="auto"/>
          <w:sz w:val="20"/>
          <w:szCs w:val="20"/>
        </w:rPr>
      </w:pPr>
    </w:p>
    <w:p w:rsidR="001413B5" w:rsidRPr="00847334" w:rsidRDefault="004A7EA2" w:rsidP="00ED53F3">
      <w:pPr>
        <w:autoSpaceDE w:val="0"/>
        <w:autoSpaceDN w:val="0"/>
        <w:adjustRightInd w:val="0"/>
        <w:rPr>
          <w:rFonts w:eastAsia="Times New Roman"/>
          <w:color w:val="auto"/>
          <w:sz w:val="20"/>
          <w:szCs w:val="20"/>
        </w:rPr>
      </w:pPr>
      <w:r w:rsidRPr="00847334">
        <w:rPr>
          <w:rFonts w:eastAsia="Times New Roman"/>
          <w:noProof/>
          <w:color w:val="auto"/>
          <w:sz w:val="20"/>
          <w:szCs w:val="20"/>
          <w:lang w:val="en-US" w:eastAsia="en-US"/>
        </w:rPr>
        <w:lastRenderedPageBreak/>
        <w:drawing>
          <wp:inline distT="0" distB="0" distL="0" distR="0">
            <wp:extent cx="5210175" cy="338137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210175" cy="3381375"/>
                    </a:xfrm>
                    <a:prstGeom prst="rect">
                      <a:avLst/>
                    </a:prstGeom>
                    <a:noFill/>
                    <a:ln w="9525">
                      <a:noFill/>
                      <a:miter lim="800000"/>
                      <a:headEnd/>
                      <a:tailEnd/>
                    </a:ln>
                  </pic:spPr>
                </pic:pic>
              </a:graphicData>
            </a:graphic>
          </wp:inline>
        </w:drawing>
      </w:r>
    </w:p>
    <w:p w:rsidR="001413B5" w:rsidRPr="00847334" w:rsidRDefault="001413B5" w:rsidP="001413B5">
      <w:pPr>
        <w:autoSpaceDE w:val="0"/>
        <w:autoSpaceDN w:val="0"/>
        <w:adjustRightInd w:val="0"/>
        <w:rPr>
          <w:rFonts w:eastAsia="Times New Roman"/>
          <w:color w:val="auto"/>
          <w:sz w:val="20"/>
          <w:szCs w:val="20"/>
        </w:rPr>
      </w:pPr>
    </w:p>
    <w:p w:rsidR="00BD02A3" w:rsidRPr="00847334" w:rsidRDefault="00BD02A3" w:rsidP="00F0184F">
      <w:pPr>
        <w:autoSpaceDE w:val="0"/>
        <w:autoSpaceDN w:val="0"/>
        <w:adjustRightInd w:val="0"/>
        <w:rPr>
          <w:rFonts w:eastAsia="Times New Roman"/>
          <w:color w:val="auto"/>
          <w:sz w:val="20"/>
          <w:szCs w:val="20"/>
        </w:rPr>
      </w:pPr>
    </w:p>
    <w:p w:rsidR="005428FC" w:rsidRPr="00847334" w:rsidRDefault="00462882" w:rsidP="005428FC">
      <w:pPr>
        <w:autoSpaceDE w:val="0"/>
        <w:autoSpaceDN w:val="0"/>
        <w:adjustRightInd w:val="0"/>
        <w:rPr>
          <w:rFonts w:eastAsia="Times New Roman"/>
          <w:color w:val="auto"/>
          <w:sz w:val="20"/>
          <w:szCs w:val="20"/>
        </w:rPr>
      </w:pPr>
      <w:r w:rsidRPr="00847334">
        <w:rPr>
          <w:rFonts w:eastAsia="Times New Roman"/>
          <w:color w:val="auto"/>
          <w:sz w:val="20"/>
          <w:szCs w:val="20"/>
        </w:rPr>
        <w:br w:type="page"/>
      </w:r>
      <w:r w:rsidR="00B721F4" w:rsidRPr="00847334">
        <w:rPr>
          <w:rFonts w:eastAsia="Times New Roman"/>
          <w:color w:val="auto"/>
          <w:sz w:val="20"/>
          <w:szCs w:val="20"/>
        </w:rPr>
        <w:lastRenderedPageBreak/>
        <w:t>A continuación s</w:t>
      </w:r>
      <w:r w:rsidR="005428FC" w:rsidRPr="00847334">
        <w:rPr>
          <w:rFonts w:eastAsia="Times New Roman"/>
          <w:color w:val="auto"/>
          <w:sz w:val="20"/>
          <w:szCs w:val="20"/>
        </w:rPr>
        <w:t xml:space="preserve">e muestran las </w:t>
      </w:r>
      <w:r w:rsidR="00FE0121" w:rsidRPr="00847334">
        <w:rPr>
          <w:rFonts w:eastAsia="Times New Roman"/>
          <w:color w:val="auto"/>
          <w:sz w:val="20"/>
          <w:szCs w:val="20"/>
        </w:rPr>
        <w:t>máquinas</w:t>
      </w:r>
      <w:r w:rsidR="005428FC" w:rsidRPr="00847334">
        <w:rPr>
          <w:rFonts w:eastAsia="Times New Roman"/>
          <w:color w:val="auto"/>
          <w:sz w:val="20"/>
          <w:szCs w:val="20"/>
        </w:rPr>
        <w:t xml:space="preserve"> de estados donde se </w:t>
      </w:r>
      <w:r w:rsidR="00DE032F" w:rsidRPr="00847334">
        <w:rPr>
          <w:rFonts w:eastAsia="Times New Roman"/>
          <w:color w:val="auto"/>
          <w:sz w:val="20"/>
          <w:szCs w:val="20"/>
        </w:rPr>
        <w:t>detalla cómo se lleva a cabo la conexión de las aplicaciones y por los estados intermedios que atraviesan.</w:t>
      </w:r>
      <w:r w:rsidR="00B721F4" w:rsidRPr="00847334">
        <w:rPr>
          <w:rFonts w:eastAsia="Times New Roman"/>
          <w:color w:val="auto"/>
          <w:sz w:val="20"/>
          <w:szCs w:val="20"/>
        </w:rPr>
        <w:t xml:space="preserve"> Hay que tener en cuenta que por motivos de simplicidad no mostramos en este esquema los reintentos que podrían llegar a darse.</w:t>
      </w:r>
    </w:p>
    <w:p w:rsidR="005428FC" w:rsidRPr="00847334" w:rsidRDefault="005428FC" w:rsidP="005428FC">
      <w:pPr>
        <w:autoSpaceDE w:val="0"/>
        <w:autoSpaceDN w:val="0"/>
        <w:adjustRightInd w:val="0"/>
        <w:rPr>
          <w:rFonts w:eastAsia="Times New Roman"/>
          <w:color w:val="auto"/>
          <w:sz w:val="20"/>
          <w:szCs w:val="20"/>
        </w:rPr>
      </w:pPr>
    </w:p>
    <w:p w:rsidR="005428FC" w:rsidRPr="00847334" w:rsidRDefault="005428FC" w:rsidP="005428FC">
      <w:pPr>
        <w:autoSpaceDE w:val="0"/>
        <w:autoSpaceDN w:val="0"/>
        <w:adjustRightInd w:val="0"/>
        <w:rPr>
          <w:rFonts w:eastAsia="Times New Roman"/>
          <w:color w:val="auto"/>
          <w:sz w:val="20"/>
          <w:szCs w:val="20"/>
        </w:rPr>
      </w:pPr>
      <w:r w:rsidRPr="00847334">
        <w:rPr>
          <w:rFonts w:eastAsia="Times New Roman"/>
          <w:noProof/>
          <w:color w:val="auto"/>
          <w:sz w:val="20"/>
          <w:szCs w:val="20"/>
          <w:lang w:val="en-US" w:eastAsia="en-US"/>
        </w:rPr>
        <w:drawing>
          <wp:inline distT="0" distB="0" distL="0" distR="0">
            <wp:extent cx="6858000" cy="3416300"/>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858000" cy="3416300"/>
                    </a:xfrm>
                    <a:prstGeom prst="rect">
                      <a:avLst/>
                    </a:prstGeom>
                    <a:noFill/>
                    <a:ln w="9525">
                      <a:noFill/>
                      <a:miter lim="800000"/>
                      <a:headEnd/>
                      <a:tailEnd/>
                    </a:ln>
                  </pic:spPr>
                </pic:pic>
              </a:graphicData>
            </a:graphic>
          </wp:inline>
        </w:drawing>
      </w:r>
    </w:p>
    <w:p w:rsidR="005428FC" w:rsidRPr="00847334" w:rsidRDefault="005428FC" w:rsidP="001413B5">
      <w:pPr>
        <w:autoSpaceDE w:val="0"/>
        <w:autoSpaceDN w:val="0"/>
        <w:adjustRightInd w:val="0"/>
      </w:pPr>
    </w:p>
    <w:p w:rsidR="006576B0" w:rsidRDefault="005428FC" w:rsidP="00594AB4">
      <w:pPr>
        <w:pStyle w:val="Redes1"/>
      </w:pPr>
      <w:r w:rsidRPr="00847334">
        <w:rPr>
          <w:noProof/>
          <w:lang w:val="en-US" w:eastAsia="en-US"/>
        </w:rPr>
        <w:lastRenderedPageBreak/>
        <w:drawing>
          <wp:inline distT="0" distB="0" distL="0" distR="0">
            <wp:extent cx="6847205" cy="4401820"/>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847205" cy="4401820"/>
                    </a:xfrm>
                    <a:prstGeom prst="rect">
                      <a:avLst/>
                    </a:prstGeom>
                    <a:noFill/>
                    <a:ln w="9525">
                      <a:noFill/>
                      <a:miter lim="800000"/>
                      <a:headEnd/>
                      <a:tailEnd/>
                    </a:ln>
                  </pic:spPr>
                </pic:pic>
              </a:graphicData>
            </a:graphic>
          </wp:inline>
        </w:drawing>
      </w:r>
    </w:p>
    <w:p w:rsidR="00E057C9" w:rsidRPr="00847334" w:rsidRDefault="00213529" w:rsidP="00594AB4">
      <w:pPr>
        <w:pStyle w:val="Redes1"/>
      </w:pPr>
      <w:r w:rsidRPr="00847334">
        <w:br w:type="page"/>
      </w:r>
      <w:bookmarkStart w:id="11" w:name="_Toc338537629"/>
      <w:r w:rsidR="00E057C9" w:rsidRPr="00847334">
        <w:rPr>
          <w:rStyle w:val="Redes2Car"/>
        </w:rPr>
        <w:lastRenderedPageBreak/>
        <w:t xml:space="preserve">Descripción de </w:t>
      </w:r>
      <w:proofErr w:type="spellStart"/>
      <w:r w:rsidR="00E057C9" w:rsidRPr="00847334">
        <w:rPr>
          <w:rStyle w:val="Redes2Car"/>
        </w:rPr>
        <w:t>Go</w:t>
      </w:r>
      <w:proofErr w:type="spellEnd"/>
      <w:r w:rsidR="00E057C9" w:rsidRPr="00847334">
        <w:rPr>
          <w:rStyle w:val="Redes2Car"/>
        </w:rPr>
        <w:t xml:space="preserve"> Back N</w:t>
      </w:r>
      <w:bookmarkEnd w:id="11"/>
    </w:p>
    <w:p w:rsidR="00E057C9" w:rsidRPr="00847334" w:rsidRDefault="00E057C9" w:rsidP="00E057C9">
      <w:pPr>
        <w:autoSpaceDE w:val="0"/>
        <w:autoSpaceDN w:val="0"/>
        <w:adjustRightInd w:val="0"/>
        <w:rPr>
          <w:rFonts w:eastAsia="Times New Roman"/>
          <w:color w:val="auto"/>
          <w:sz w:val="20"/>
          <w:szCs w:val="20"/>
        </w:rPr>
      </w:pPr>
    </w:p>
    <w:p w:rsidR="002F45E5" w:rsidRPr="00847334" w:rsidRDefault="007F4836" w:rsidP="00E5515A">
      <w:pPr>
        <w:autoSpaceDE w:val="0"/>
        <w:autoSpaceDN w:val="0"/>
        <w:adjustRightInd w:val="0"/>
        <w:rPr>
          <w:rFonts w:eastAsia="Times New Roman"/>
          <w:color w:val="auto"/>
          <w:sz w:val="20"/>
          <w:szCs w:val="20"/>
        </w:rPr>
      </w:pPr>
      <w:r w:rsidRPr="00847334">
        <w:rPr>
          <w:rFonts w:eastAsia="Times New Roman"/>
          <w:color w:val="auto"/>
          <w:sz w:val="20"/>
          <w:szCs w:val="20"/>
        </w:rPr>
        <w:t>Como ya dijimos anteriormente, p</w:t>
      </w:r>
      <w:r w:rsidR="001B3CC9" w:rsidRPr="00847334">
        <w:rPr>
          <w:rFonts w:eastAsia="Times New Roman"/>
          <w:color w:val="auto"/>
          <w:sz w:val="20"/>
          <w:szCs w:val="20"/>
        </w:rPr>
        <w:t xml:space="preserve">ara el </w:t>
      </w:r>
      <w:r w:rsidRPr="00847334">
        <w:rPr>
          <w:rFonts w:eastAsia="Times New Roman"/>
          <w:color w:val="auto"/>
          <w:sz w:val="20"/>
          <w:szCs w:val="20"/>
        </w:rPr>
        <w:t xml:space="preserve">control </w:t>
      </w:r>
      <w:r w:rsidR="001B3CC9" w:rsidRPr="00847334">
        <w:rPr>
          <w:rFonts w:eastAsia="Times New Roman"/>
          <w:color w:val="auto"/>
          <w:sz w:val="20"/>
          <w:szCs w:val="20"/>
        </w:rPr>
        <w:t xml:space="preserve">del flujo </w:t>
      </w:r>
      <w:r w:rsidRPr="00847334">
        <w:rPr>
          <w:rFonts w:eastAsia="Times New Roman"/>
          <w:color w:val="auto"/>
          <w:sz w:val="20"/>
          <w:szCs w:val="20"/>
        </w:rPr>
        <w:t xml:space="preserve">de datos </w:t>
      </w:r>
      <w:r w:rsidR="001B3CC9" w:rsidRPr="00847334">
        <w:rPr>
          <w:rFonts w:eastAsia="Times New Roman"/>
          <w:color w:val="auto"/>
          <w:sz w:val="20"/>
          <w:szCs w:val="20"/>
        </w:rPr>
        <w:t xml:space="preserve">entre emisor y receptor </w:t>
      </w:r>
      <w:r w:rsidRPr="00847334">
        <w:rPr>
          <w:rFonts w:eastAsia="Times New Roman"/>
          <w:color w:val="auto"/>
          <w:sz w:val="20"/>
          <w:szCs w:val="20"/>
        </w:rPr>
        <w:t xml:space="preserve">se implementará el protocolo </w:t>
      </w:r>
      <w:proofErr w:type="spellStart"/>
      <w:r w:rsidRPr="00847334">
        <w:rPr>
          <w:rFonts w:eastAsia="Times New Roman"/>
          <w:color w:val="auto"/>
          <w:sz w:val="20"/>
          <w:szCs w:val="20"/>
        </w:rPr>
        <w:t>Go</w:t>
      </w:r>
      <w:proofErr w:type="spellEnd"/>
      <w:r w:rsidRPr="00847334">
        <w:rPr>
          <w:rFonts w:eastAsia="Times New Roman"/>
          <w:color w:val="auto"/>
          <w:sz w:val="20"/>
          <w:szCs w:val="20"/>
        </w:rPr>
        <w:t xml:space="preserve"> Back N</w:t>
      </w:r>
      <w:r w:rsidR="007B37B5" w:rsidRPr="00847334">
        <w:rPr>
          <w:rFonts w:eastAsia="Times New Roman"/>
          <w:color w:val="auto"/>
          <w:sz w:val="20"/>
          <w:szCs w:val="20"/>
        </w:rPr>
        <w:t>.</w:t>
      </w:r>
      <w:r w:rsidR="002F45E5" w:rsidRPr="00847334">
        <w:rPr>
          <w:rFonts w:eastAsia="Times New Roman"/>
          <w:color w:val="auto"/>
          <w:sz w:val="20"/>
          <w:szCs w:val="20"/>
        </w:rPr>
        <w:t xml:space="preserve"> Para su implementación se decidió </w:t>
      </w:r>
      <w:r w:rsidR="005C4552" w:rsidRPr="00847334">
        <w:rPr>
          <w:rFonts w:eastAsia="Times New Roman"/>
          <w:color w:val="auto"/>
          <w:sz w:val="20"/>
          <w:szCs w:val="20"/>
        </w:rPr>
        <w:t>e</w:t>
      </w:r>
      <w:r w:rsidR="002F45E5" w:rsidRPr="00847334">
        <w:t>ncapsula</w:t>
      </w:r>
      <w:r w:rsidR="005C4552" w:rsidRPr="00847334">
        <w:t>r</w:t>
      </w:r>
      <w:r w:rsidR="002F45E5" w:rsidRPr="00847334">
        <w:t xml:space="preserve"> todos los aspectos del</w:t>
      </w:r>
      <w:r w:rsidR="005C4552" w:rsidRPr="00847334">
        <w:t xml:space="preserve"> funcionamiento de este protocolo en una librería.</w:t>
      </w:r>
    </w:p>
    <w:p w:rsidR="002F45E5" w:rsidRPr="00847334" w:rsidRDefault="002F45E5" w:rsidP="00E5515A">
      <w:pPr>
        <w:autoSpaceDE w:val="0"/>
        <w:autoSpaceDN w:val="0"/>
        <w:adjustRightInd w:val="0"/>
        <w:rPr>
          <w:rFonts w:eastAsia="Times New Roman"/>
          <w:color w:val="auto"/>
          <w:sz w:val="20"/>
          <w:szCs w:val="20"/>
        </w:rPr>
      </w:pPr>
    </w:p>
    <w:p w:rsidR="007B37B5" w:rsidRPr="00847334" w:rsidRDefault="005C4552" w:rsidP="00E5515A">
      <w:pPr>
        <w:autoSpaceDE w:val="0"/>
        <w:autoSpaceDN w:val="0"/>
        <w:adjustRightInd w:val="0"/>
        <w:rPr>
          <w:rFonts w:eastAsia="Times New Roman"/>
          <w:color w:val="auto"/>
          <w:sz w:val="20"/>
          <w:szCs w:val="20"/>
        </w:rPr>
      </w:pPr>
      <w:r w:rsidRPr="00847334">
        <w:rPr>
          <w:rFonts w:eastAsia="Times New Roman"/>
          <w:color w:val="auto"/>
          <w:sz w:val="20"/>
          <w:szCs w:val="20"/>
        </w:rPr>
        <w:t xml:space="preserve">A continuación se detallaran los aspectos relevantes </w:t>
      </w:r>
      <w:r w:rsidR="00F06BCA" w:rsidRPr="00847334">
        <w:rPr>
          <w:rFonts w:eastAsia="Times New Roman"/>
          <w:color w:val="auto"/>
          <w:sz w:val="20"/>
          <w:szCs w:val="20"/>
        </w:rPr>
        <w:t xml:space="preserve">sobre </w:t>
      </w:r>
      <w:r w:rsidRPr="00847334">
        <w:rPr>
          <w:rFonts w:eastAsia="Times New Roman"/>
          <w:color w:val="auto"/>
          <w:sz w:val="20"/>
          <w:szCs w:val="20"/>
        </w:rPr>
        <w:t>el funcionamiento de este protocolo y su</w:t>
      </w:r>
      <w:r w:rsidR="00F06BCA" w:rsidRPr="00847334">
        <w:rPr>
          <w:rFonts w:eastAsia="Times New Roman"/>
          <w:color w:val="auto"/>
          <w:sz w:val="20"/>
          <w:szCs w:val="20"/>
        </w:rPr>
        <w:t xml:space="preserve"> implementación</w:t>
      </w:r>
      <w:r w:rsidR="007B37B5" w:rsidRPr="00847334">
        <w:rPr>
          <w:rFonts w:eastAsia="Times New Roman"/>
          <w:color w:val="auto"/>
          <w:sz w:val="20"/>
          <w:szCs w:val="20"/>
        </w:rPr>
        <w:t>:</w:t>
      </w:r>
    </w:p>
    <w:p w:rsidR="007B37B5" w:rsidRPr="00847334" w:rsidRDefault="007B37B5" w:rsidP="007B37B5">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U</w:t>
      </w:r>
      <w:r w:rsidR="00C045CA" w:rsidRPr="00847334">
        <w:rPr>
          <w:rFonts w:eastAsia="Times New Roman"/>
          <w:color w:val="auto"/>
          <w:sz w:val="20"/>
          <w:szCs w:val="20"/>
        </w:rPr>
        <w:t>tiliza un mecanismo de ventanas en el que el emisor puede enviar los paquetes que se encuentran dentro de una “ventana” (intervalo) sin tener que esperar ningún reconocimiento</w:t>
      </w:r>
      <w:r w:rsidRPr="00847334">
        <w:rPr>
          <w:rFonts w:eastAsia="Times New Roman"/>
          <w:color w:val="auto"/>
          <w:sz w:val="20"/>
          <w:szCs w:val="20"/>
        </w:rPr>
        <w:t xml:space="preserve"> para ello. Esto se conoce como pipeline de paquetes. </w:t>
      </w:r>
    </w:p>
    <w:p w:rsidR="007B37B5" w:rsidRPr="00847334" w:rsidRDefault="00EC52DB" w:rsidP="007B37B5">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 xml:space="preserve">La </w:t>
      </w:r>
      <w:r w:rsidR="00C045CA" w:rsidRPr="00847334">
        <w:rPr>
          <w:rFonts w:eastAsia="Times New Roman"/>
          <w:color w:val="auto"/>
          <w:sz w:val="20"/>
          <w:szCs w:val="20"/>
        </w:rPr>
        <w:t xml:space="preserve">ventana del emisor tendrá un tamaño configurable GBN_WINDOW y es lo que limita a la aplicación </w:t>
      </w:r>
      <w:r w:rsidRPr="00847334">
        <w:rPr>
          <w:rFonts w:eastAsia="Times New Roman"/>
          <w:color w:val="auto"/>
          <w:sz w:val="20"/>
          <w:szCs w:val="20"/>
        </w:rPr>
        <w:t>para el control de flujo.</w:t>
      </w:r>
      <w:r w:rsidR="007B37B5" w:rsidRPr="00847334">
        <w:rPr>
          <w:rFonts w:eastAsia="Times New Roman"/>
          <w:color w:val="auto"/>
          <w:sz w:val="20"/>
          <w:szCs w:val="20"/>
        </w:rPr>
        <w:t xml:space="preserve"> </w:t>
      </w:r>
    </w:p>
    <w:p w:rsidR="007B37B5" w:rsidRPr="00847334" w:rsidRDefault="00EC52DB" w:rsidP="007B37B5">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La ventana va avanzando a medida que se confirman las recepciones de los paquetes enviados.</w:t>
      </w:r>
      <w:r w:rsidR="007B37B5" w:rsidRPr="00847334">
        <w:rPr>
          <w:rFonts w:eastAsia="Times New Roman"/>
          <w:color w:val="auto"/>
          <w:sz w:val="20"/>
          <w:szCs w:val="20"/>
        </w:rPr>
        <w:t xml:space="preserve"> </w:t>
      </w:r>
    </w:p>
    <w:p w:rsidR="007B37B5" w:rsidRPr="00847334" w:rsidRDefault="00EC52DB" w:rsidP="007B37B5">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El receptor solo acepta l</w:t>
      </w:r>
      <w:r w:rsidR="00E5515A" w:rsidRPr="00847334">
        <w:rPr>
          <w:rFonts w:eastAsia="Times New Roman"/>
          <w:color w:val="auto"/>
          <w:sz w:val="20"/>
          <w:szCs w:val="20"/>
        </w:rPr>
        <w:t>o</w:t>
      </w:r>
      <w:r w:rsidRPr="00847334">
        <w:rPr>
          <w:rFonts w:eastAsia="Times New Roman"/>
          <w:color w:val="auto"/>
          <w:sz w:val="20"/>
          <w:szCs w:val="20"/>
        </w:rPr>
        <w:t xml:space="preserve">s </w:t>
      </w:r>
      <w:r w:rsidR="00E5515A" w:rsidRPr="00847334">
        <w:rPr>
          <w:rFonts w:eastAsia="Times New Roman"/>
          <w:color w:val="auto"/>
          <w:sz w:val="20"/>
          <w:szCs w:val="20"/>
        </w:rPr>
        <w:t xml:space="preserve">paquetes </w:t>
      </w:r>
      <w:r w:rsidRPr="00847334">
        <w:rPr>
          <w:rFonts w:eastAsia="Times New Roman"/>
          <w:color w:val="auto"/>
          <w:sz w:val="20"/>
          <w:szCs w:val="20"/>
        </w:rPr>
        <w:t>en orden,</w:t>
      </w:r>
      <w:r w:rsidR="00E5515A" w:rsidRPr="00847334">
        <w:rPr>
          <w:rFonts w:eastAsia="Times New Roman"/>
          <w:color w:val="auto"/>
          <w:sz w:val="20"/>
          <w:szCs w:val="20"/>
        </w:rPr>
        <w:t xml:space="preserve"> o sea que no acepta un paquete hasta no haber recibido los anteriores, </w:t>
      </w:r>
      <w:r w:rsidRPr="00847334">
        <w:rPr>
          <w:rFonts w:eastAsia="Times New Roman"/>
          <w:color w:val="auto"/>
          <w:sz w:val="20"/>
          <w:szCs w:val="20"/>
        </w:rPr>
        <w:t xml:space="preserve">por lo </w:t>
      </w:r>
      <w:r w:rsidR="00E5515A" w:rsidRPr="00847334">
        <w:rPr>
          <w:rFonts w:eastAsia="Times New Roman"/>
          <w:color w:val="auto"/>
          <w:sz w:val="20"/>
          <w:szCs w:val="20"/>
        </w:rPr>
        <w:t xml:space="preserve">tanto alcanza con que el </w:t>
      </w:r>
      <w:r w:rsidRPr="00847334">
        <w:rPr>
          <w:rFonts w:eastAsia="Times New Roman"/>
          <w:color w:val="auto"/>
          <w:sz w:val="20"/>
          <w:szCs w:val="20"/>
        </w:rPr>
        <w:t xml:space="preserve">tamaño de su ventana de recepción </w:t>
      </w:r>
      <w:r w:rsidR="00E5515A" w:rsidRPr="00847334">
        <w:rPr>
          <w:rFonts w:eastAsia="Times New Roman"/>
          <w:color w:val="auto"/>
          <w:sz w:val="20"/>
          <w:szCs w:val="20"/>
        </w:rPr>
        <w:t>sea uno</w:t>
      </w:r>
      <w:r w:rsidRPr="00847334">
        <w:rPr>
          <w:rFonts w:eastAsia="Times New Roman"/>
          <w:color w:val="auto"/>
          <w:sz w:val="20"/>
          <w:szCs w:val="20"/>
        </w:rPr>
        <w:t>.</w:t>
      </w:r>
      <w:r w:rsidR="007B37B5" w:rsidRPr="00847334">
        <w:rPr>
          <w:rFonts w:eastAsia="Times New Roman"/>
          <w:color w:val="auto"/>
          <w:sz w:val="20"/>
          <w:szCs w:val="20"/>
        </w:rPr>
        <w:t xml:space="preserve"> </w:t>
      </w:r>
    </w:p>
    <w:p w:rsidR="00E5515A" w:rsidRPr="00847334" w:rsidRDefault="00E5515A" w:rsidP="007B37B5">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 xml:space="preserve">El emisor debe almacenar </w:t>
      </w:r>
      <w:r w:rsidR="006168B4" w:rsidRPr="00847334">
        <w:rPr>
          <w:rFonts w:eastAsia="Times New Roman"/>
          <w:color w:val="auto"/>
          <w:sz w:val="20"/>
          <w:szCs w:val="20"/>
        </w:rPr>
        <w:t xml:space="preserve">temporalmente </w:t>
      </w:r>
      <w:r w:rsidRPr="00847334">
        <w:rPr>
          <w:rFonts w:eastAsia="Times New Roman"/>
          <w:color w:val="auto"/>
          <w:sz w:val="20"/>
          <w:szCs w:val="20"/>
        </w:rPr>
        <w:t xml:space="preserve">en </w:t>
      </w:r>
      <w:r w:rsidR="006168B4" w:rsidRPr="00847334">
        <w:rPr>
          <w:rFonts w:eastAsia="Times New Roman"/>
          <w:color w:val="auto"/>
          <w:sz w:val="20"/>
          <w:szCs w:val="20"/>
        </w:rPr>
        <w:t>un</w:t>
      </w:r>
      <w:r w:rsidRPr="00847334">
        <w:rPr>
          <w:rFonts w:eastAsia="Times New Roman"/>
          <w:color w:val="auto"/>
          <w:sz w:val="20"/>
          <w:szCs w:val="20"/>
        </w:rPr>
        <w:t xml:space="preserve"> buffer hasta GBN_WINDOW paquetes mientras espera sus ACK, ya que en caso de error deberá reenviar toda la ventana. Esto ocurre debido a que el receptor sólo acepta los paquetes en orden.</w:t>
      </w:r>
    </w:p>
    <w:p w:rsidR="002C4DD2" w:rsidRPr="00847334" w:rsidRDefault="006168B4" w:rsidP="006168B4">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 xml:space="preserve">Los números de secuencia se incrementarán </w:t>
      </w:r>
      <w:r w:rsidR="00FE0121" w:rsidRPr="00847334">
        <w:rPr>
          <w:rFonts w:eastAsia="Times New Roman"/>
          <w:color w:val="auto"/>
          <w:sz w:val="20"/>
          <w:szCs w:val="20"/>
        </w:rPr>
        <w:t>módulo</w:t>
      </w:r>
      <w:r w:rsidRPr="00847334">
        <w:rPr>
          <w:rFonts w:eastAsia="Times New Roman"/>
          <w:color w:val="auto"/>
          <w:sz w:val="20"/>
          <w:szCs w:val="20"/>
        </w:rPr>
        <w:t xml:space="preserve"> 256, para asegurarse que pueden ser contenidos en el campo </w:t>
      </w:r>
      <w:proofErr w:type="spellStart"/>
      <w:r w:rsidRPr="00847334">
        <w:rPr>
          <w:rFonts w:eastAsia="Times New Roman"/>
          <w:i/>
          <w:color w:val="auto"/>
          <w:sz w:val="20"/>
          <w:szCs w:val="20"/>
        </w:rPr>
        <w:t>nro_SEC_pct</w:t>
      </w:r>
      <w:proofErr w:type="spellEnd"/>
      <w:r w:rsidRPr="00847334">
        <w:rPr>
          <w:rFonts w:eastAsia="Times New Roman"/>
          <w:color w:val="auto"/>
          <w:sz w:val="20"/>
          <w:szCs w:val="20"/>
        </w:rPr>
        <w:t xml:space="preserve"> y </w:t>
      </w:r>
      <w:proofErr w:type="spellStart"/>
      <w:r w:rsidRPr="00847334">
        <w:rPr>
          <w:rFonts w:eastAsia="Times New Roman"/>
          <w:i/>
          <w:color w:val="auto"/>
          <w:sz w:val="20"/>
          <w:szCs w:val="20"/>
        </w:rPr>
        <w:t>nro_ACK_</w:t>
      </w:r>
      <w:proofErr w:type="gramStart"/>
      <w:r w:rsidRPr="00847334">
        <w:rPr>
          <w:rFonts w:eastAsia="Times New Roman"/>
          <w:i/>
          <w:color w:val="auto"/>
          <w:sz w:val="20"/>
          <w:szCs w:val="20"/>
        </w:rPr>
        <w:t>pct</w:t>
      </w:r>
      <w:proofErr w:type="spellEnd"/>
      <w:r w:rsidRPr="00847334">
        <w:rPr>
          <w:rFonts w:eastAsia="Times New Roman"/>
          <w:color w:val="auto"/>
          <w:sz w:val="20"/>
          <w:szCs w:val="20"/>
        </w:rPr>
        <w:t xml:space="preserve"> ,</w:t>
      </w:r>
      <w:proofErr w:type="gramEnd"/>
      <w:r w:rsidRPr="00847334">
        <w:rPr>
          <w:rFonts w:eastAsia="Times New Roman"/>
          <w:color w:val="auto"/>
          <w:sz w:val="20"/>
          <w:szCs w:val="20"/>
        </w:rPr>
        <w:t xml:space="preserve"> que son 8 bits por ser </w:t>
      </w:r>
      <w:proofErr w:type="spellStart"/>
      <w:r w:rsidRPr="00847334">
        <w:rPr>
          <w:rFonts w:eastAsia="Times New Roman"/>
          <w:color w:val="auto"/>
          <w:sz w:val="20"/>
          <w:szCs w:val="20"/>
        </w:rPr>
        <w:t>unsigned</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char</w:t>
      </w:r>
      <w:proofErr w:type="spellEnd"/>
      <w:r w:rsidRPr="00847334">
        <w:rPr>
          <w:rFonts w:eastAsia="Times New Roman"/>
          <w:color w:val="auto"/>
          <w:sz w:val="20"/>
          <w:szCs w:val="20"/>
        </w:rPr>
        <w:t>, dentro del cabezal PCT.</w:t>
      </w:r>
    </w:p>
    <w:p w:rsidR="002C4DD2" w:rsidRPr="00847334" w:rsidRDefault="002C4DD2" w:rsidP="006168B4">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 xml:space="preserve">La ventana del emisor se implementara como un buffer circular por lo que se utilizará </w:t>
      </w:r>
      <w:r w:rsidR="008368A6" w:rsidRPr="00847334">
        <w:rPr>
          <w:rFonts w:eastAsia="Times New Roman"/>
          <w:color w:val="auto"/>
          <w:sz w:val="20"/>
          <w:szCs w:val="20"/>
        </w:rPr>
        <w:t>aritmética</w:t>
      </w:r>
      <w:r w:rsidRPr="00847334">
        <w:rPr>
          <w:rFonts w:eastAsia="Times New Roman"/>
          <w:color w:val="auto"/>
          <w:sz w:val="20"/>
          <w:szCs w:val="20"/>
        </w:rPr>
        <w:t xml:space="preserve"> </w:t>
      </w:r>
      <w:r w:rsidR="00FE0121" w:rsidRPr="00847334">
        <w:rPr>
          <w:rFonts w:eastAsia="Times New Roman"/>
          <w:color w:val="auto"/>
          <w:sz w:val="20"/>
          <w:szCs w:val="20"/>
        </w:rPr>
        <w:t>módulo</w:t>
      </w:r>
      <w:r w:rsidRPr="00847334">
        <w:rPr>
          <w:rFonts w:eastAsia="Times New Roman"/>
          <w:color w:val="auto"/>
          <w:sz w:val="20"/>
          <w:szCs w:val="20"/>
        </w:rPr>
        <w:t xml:space="preserve"> 256.</w:t>
      </w:r>
    </w:p>
    <w:p w:rsidR="006168B4" w:rsidRPr="00847334" w:rsidRDefault="006168B4" w:rsidP="006168B4">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Los paquetes de [0</w:t>
      </w:r>
      <w:proofErr w:type="gramStart"/>
      <w:r w:rsidRPr="00847334">
        <w:rPr>
          <w:rFonts w:eastAsia="Times New Roman"/>
          <w:color w:val="auto"/>
          <w:sz w:val="20"/>
          <w:szCs w:val="20"/>
        </w:rPr>
        <w:t>,base</w:t>
      </w:r>
      <w:proofErr w:type="gramEnd"/>
      <w:r w:rsidRPr="00847334">
        <w:rPr>
          <w:rFonts w:eastAsia="Times New Roman"/>
          <w:color w:val="auto"/>
          <w:sz w:val="20"/>
          <w:szCs w:val="20"/>
        </w:rPr>
        <w:t xml:space="preserve">-1] corresponden a los paquetes enviados y reconocidos, los paquetes de [base,sigNumSec-1] corresponden a paquetes enviados pero no reconocidos hasta el momento y los paquetes de [sigNumSec,base+GBN_WINDOW-1] se pueden emplear para el </w:t>
      </w:r>
      <w:r w:rsidR="008368A6" w:rsidRPr="00847334">
        <w:rPr>
          <w:rFonts w:eastAsia="Times New Roman"/>
          <w:color w:val="auto"/>
          <w:sz w:val="20"/>
          <w:szCs w:val="20"/>
        </w:rPr>
        <w:t>envío</w:t>
      </w:r>
      <w:r w:rsidRPr="00847334">
        <w:rPr>
          <w:rFonts w:eastAsia="Times New Roman"/>
          <w:color w:val="auto"/>
          <w:sz w:val="20"/>
          <w:szCs w:val="20"/>
        </w:rPr>
        <w:t xml:space="preserve"> de nuevos paquetes.</w:t>
      </w:r>
    </w:p>
    <w:p w:rsidR="002C4DD2" w:rsidRPr="00847334" w:rsidRDefault="002C4DD2" w:rsidP="002C4DD2">
      <w:pPr>
        <w:autoSpaceDE w:val="0"/>
        <w:autoSpaceDN w:val="0"/>
        <w:adjustRightInd w:val="0"/>
        <w:rPr>
          <w:rFonts w:eastAsia="Times New Roman"/>
          <w:color w:val="auto"/>
          <w:sz w:val="20"/>
          <w:szCs w:val="20"/>
        </w:rPr>
      </w:pPr>
    </w:p>
    <w:p w:rsidR="002C4DD2" w:rsidRPr="00847334" w:rsidRDefault="002C4DD2" w:rsidP="002C4DD2">
      <w:pPr>
        <w:autoSpaceDE w:val="0"/>
        <w:autoSpaceDN w:val="0"/>
        <w:adjustRightInd w:val="0"/>
        <w:rPr>
          <w:rFonts w:eastAsia="Times New Roman"/>
          <w:color w:val="auto"/>
          <w:sz w:val="20"/>
          <w:szCs w:val="20"/>
        </w:rPr>
      </w:pPr>
      <w:r w:rsidRPr="00847334">
        <w:rPr>
          <w:rFonts w:eastAsia="Times New Roman"/>
          <w:noProof/>
          <w:color w:val="auto"/>
          <w:sz w:val="20"/>
          <w:szCs w:val="20"/>
          <w:lang w:val="en-US" w:eastAsia="en-US"/>
        </w:rPr>
        <w:drawing>
          <wp:inline distT="0" distB="0" distL="0" distR="0">
            <wp:extent cx="6858000" cy="2317750"/>
            <wp:effectExtent l="1905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858000" cy="2317750"/>
                    </a:xfrm>
                    <a:prstGeom prst="rect">
                      <a:avLst/>
                    </a:prstGeom>
                    <a:noFill/>
                    <a:ln w="9525">
                      <a:noFill/>
                      <a:miter lim="800000"/>
                      <a:headEnd/>
                      <a:tailEnd/>
                    </a:ln>
                  </pic:spPr>
                </pic:pic>
              </a:graphicData>
            </a:graphic>
          </wp:inline>
        </w:drawing>
      </w:r>
    </w:p>
    <w:p w:rsidR="002C4DD2" w:rsidRPr="00847334" w:rsidRDefault="002C4DD2" w:rsidP="002C4DD2">
      <w:pPr>
        <w:autoSpaceDE w:val="0"/>
        <w:autoSpaceDN w:val="0"/>
        <w:adjustRightInd w:val="0"/>
        <w:rPr>
          <w:rFonts w:eastAsia="Times New Roman"/>
          <w:color w:val="auto"/>
          <w:sz w:val="20"/>
          <w:szCs w:val="20"/>
        </w:rPr>
      </w:pPr>
    </w:p>
    <w:p w:rsidR="00BD2B82" w:rsidRPr="00847334" w:rsidRDefault="00BD2B82" w:rsidP="00BD2B82">
      <w:pPr>
        <w:autoSpaceDE w:val="0"/>
        <w:autoSpaceDN w:val="0"/>
        <w:adjustRightInd w:val="0"/>
        <w:rPr>
          <w:rFonts w:eastAsia="Times New Roman"/>
          <w:color w:val="auto"/>
          <w:sz w:val="20"/>
          <w:szCs w:val="20"/>
        </w:rPr>
      </w:pPr>
    </w:p>
    <w:p w:rsidR="00BD2B82" w:rsidRPr="00847334" w:rsidRDefault="00BD2B82" w:rsidP="00BD2B82">
      <w:pPr>
        <w:numPr>
          <w:ilvl w:val="0"/>
          <w:numId w:val="27"/>
        </w:numPr>
        <w:autoSpaceDE w:val="0"/>
        <w:autoSpaceDN w:val="0"/>
        <w:adjustRightInd w:val="0"/>
        <w:rPr>
          <w:rFonts w:eastAsia="Times New Roman"/>
          <w:color w:val="auto"/>
          <w:sz w:val="20"/>
          <w:szCs w:val="20"/>
        </w:rPr>
      </w:pPr>
      <w:r w:rsidRPr="00847334">
        <w:rPr>
          <w:rFonts w:eastAsia="Times New Roman"/>
          <w:color w:val="auto"/>
          <w:sz w:val="20"/>
          <w:szCs w:val="20"/>
        </w:rPr>
        <w:t xml:space="preserve">Con propósitos de </w:t>
      </w:r>
      <w:proofErr w:type="spellStart"/>
      <w:r w:rsidRPr="00847334">
        <w:rPr>
          <w:rFonts w:eastAsia="Times New Roman"/>
          <w:color w:val="auto"/>
          <w:sz w:val="20"/>
          <w:szCs w:val="20"/>
        </w:rPr>
        <w:t>debug</w:t>
      </w:r>
      <w:proofErr w:type="spellEnd"/>
      <w:r w:rsidRPr="00847334">
        <w:rPr>
          <w:rFonts w:eastAsia="Times New Roman"/>
          <w:color w:val="auto"/>
          <w:sz w:val="20"/>
          <w:szCs w:val="20"/>
        </w:rPr>
        <w:t xml:space="preserve"> se decidió agregar un pequeño fragmento de datos cuando se crean los paquetes de reconocimientos (ACK) que muestran el número de ACK y así poder visualizarlos al ejecutar el </w:t>
      </w:r>
      <w:proofErr w:type="spellStart"/>
      <w:r w:rsidRPr="00847334">
        <w:rPr>
          <w:rFonts w:eastAsia="Times New Roman"/>
          <w:color w:val="auto"/>
          <w:sz w:val="20"/>
          <w:szCs w:val="20"/>
        </w:rPr>
        <w:t>Wireshark</w:t>
      </w:r>
      <w:proofErr w:type="spellEnd"/>
      <w:r w:rsidRPr="00847334">
        <w:rPr>
          <w:rFonts w:eastAsia="Times New Roman"/>
          <w:color w:val="auto"/>
          <w:sz w:val="20"/>
          <w:szCs w:val="20"/>
        </w:rPr>
        <w:t>.</w:t>
      </w:r>
    </w:p>
    <w:p w:rsidR="007F4836" w:rsidRPr="00847334" w:rsidRDefault="007F4836" w:rsidP="00C045CA">
      <w:pPr>
        <w:autoSpaceDE w:val="0"/>
        <w:autoSpaceDN w:val="0"/>
        <w:adjustRightInd w:val="0"/>
        <w:rPr>
          <w:rFonts w:eastAsia="Times New Roman"/>
          <w:color w:val="auto"/>
          <w:sz w:val="20"/>
          <w:szCs w:val="20"/>
        </w:rPr>
      </w:pPr>
    </w:p>
    <w:p w:rsidR="00847759" w:rsidRPr="00847334" w:rsidRDefault="00CC0BD8" w:rsidP="00CC0BD8">
      <w:pPr>
        <w:pStyle w:val="Redes2"/>
      </w:pPr>
      <w:r w:rsidRPr="00847334">
        <w:br w:type="page"/>
      </w:r>
      <w:bookmarkStart w:id="12" w:name="_Toc338537630"/>
      <w:r w:rsidRPr="00847334">
        <w:lastRenderedPageBreak/>
        <w:t xml:space="preserve">Paquetes </w:t>
      </w:r>
      <w:proofErr w:type="spellStart"/>
      <w:r w:rsidRPr="00847334">
        <w:t>Keep</w:t>
      </w:r>
      <w:proofErr w:type="spellEnd"/>
      <w:r w:rsidRPr="00847334">
        <w:t xml:space="preserve"> </w:t>
      </w:r>
      <w:proofErr w:type="spellStart"/>
      <w:r w:rsidRPr="00847334">
        <w:t>Alive</w:t>
      </w:r>
      <w:bookmarkEnd w:id="12"/>
      <w:proofErr w:type="spellEnd"/>
    </w:p>
    <w:p w:rsidR="00847759" w:rsidRPr="00847334" w:rsidRDefault="00847759" w:rsidP="00847759">
      <w:pPr>
        <w:autoSpaceDE w:val="0"/>
        <w:autoSpaceDN w:val="0"/>
        <w:adjustRightInd w:val="0"/>
        <w:rPr>
          <w:rFonts w:eastAsia="Times New Roman"/>
          <w:color w:val="auto"/>
          <w:sz w:val="20"/>
          <w:szCs w:val="20"/>
        </w:rPr>
      </w:pPr>
    </w:p>
    <w:p w:rsidR="006F0632" w:rsidRDefault="006F0632" w:rsidP="006F0632">
      <w:pPr>
        <w:autoSpaceDE w:val="0"/>
        <w:autoSpaceDN w:val="0"/>
        <w:adjustRightInd w:val="0"/>
        <w:rPr>
          <w:rFonts w:eastAsia="Times New Roman"/>
          <w:color w:val="auto"/>
          <w:sz w:val="20"/>
          <w:szCs w:val="20"/>
        </w:rPr>
      </w:pPr>
      <w:r>
        <w:rPr>
          <w:rFonts w:eastAsia="Times New Roman"/>
          <w:color w:val="auto"/>
          <w:sz w:val="20"/>
          <w:szCs w:val="20"/>
        </w:rPr>
        <w:t>La existencia de estos paquetes reside en la necesidad de la verificación de la existencia de la conexión en los momentos que no se está recibiendo ningún otro tipo de paquete ya sean datos o paquetes de control.</w:t>
      </w:r>
    </w:p>
    <w:p w:rsidR="006F0632" w:rsidRDefault="006F0632" w:rsidP="006F0632">
      <w:pPr>
        <w:autoSpaceDE w:val="0"/>
        <w:autoSpaceDN w:val="0"/>
        <w:adjustRightInd w:val="0"/>
        <w:rPr>
          <w:rFonts w:eastAsia="Times New Roman"/>
          <w:color w:val="auto"/>
          <w:sz w:val="20"/>
          <w:szCs w:val="20"/>
        </w:rPr>
      </w:pPr>
      <w:r>
        <w:rPr>
          <w:rFonts w:eastAsia="Times New Roman"/>
          <w:color w:val="auto"/>
          <w:sz w:val="20"/>
          <w:szCs w:val="20"/>
        </w:rPr>
        <w:t>La implementación de la verificación se lleva a cabo mediante:</w:t>
      </w:r>
    </w:p>
    <w:p w:rsidR="006F0632" w:rsidRDefault="006F0632" w:rsidP="006F0632">
      <w:pPr>
        <w:numPr>
          <w:ilvl w:val="0"/>
          <w:numId w:val="35"/>
        </w:numPr>
        <w:autoSpaceDE w:val="0"/>
        <w:autoSpaceDN w:val="0"/>
        <w:adjustRightInd w:val="0"/>
        <w:rPr>
          <w:rFonts w:eastAsia="Times New Roman"/>
          <w:color w:val="auto"/>
          <w:sz w:val="20"/>
          <w:szCs w:val="20"/>
        </w:rPr>
      </w:pPr>
      <w:r>
        <w:rPr>
          <w:rFonts w:eastAsia="Times New Roman"/>
          <w:color w:val="auto"/>
          <w:sz w:val="20"/>
          <w:szCs w:val="20"/>
        </w:rPr>
        <w:t xml:space="preserve">Una rutina que se encarga de realizar dos esperas de un tiempo </w:t>
      </w:r>
      <w:proofErr w:type="spellStart"/>
      <w:r>
        <w:rPr>
          <w:rFonts w:eastAsia="Times New Roman"/>
          <w:color w:val="auto"/>
          <w:sz w:val="20"/>
          <w:szCs w:val="20"/>
        </w:rPr>
        <w:t>timeoutKAL</w:t>
      </w:r>
      <w:proofErr w:type="spellEnd"/>
      <w:r>
        <w:rPr>
          <w:rFonts w:eastAsia="Times New Roman"/>
          <w:color w:val="auto"/>
          <w:sz w:val="20"/>
          <w:szCs w:val="20"/>
        </w:rPr>
        <w:t>, de forma que luego de la primera, se envía un KAL, luego se realiza la segunda espera, en caso de completarse la misma, la conexión es marcada como desconectada y con esto se indica que se detenga el envío y recepción de paquetes.</w:t>
      </w:r>
    </w:p>
    <w:p w:rsidR="006F0632" w:rsidRDefault="006F0632" w:rsidP="006F0632">
      <w:pPr>
        <w:numPr>
          <w:ilvl w:val="0"/>
          <w:numId w:val="35"/>
        </w:numPr>
        <w:autoSpaceDE w:val="0"/>
        <w:autoSpaceDN w:val="0"/>
        <w:adjustRightInd w:val="0"/>
        <w:rPr>
          <w:rFonts w:eastAsia="Times New Roman"/>
          <w:color w:val="auto"/>
          <w:sz w:val="20"/>
          <w:szCs w:val="20"/>
        </w:rPr>
      </w:pPr>
      <w:r>
        <w:rPr>
          <w:rFonts w:eastAsia="Times New Roman"/>
          <w:color w:val="auto"/>
          <w:sz w:val="20"/>
          <w:szCs w:val="20"/>
        </w:rPr>
        <w:t>El llamado a la rutina anterior que es realizado en los hilos de ejecución que se encargan de la recepción de paquetes, inmediatamente antes del llamado a la función que retorna el paquete recibido. Luego ante la llegada de algún paquete la ejecución de la rutina es interrumpida.</w:t>
      </w:r>
    </w:p>
    <w:p w:rsidR="006F0632" w:rsidRDefault="006F0632" w:rsidP="006F0632">
      <w:pPr>
        <w:autoSpaceDE w:val="0"/>
        <w:autoSpaceDN w:val="0"/>
        <w:adjustRightInd w:val="0"/>
        <w:rPr>
          <w:rFonts w:eastAsia="Times New Roman"/>
          <w:color w:val="auto"/>
          <w:sz w:val="20"/>
          <w:szCs w:val="20"/>
        </w:rPr>
      </w:pPr>
    </w:p>
    <w:p w:rsidR="006F0632" w:rsidRDefault="006F0632" w:rsidP="006F0632">
      <w:pPr>
        <w:autoSpaceDE w:val="0"/>
        <w:autoSpaceDN w:val="0"/>
        <w:adjustRightInd w:val="0"/>
        <w:rPr>
          <w:rFonts w:eastAsia="Times New Roman"/>
          <w:color w:val="auto"/>
          <w:sz w:val="20"/>
          <w:szCs w:val="20"/>
        </w:rPr>
      </w:pPr>
      <w:r>
        <w:rPr>
          <w:rFonts w:eastAsia="Times New Roman"/>
          <w:color w:val="auto"/>
          <w:sz w:val="20"/>
          <w:szCs w:val="20"/>
        </w:rPr>
        <w:t xml:space="preserve">De esta forma tenemos que, si no se registra recepción de paquetes por un tiempo </w:t>
      </w:r>
      <w:proofErr w:type="spellStart"/>
      <w:r>
        <w:rPr>
          <w:rFonts w:eastAsia="Times New Roman"/>
          <w:color w:val="auto"/>
          <w:sz w:val="20"/>
          <w:szCs w:val="20"/>
        </w:rPr>
        <w:t>timeoutKAL</w:t>
      </w:r>
      <w:proofErr w:type="spellEnd"/>
      <w:r>
        <w:rPr>
          <w:rFonts w:eastAsia="Times New Roman"/>
          <w:color w:val="auto"/>
          <w:sz w:val="20"/>
          <w:szCs w:val="20"/>
        </w:rPr>
        <w:t xml:space="preserve">, se realiza el envío de un paquete KAL de forma de “avisar que aún estamos </w:t>
      </w:r>
      <w:proofErr w:type="gramStart"/>
      <w:r>
        <w:rPr>
          <w:rFonts w:eastAsia="Times New Roman"/>
          <w:color w:val="auto"/>
          <w:sz w:val="20"/>
          <w:szCs w:val="20"/>
        </w:rPr>
        <w:t>activos ”</w:t>
      </w:r>
      <w:proofErr w:type="gramEnd"/>
      <w:r>
        <w:rPr>
          <w:rFonts w:eastAsia="Times New Roman"/>
          <w:color w:val="auto"/>
          <w:sz w:val="20"/>
          <w:szCs w:val="20"/>
        </w:rPr>
        <w:t xml:space="preserve">, y si transcurre otro tiempo </w:t>
      </w:r>
      <w:proofErr w:type="spellStart"/>
      <w:r>
        <w:rPr>
          <w:rFonts w:eastAsia="Times New Roman"/>
          <w:color w:val="auto"/>
          <w:sz w:val="20"/>
          <w:szCs w:val="20"/>
        </w:rPr>
        <w:t>timeoutKAL</w:t>
      </w:r>
      <w:proofErr w:type="spellEnd"/>
      <w:r>
        <w:rPr>
          <w:rFonts w:eastAsia="Times New Roman"/>
          <w:color w:val="auto"/>
          <w:sz w:val="20"/>
          <w:szCs w:val="20"/>
        </w:rPr>
        <w:t xml:space="preserve"> sin recibir paquetes se asume perdida la conexión y se detiene el envío y recepción.</w:t>
      </w:r>
    </w:p>
    <w:p w:rsidR="006F0632" w:rsidRDefault="006F0632" w:rsidP="006F0632">
      <w:pPr>
        <w:autoSpaceDE w:val="0"/>
        <w:autoSpaceDN w:val="0"/>
        <w:adjustRightInd w:val="0"/>
        <w:rPr>
          <w:rFonts w:eastAsia="Times New Roman"/>
          <w:color w:val="auto"/>
          <w:sz w:val="20"/>
          <w:szCs w:val="20"/>
        </w:rPr>
      </w:pPr>
    </w:p>
    <w:p w:rsidR="006F0632" w:rsidRPr="00F040DA" w:rsidRDefault="006F0632" w:rsidP="006F0632">
      <w:pPr>
        <w:autoSpaceDE w:val="0"/>
        <w:autoSpaceDN w:val="0"/>
        <w:adjustRightInd w:val="0"/>
        <w:rPr>
          <w:rFonts w:eastAsia="Times New Roman"/>
          <w:color w:val="auto"/>
          <w:sz w:val="20"/>
          <w:szCs w:val="20"/>
        </w:rPr>
      </w:pPr>
      <w:r>
        <w:rPr>
          <w:rFonts w:eastAsia="Times New Roman"/>
          <w:color w:val="auto"/>
          <w:sz w:val="20"/>
          <w:szCs w:val="20"/>
        </w:rPr>
        <w:t xml:space="preserve">Este mecanismo es adoptado tanto por el emisor como el receptor de forma de que, en caso de inactividad en el envío de datos, pero sin darse el cierre de la conexión, ambos sabrán de la existencia de la conexión debido a los </w:t>
      </w:r>
      <w:proofErr w:type="spellStart"/>
      <w:r>
        <w:rPr>
          <w:rFonts w:eastAsia="Times New Roman"/>
          <w:color w:val="auto"/>
          <w:sz w:val="20"/>
          <w:szCs w:val="20"/>
        </w:rPr>
        <w:t>KALs</w:t>
      </w:r>
      <w:proofErr w:type="spellEnd"/>
      <w:r>
        <w:rPr>
          <w:rFonts w:eastAsia="Times New Roman"/>
          <w:color w:val="auto"/>
          <w:sz w:val="20"/>
          <w:szCs w:val="20"/>
        </w:rPr>
        <w:t xml:space="preserve"> enviados el uno al otro.</w:t>
      </w:r>
    </w:p>
    <w:p w:rsidR="00CC0BD8" w:rsidRPr="00847334" w:rsidRDefault="00CC0BD8" w:rsidP="00CC0BD8">
      <w:pPr>
        <w:autoSpaceDE w:val="0"/>
        <w:autoSpaceDN w:val="0"/>
        <w:adjustRightInd w:val="0"/>
        <w:rPr>
          <w:rFonts w:eastAsia="Times New Roman"/>
          <w:color w:val="auto"/>
          <w:sz w:val="20"/>
          <w:szCs w:val="20"/>
        </w:rPr>
      </w:pPr>
    </w:p>
    <w:p w:rsidR="00CC0BD8" w:rsidRPr="00847334" w:rsidRDefault="00CC0BD8" w:rsidP="00847759">
      <w:pPr>
        <w:autoSpaceDE w:val="0"/>
        <w:autoSpaceDN w:val="0"/>
        <w:adjustRightInd w:val="0"/>
        <w:rPr>
          <w:rFonts w:eastAsia="Times New Roman"/>
          <w:color w:val="auto"/>
          <w:sz w:val="20"/>
          <w:szCs w:val="20"/>
        </w:rPr>
      </w:pPr>
    </w:p>
    <w:p w:rsidR="00CB3D6A" w:rsidRPr="00847334" w:rsidRDefault="00CB3D6A" w:rsidP="00CB3D6A">
      <w:pPr>
        <w:autoSpaceDE w:val="0"/>
        <w:autoSpaceDN w:val="0"/>
        <w:adjustRightInd w:val="0"/>
        <w:rPr>
          <w:rFonts w:eastAsia="Times New Roman"/>
          <w:color w:val="auto"/>
          <w:sz w:val="20"/>
          <w:szCs w:val="20"/>
        </w:rPr>
      </w:pPr>
    </w:p>
    <w:p w:rsidR="00CC0BD8" w:rsidRPr="00847334" w:rsidRDefault="00CC0BD8" w:rsidP="00CC0BD8">
      <w:pPr>
        <w:autoSpaceDE w:val="0"/>
        <w:autoSpaceDN w:val="0"/>
        <w:adjustRightInd w:val="0"/>
        <w:rPr>
          <w:rFonts w:eastAsia="Times New Roman"/>
          <w:color w:val="auto"/>
          <w:sz w:val="20"/>
          <w:szCs w:val="20"/>
        </w:rPr>
      </w:pPr>
    </w:p>
    <w:p w:rsidR="00CB3D6A" w:rsidRPr="00847334" w:rsidRDefault="00CB3D6A" w:rsidP="00CB3D6A">
      <w:pPr>
        <w:autoSpaceDE w:val="0"/>
        <w:autoSpaceDN w:val="0"/>
        <w:adjustRightInd w:val="0"/>
        <w:rPr>
          <w:rFonts w:eastAsia="Times New Roman"/>
          <w:color w:val="auto"/>
          <w:sz w:val="20"/>
          <w:szCs w:val="20"/>
        </w:rPr>
      </w:pPr>
    </w:p>
    <w:p w:rsidR="00CC0BD8" w:rsidRPr="00847334" w:rsidRDefault="00CC0BD8" w:rsidP="00CB3D6A">
      <w:pPr>
        <w:autoSpaceDE w:val="0"/>
        <w:autoSpaceDN w:val="0"/>
        <w:adjustRightInd w:val="0"/>
        <w:rPr>
          <w:rFonts w:eastAsia="Times New Roman"/>
          <w:color w:val="auto"/>
          <w:sz w:val="20"/>
          <w:szCs w:val="20"/>
        </w:rPr>
      </w:pPr>
    </w:p>
    <w:p w:rsidR="00CB3D6A" w:rsidRPr="00847334" w:rsidRDefault="00CB3D6A" w:rsidP="00CC0BD8">
      <w:pPr>
        <w:pStyle w:val="Redes2"/>
      </w:pPr>
      <w:bookmarkStart w:id="13" w:name="_Toc338537631"/>
      <w:r w:rsidRPr="00847334">
        <w:t>Bibliotecas</w:t>
      </w:r>
      <w:bookmarkEnd w:id="13"/>
    </w:p>
    <w:p w:rsidR="00CB3D6A" w:rsidRPr="00847334" w:rsidRDefault="00CB3D6A" w:rsidP="00CB3D6A">
      <w:pPr>
        <w:autoSpaceDE w:val="0"/>
        <w:autoSpaceDN w:val="0"/>
        <w:adjustRightInd w:val="0"/>
        <w:rPr>
          <w:rFonts w:eastAsia="Times New Roman"/>
          <w:color w:val="auto"/>
          <w:sz w:val="20"/>
          <w:szCs w:val="20"/>
        </w:rPr>
      </w:pPr>
    </w:p>
    <w:p w:rsidR="00CB3D6A" w:rsidRPr="00847334" w:rsidRDefault="00870914" w:rsidP="00CB3D6A">
      <w:pPr>
        <w:autoSpaceDE w:val="0"/>
        <w:autoSpaceDN w:val="0"/>
        <w:adjustRightInd w:val="0"/>
        <w:rPr>
          <w:rFonts w:eastAsia="Times New Roman"/>
          <w:color w:val="auto"/>
          <w:sz w:val="20"/>
          <w:szCs w:val="20"/>
        </w:rPr>
      </w:pPr>
      <w:r>
        <w:rPr>
          <w:rFonts w:eastAsia="Times New Roman"/>
          <w:color w:val="auto"/>
          <w:sz w:val="20"/>
          <w:szCs w:val="20"/>
        </w:rPr>
        <w:t xml:space="preserve">Para la realización de la tarea </w:t>
      </w:r>
      <w:proofErr w:type="spellStart"/>
      <w:r>
        <w:rPr>
          <w:rFonts w:eastAsia="Times New Roman"/>
          <w:color w:val="auto"/>
          <w:sz w:val="20"/>
          <w:szCs w:val="20"/>
        </w:rPr>
        <w:t>modularizamos</w:t>
      </w:r>
      <w:proofErr w:type="spellEnd"/>
      <w:r>
        <w:rPr>
          <w:rFonts w:eastAsia="Times New Roman"/>
          <w:color w:val="auto"/>
          <w:sz w:val="20"/>
          <w:szCs w:val="20"/>
        </w:rPr>
        <w:t xml:space="preserve"> la implementación en diferentes librerías </w:t>
      </w:r>
      <w:r w:rsidR="00FE0121">
        <w:rPr>
          <w:rFonts w:eastAsia="Times New Roman"/>
          <w:color w:val="auto"/>
          <w:sz w:val="20"/>
          <w:szCs w:val="20"/>
        </w:rPr>
        <w:t>estas</w:t>
      </w:r>
      <w:r>
        <w:rPr>
          <w:rFonts w:eastAsia="Times New Roman"/>
          <w:color w:val="auto"/>
          <w:sz w:val="20"/>
          <w:szCs w:val="20"/>
        </w:rPr>
        <w:t xml:space="preserve"> nos permitió una mejor distribución de trabajo entre los integrantes del grupo.</w:t>
      </w:r>
    </w:p>
    <w:p w:rsidR="00CC0BD8" w:rsidRPr="00847334" w:rsidRDefault="00CC0BD8" w:rsidP="00CB3D6A">
      <w:pPr>
        <w:autoSpaceDE w:val="0"/>
        <w:autoSpaceDN w:val="0"/>
        <w:adjustRightInd w:val="0"/>
        <w:rPr>
          <w:rFonts w:eastAsia="Times New Roman"/>
          <w:color w:val="auto"/>
          <w:sz w:val="20"/>
          <w:szCs w:val="20"/>
        </w:rPr>
      </w:pPr>
    </w:p>
    <w:p w:rsidR="00870914" w:rsidRPr="00870914" w:rsidRDefault="00870914" w:rsidP="00870914">
      <w:pPr>
        <w:spacing w:before="100" w:beforeAutospacing="1" w:after="100" w:afterAutospacing="1" w:line="240" w:lineRule="auto"/>
        <w:textAlignment w:val="baseline"/>
        <w:rPr>
          <w:rFonts w:eastAsia="Times New Roman"/>
          <w:sz w:val="20"/>
          <w:szCs w:val="20"/>
          <w:lang w:eastAsia="en-US"/>
        </w:rPr>
      </w:pPr>
      <w:proofErr w:type="spellStart"/>
      <w:proofErr w:type="gramStart"/>
      <w:r w:rsidRPr="00870914">
        <w:rPr>
          <w:rFonts w:eastAsia="Times New Roman"/>
          <w:b/>
          <w:bCs/>
          <w:sz w:val="20"/>
          <w:szCs w:val="20"/>
          <w:lang w:eastAsia="en-US"/>
        </w:rPr>
        <w:t>pctUtils</w:t>
      </w:r>
      <w:proofErr w:type="spellEnd"/>
      <w:proofErr w:type="gramEnd"/>
      <w:r w:rsidRPr="00870914">
        <w:rPr>
          <w:rFonts w:eastAsia="Times New Roman"/>
          <w:b/>
          <w:bCs/>
          <w:sz w:val="20"/>
          <w:szCs w:val="20"/>
          <w:lang w:eastAsia="en-US"/>
        </w:rPr>
        <w:t>:</w:t>
      </w:r>
      <w:r w:rsidRPr="00870914">
        <w:rPr>
          <w:rFonts w:eastAsia="Times New Roman"/>
          <w:sz w:val="20"/>
          <w:szCs w:val="20"/>
          <w:lang w:eastAsia="en-US"/>
        </w:rPr>
        <w:t xml:space="preserve"> Una librería</w:t>
      </w:r>
      <w:r>
        <w:rPr>
          <w:rFonts w:eastAsia="Times New Roman"/>
          <w:sz w:val="20"/>
          <w:szCs w:val="20"/>
          <w:lang w:eastAsia="en-US"/>
        </w:rPr>
        <w:t xml:space="preserve"> con funciones auxiliares</w:t>
      </w:r>
      <w:r w:rsidRPr="00870914">
        <w:rPr>
          <w:rFonts w:eastAsia="Times New Roman"/>
          <w:sz w:val="20"/>
          <w:szCs w:val="20"/>
          <w:lang w:eastAsia="en-US"/>
        </w:rPr>
        <w:t xml:space="preserve"> que se encargue de todos los aspectos de la conexión, como el 3way </w:t>
      </w:r>
      <w:proofErr w:type="spellStart"/>
      <w:r w:rsidRPr="00870914">
        <w:rPr>
          <w:rFonts w:eastAsia="Times New Roman"/>
          <w:sz w:val="20"/>
          <w:szCs w:val="20"/>
          <w:lang w:eastAsia="en-US"/>
        </w:rPr>
        <w:t>handshake</w:t>
      </w:r>
      <w:proofErr w:type="spellEnd"/>
      <w:r w:rsidRPr="00870914">
        <w:rPr>
          <w:rFonts w:eastAsia="Times New Roman"/>
          <w:sz w:val="20"/>
          <w:szCs w:val="20"/>
          <w:lang w:eastAsia="en-US"/>
        </w:rPr>
        <w:t>, la creación, envío y recepción de los distintos paquetes.</w:t>
      </w:r>
      <w:r>
        <w:rPr>
          <w:rFonts w:eastAsia="Times New Roman"/>
          <w:sz w:val="20"/>
          <w:szCs w:val="20"/>
          <w:lang w:eastAsia="en-US"/>
        </w:rPr>
        <w:t xml:space="preserve"> </w:t>
      </w:r>
    </w:p>
    <w:p w:rsidR="00870914" w:rsidRPr="00870914" w:rsidRDefault="00870914" w:rsidP="00870914">
      <w:pPr>
        <w:autoSpaceDE w:val="0"/>
        <w:autoSpaceDN w:val="0"/>
        <w:adjustRightInd w:val="0"/>
        <w:spacing w:before="100" w:beforeAutospacing="1" w:after="100" w:afterAutospacing="1" w:line="240" w:lineRule="auto"/>
        <w:textAlignment w:val="baseline"/>
        <w:rPr>
          <w:rFonts w:ascii="Monospace" w:eastAsia="Times New Roman" w:hAnsi="Monospace" w:cs="Monospace"/>
          <w:b/>
          <w:bCs/>
          <w:color w:val="7F0055"/>
          <w:sz w:val="20"/>
          <w:szCs w:val="20"/>
        </w:rPr>
      </w:pPr>
      <w:proofErr w:type="gramStart"/>
      <w:r w:rsidRPr="00870914">
        <w:rPr>
          <w:rFonts w:eastAsia="Times New Roman"/>
          <w:b/>
          <w:bCs/>
          <w:sz w:val="20"/>
          <w:szCs w:val="20"/>
          <w:lang w:eastAsia="en-US"/>
        </w:rPr>
        <w:t>buffer</w:t>
      </w:r>
      <w:proofErr w:type="gramEnd"/>
      <w:r w:rsidRPr="00870914">
        <w:rPr>
          <w:rFonts w:eastAsia="Times New Roman"/>
          <w:sz w:val="20"/>
          <w:szCs w:val="20"/>
          <w:lang w:eastAsia="en-US"/>
        </w:rPr>
        <w:t>: Encargado de la creación y funciones básicas del buffer</w:t>
      </w:r>
      <w:r>
        <w:rPr>
          <w:rFonts w:eastAsia="Times New Roman"/>
          <w:sz w:val="20"/>
          <w:szCs w:val="20"/>
          <w:lang w:eastAsia="en-US"/>
        </w:rPr>
        <w:t xml:space="preserve"> circular que utilizamos</w:t>
      </w:r>
      <w:r w:rsidRPr="00870914">
        <w:rPr>
          <w:rFonts w:eastAsia="Times New Roman"/>
          <w:sz w:val="20"/>
          <w:szCs w:val="20"/>
          <w:lang w:eastAsia="en-US"/>
        </w:rPr>
        <w:t>.</w:t>
      </w:r>
    </w:p>
    <w:p w:rsidR="00870914" w:rsidRDefault="00870914" w:rsidP="00870914">
      <w:pPr>
        <w:autoSpaceDE w:val="0"/>
        <w:autoSpaceDN w:val="0"/>
        <w:adjustRightInd w:val="0"/>
        <w:spacing w:before="100" w:beforeAutospacing="1" w:after="100" w:afterAutospacing="1" w:line="240" w:lineRule="auto"/>
        <w:textAlignment w:val="baseline"/>
        <w:rPr>
          <w:rFonts w:eastAsia="Times New Roman"/>
          <w:sz w:val="20"/>
          <w:szCs w:val="20"/>
          <w:lang w:eastAsia="en-US"/>
        </w:rPr>
      </w:pPr>
      <w:proofErr w:type="spellStart"/>
      <w:r w:rsidRPr="00870914">
        <w:rPr>
          <w:rFonts w:eastAsia="Times New Roman"/>
          <w:b/>
          <w:bCs/>
          <w:sz w:val="20"/>
          <w:szCs w:val="20"/>
          <w:lang w:eastAsia="en-US"/>
        </w:rPr>
        <w:t>GoBackN</w:t>
      </w:r>
      <w:proofErr w:type="spellEnd"/>
      <w:r w:rsidRPr="00870914">
        <w:rPr>
          <w:rFonts w:eastAsia="Times New Roman"/>
          <w:sz w:val="20"/>
          <w:szCs w:val="20"/>
          <w:lang w:eastAsia="en-US"/>
        </w:rPr>
        <w:t xml:space="preserve">: Encapsulamos todos los aspectos del </w:t>
      </w:r>
      <w:proofErr w:type="spellStart"/>
      <w:r w:rsidRPr="00870914">
        <w:rPr>
          <w:rFonts w:eastAsia="Times New Roman"/>
          <w:sz w:val="20"/>
          <w:szCs w:val="20"/>
          <w:lang w:eastAsia="en-US"/>
        </w:rPr>
        <w:t>goBackN</w:t>
      </w:r>
      <w:proofErr w:type="spellEnd"/>
      <w:r w:rsidRPr="00870914">
        <w:rPr>
          <w:rFonts w:eastAsia="Times New Roman"/>
          <w:sz w:val="20"/>
          <w:szCs w:val="20"/>
          <w:lang w:eastAsia="en-US"/>
        </w:rPr>
        <w:t xml:space="preserve"> en </w:t>
      </w:r>
      <w:r>
        <w:rPr>
          <w:rFonts w:eastAsia="Times New Roman"/>
          <w:sz w:val="20"/>
          <w:szCs w:val="20"/>
          <w:lang w:eastAsia="en-US"/>
        </w:rPr>
        <w:t>esta</w:t>
      </w:r>
      <w:r w:rsidRPr="00870914">
        <w:rPr>
          <w:rFonts w:eastAsia="Times New Roman"/>
          <w:sz w:val="20"/>
          <w:szCs w:val="20"/>
          <w:lang w:eastAsia="en-US"/>
        </w:rPr>
        <w:t xml:space="preserve"> librería</w:t>
      </w:r>
    </w:p>
    <w:p w:rsidR="00CC0BD8" w:rsidRPr="00870914" w:rsidRDefault="00870914" w:rsidP="00870914">
      <w:pPr>
        <w:autoSpaceDE w:val="0"/>
        <w:autoSpaceDN w:val="0"/>
        <w:adjustRightInd w:val="0"/>
        <w:spacing w:before="100" w:beforeAutospacing="1" w:after="100" w:afterAutospacing="1" w:line="240" w:lineRule="auto"/>
        <w:textAlignment w:val="baseline"/>
        <w:rPr>
          <w:rFonts w:ascii="Monospace" w:eastAsia="Times New Roman" w:hAnsi="Monospace" w:cs="Monospace"/>
          <w:b/>
          <w:bCs/>
          <w:color w:val="7F0055"/>
          <w:sz w:val="20"/>
          <w:szCs w:val="20"/>
        </w:rPr>
      </w:pPr>
      <w:proofErr w:type="spellStart"/>
      <w:r w:rsidRPr="00870914">
        <w:rPr>
          <w:rFonts w:eastAsia="Times New Roman"/>
          <w:b/>
          <w:sz w:val="20"/>
          <w:szCs w:val="20"/>
          <w:lang w:eastAsia="en-US"/>
        </w:rPr>
        <w:t>Logger</w:t>
      </w:r>
      <w:proofErr w:type="spellEnd"/>
      <w:r>
        <w:rPr>
          <w:rFonts w:eastAsia="Times New Roman"/>
          <w:sz w:val="20"/>
          <w:szCs w:val="20"/>
          <w:lang w:eastAsia="en-US"/>
        </w:rPr>
        <w:t>: Nos permite imprimir en pantalla con distintos niveles de detalle</w:t>
      </w:r>
      <w:r w:rsidRPr="00870914">
        <w:rPr>
          <w:rFonts w:eastAsia="Times New Roman"/>
          <w:sz w:val="20"/>
          <w:szCs w:val="20"/>
          <w:lang w:eastAsia="en-US"/>
        </w:rPr>
        <w:t>.</w:t>
      </w:r>
    </w:p>
    <w:p w:rsidR="00CB3D6A" w:rsidRPr="00870914" w:rsidRDefault="00CB3D6A" w:rsidP="00CB3D6A">
      <w:pPr>
        <w:autoSpaceDE w:val="0"/>
        <w:autoSpaceDN w:val="0"/>
        <w:adjustRightInd w:val="0"/>
        <w:rPr>
          <w:rFonts w:eastAsia="Times New Roman"/>
          <w:color w:val="auto"/>
          <w:sz w:val="20"/>
          <w:szCs w:val="20"/>
        </w:rPr>
      </w:pPr>
    </w:p>
    <w:p w:rsidR="00CB3D6A" w:rsidRPr="00847334" w:rsidRDefault="00CB3D6A" w:rsidP="001413B5">
      <w:pPr>
        <w:autoSpaceDE w:val="0"/>
        <w:autoSpaceDN w:val="0"/>
        <w:adjustRightInd w:val="0"/>
        <w:rPr>
          <w:rFonts w:eastAsia="Times New Roman"/>
          <w:color w:val="auto"/>
          <w:sz w:val="20"/>
          <w:szCs w:val="20"/>
        </w:rPr>
      </w:pPr>
    </w:p>
    <w:p w:rsidR="00CC0BD8" w:rsidRDefault="00CC0BD8"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Default="00A43B8D" w:rsidP="001413B5">
      <w:pPr>
        <w:autoSpaceDE w:val="0"/>
        <w:autoSpaceDN w:val="0"/>
        <w:adjustRightInd w:val="0"/>
        <w:rPr>
          <w:rFonts w:eastAsia="Times New Roman"/>
          <w:color w:val="auto"/>
          <w:sz w:val="20"/>
          <w:szCs w:val="20"/>
        </w:rPr>
      </w:pPr>
    </w:p>
    <w:p w:rsidR="00A43B8D" w:rsidRPr="00847334" w:rsidRDefault="00A43B8D" w:rsidP="001413B5">
      <w:pPr>
        <w:autoSpaceDE w:val="0"/>
        <w:autoSpaceDN w:val="0"/>
        <w:adjustRightInd w:val="0"/>
        <w:rPr>
          <w:rFonts w:eastAsia="Times New Roman"/>
          <w:color w:val="auto"/>
          <w:sz w:val="20"/>
          <w:szCs w:val="20"/>
        </w:rPr>
      </w:pPr>
    </w:p>
    <w:p w:rsidR="00CC0BD8" w:rsidRPr="00371ADC" w:rsidRDefault="00CC0BD8" w:rsidP="00CC0BD8">
      <w:pPr>
        <w:pStyle w:val="Redes2"/>
        <w:rPr>
          <w:lang w:val="en-US"/>
        </w:rPr>
      </w:pPr>
      <w:bookmarkStart w:id="14" w:name="_Toc338537632"/>
      <w:proofErr w:type="spellStart"/>
      <w:r w:rsidRPr="00371ADC">
        <w:rPr>
          <w:lang w:val="en-US"/>
        </w:rPr>
        <w:t>Pseudocódigo</w:t>
      </w:r>
      <w:bookmarkEnd w:id="14"/>
      <w:proofErr w:type="spellEnd"/>
    </w:p>
    <w:p w:rsidR="00CC0BD8" w:rsidRPr="00371ADC" w:rsidRDefault="00CC0BD8" w:rsidP="00CC0BD8">
      <w:pPr>
        <w:autoSpaceDE w:val="0"/>
        <w:autoSpaceDN w:val="0"/>
        <w:adjustRightInd w:val="0"/>
        <w:rPr>
          <w:rFonts w:eastAsia="Times New Roman"/>
          <w:color w:val="auto"/>
          <w:sz w:val="20"/>
          <w:szCs w:val="20"/>
          <w:lang w:val="en-US"/>
        </w:rPr>
      </w:pPr>
    </w:p>
    <w:p w:rsidR="00A43B8D" w:rsidRDefault="00E80B68" w:rsidP="00371ADC">
      <w:pPr>
        <w:pStyle w:val="Ttulo3"/>
        <w:rPr>
          <w:lang w:val="en-US"/>
        </w:rPr>
      </w:pPr>
      <w:bookmarkStart w:id="15" w:name="_Toc338537633"/>
      <w:proofErr w:type="spellStart"/>
      <w:proofErr w:type="gramStart"/>
      <w:r w:rsidRPr="00A43B8D">
        <w:rPr>
          <w:lang w:val="en-US"/>
        </w:rPr>
        <w:t>int</w:t>
      </w:r>
      <w:proofErr w:type="spellEnd"/>
      <w:proofErr w:type="gramEnd"/>
      <w:r w:rsidRPr="00A43B8D">
        <w:rPr>
          <w:lang w:val="en-US"/>
        </w:rPr>
        <w:t xml:space="preserve"> </w:t>
      </w:r>
      <w:proofErr w:type="spellStart"/>
      <w:r w:rsidRPr="00A43B8D">
        <w:rPr>
          <w:lang w:val="en-US"/>
        </w:rPr>
        <w:t>crearPCT</w:t>
      </w:r>
      <w:proofErr w:type="spellEnd"/>
      <w:r w:rsidRPr="00A43B8D">
        <w:rPr>
          <w:lang w:val="en-US"/>
        </w:rPr>
        <w:t>(</w:t>
      </w:r>
      <w:proofErr w:type="spellStart"/>
      <w:r w:rsidRPr="00A43B8D">
        <w:rPr>
          <w:lang w:val="en-US"/>
        </w:rPr>
        <w:t>struct</w:t>
      </w:r>
      <w:proofErr w:type="spellEnd"/>
      <w:r w:rsidRPr="00A43B8D">
        <w:rPr>
          <w:lang w:val="en-US"/>
        </w:rPr>
        <w:t xml:space="preserve"> </w:t>
      </w:r>
      <w:proofErr w:type="spellStart"/>
      <w:r w:rsidRPr="00A43B8D">
        <w:rPr>
          <w:lang w:val="en-US"/>
        </w:rPr>
        <w:t>in_addr</w:t>
      </w:r>
      <w:proofErr w:type="spellEnd"/>
      <w:r w:rsidRPr="00A43B8D">
        <w:rPr>
          <w:lang w:val="en-US"/>
        </w:rPr>
        <w:t xml:space="preserve"> </w:t>
      </w:r>
      <w:proofErr w:type="spellStart"/>
      <w:r w:rsidRPr="00A43B8D">
        <w:rPr>
          <w:lang w:val="en-US"/>
        </w:rPr>
        <w:t>localIPaddr</w:t>
      </w:r>
      <w:proofErr w:type="spellEnd"/>
      <w:r w:rsidRPr="00A43B8D">
        <w:rPr>
          <w:lang w:val="en-US"/>
        </w:rPr>
        <w:t>)</w:t>
      </w:r>
      <w:bookmarkEnd w:id="15"/>
      <w:r w:rsidRPr="00A43B8D">
        <w:rPr>
          <w:lang w:val="en-US"/>
        </w:rPr>
        <w:t xml:space="preserve"> </w:t>
      </w:r>
    </w:p>
    <w:p w:rsidR="00E80B68" w:rsidRPr="00A43B8D" w:rsidRDefault="00E80B68" w:rsidP="00E80B68">
      <w:pPr>
        <w:autoSpaceDE w:val="0"/>
        <w:autoSpaceDN w:val="0"/>
        <w:adjustRightInd w:val="0"/>
        <w:rPr>
          <w:rFonts w:eastAsia="Times New Roman"/>
          <w:b/>
          <w:color w:val="auto"/>
          <w:sz w:val="20"/>
          <w:szCs w:val="20"/>
          <w:lang w:val="en-US"/>
        </w:rPr>
      </w:pPr>
      <w:r w:rsidRPr="00A43B8D">
        <w:rPr>
          <w:rFonts w:eastAsia="Times New Roman"/>
          <w:b/>
          <w:color w:val="auto"/>
          <w:sz w:val="20"/>
          <w:szCs w:val="20"/>
          <w:lang w:val="en-US"/>
        </w:rPr>
        <w:t>{</w:t>
      </w:r>
    </w:p>
    <w:p w:rsidR="00E80B68" w:rsidRPr="00A43B8D" w:rsidRDefault="00E80B68" w:rsidP="00E80B68">
      <w:pPr>
        <w:autoSpaceDE w:val="0"/>
        <w:autoSpaceDN w:val="0"/>
        <w:adjustRightInd w:val="0"/>
        <w:rPr>
          <w:rFonts w:eastAsia="Times New Roman"/>
          <w:b/>
          <w:color w:val="auto"/>
          <w:sz w:val="20"/>
          <w:szCs w:val="20"/>
          <w:lang w:val="en-US"/>
        </w:rPr>
      </w:pPr>
    </w:p>
    <w:p w:rsidR="00E80B68" w:rsidRPr="004D308D" w:rsidRDefault="00E80B68" w:rsidP="00E80B68">
      <w:pPr>
        <w:autoSpaceDE w:val="0"/>
        <w:autoSpaceDN w:val="0"/>
        <w:adjustRightInd w:val="0"/>
        <w:rPr>
          <w:rFonts w:eastAsia="Times New Roman"/>
          <w:b/>
          <w:color w:val="auto"/>
          <w:sz w:val="20"/>
          <w:szCs w:val="20"/>
        </w:rPr>
      </w:pPr>
      <w:r w:rsidRPr="00A43B8D">
        <w:rPr>
          <w:rFonts w:eastAsia="Times New Roman"/>
          <w:b/>
          <w:color w:val="auto"/>
          <w:sz w:val="20"/>
          <w:szCs w:val="20"/>
          <w:lang w:val="en-US"/>
        </w:rPr>
        <w:tab/>
      </w:r>
      <w:r>
        <w:rPr>
          <w:rFonts w:eastAsia="Times New Roman"/>
          <w:b/>
          <w:color w:val="auto"/>
          <w:sz w:val="20"/>
          <w:szCs w:val="20"/>
        </w:rPr>
        <w:t xml:space="preserve">IF </w:t>
      </w:r>
      <w:r w:rsidRPr="004D308D">
        <w:rPr>
          <w:rFonts w:eastAsia="Times New Roman"/>
          <w:b/>
          <w:color w:val="auto"/>
          <w:sz w:val="20"/>
          <w:szCs w:val="20"/>
        </w:rPr>
        <w:t xml:space="preserve"> (</w:t>
      </w:r>
      <w:proofErr w:type="spellStart"/>
      <w:proofErr w:type="gramStart"/>
      <w:r w:rsidRPr="004D308D">
        <w:rPr>
          <w:rFonts w:eastAsia="Times New Roman"/>
          <w:b/>
          <w:color w:val="auto"/>
          <w:sz w:val="20"/>
          <w:szCs w:val="20"/>
        </w:rPr>
        <w:t>estadoActual</w:t>
      </w:r>
      <w:proofErr w:type="spellEnd"/>
      <w:r w:rsidRPr="004D308D">
        <w:rPr>
          <w:rFonts w:eastAsia="Times New Roman"/>
          <w:b/>
          <w:color w:val="auto"/>
          <w:sz w:val="20"/>
          <w:szCs w:val="20"/>
        </w:rPr>
        <w:t xml:space="preserve"> !</w:t>
      </w:r>
      <w:proofErr w:type="gramEnd"/>
      <w:r w:rsidRPr="004D308D">
        <w:rPr>
          <w:rFonts w:eastAsia="Times New Roman"/>
          <w:b/>
          <w:color w:val="auto"/>
          <w:sz w:val="20"/>
          <w:szCs w:val="20"/>
        </w:rPr>
        <w:t>= INIT)</w:t>
      </w:r>
      <w:r>
        <w:rPr>
          <w:rFonts w:eastAsia="Times New Roman"/>
          <w:b/>
          <w:color w:val="auto"/>
          <w:sz w:val="20"/>
          <w:szCs w:val="20"/>
        </w:rPr>
        <w:t xml:space="preserve"> THEN error;</w:t>
      </w:r>
    </w:p>
    <w:p w:rsidR="00E80B68" w:rsidRPr="004D308D" w:rsidRDefault="00E80B68" w:rsidP="00E80B68">
      <w:pPr>
        <w:autoSpaceDE w:val="0"/>
        <w:autoSpaceDN w:val="0"/>
        <w:adjustRightInd w:val="0"/>
        <w:ind w:firstLine="720"/>
        <w:rPr>
          <w:rFonts w:eastAsia="Times New Roman"/>
          <w:b/>
          <w:color w:val="auto"/>
          <w:sz w:val="20"/>
          <w:szCs w:val="20"/>
        </w:rPr>
      </w:pPr>
      <w:r>
        <w:rPr>
          <w:rFonts w:eastAsia="Times New Roman"/>
          <w:b/>
          <w:color w:val="auto"/>
          <w:sz w:val="20"/>
          <w:szCs w:val="20"/>
        </w:rPr>
        <w:t xml:space="preserve">IF </w:t>
      </w:r>
      <w:proofErr w:type="gramStart"/>
      <w:r>
        <w:rPr>
          <w:rFonts w:eastAsia="Times New Roman"/>
          <w:b/>
          <w:color w:val="auto"/>
          <w:sz w:val="20"/>
          <w:szCs w:val="20"/>
        </w:rPr>
        <w:t>( error</w:t>
      </w:r>
      <w:proofErr w:type="gramEnd"/>
      <w:r>
        <w:rPr>
          <w:rFonts w:eastAsia="Times New Roman"/>
          <w:b/>
          <w:color w:val="auto"/>
          <w:sz w:val="20"/>
          <w:szCs w:val="20"/>
        </w:rPr>
        <w:t xml:space="preserve"> al CREAR SOCKET) THEN error </w:t>
      </w:r>
    </w:p>
    <w:p w:rsidR="00E80B68" w:rsidRDefault="00E80B68" w:rsidP="00E80B68">
      <w:pPr>
        <w:autoSpaceDE w:val="0"/>
        <w:autoSpaceDN w:val="0"/>
        <w:adjustRightInd w:val="0"/>
        <w:rPr>
          <w:rFonts w:eastAsia="Times New Roman"/>
          <w:b/>
          <w:color w:val="auto"/>
          <w:sz w:val="20"/>
          <w:szCs w:val="20"/>
        </w:rPr>
      </w:pPr>
      <w:r w:rsidRPr="004D308D">
        <w:rPr>
          <w:rFonts w:eastAsia="Times New Roman"/>
          <w:b/>
          <w:color w:val="auto"/>
          <w:sz w:val="20"/>
          <w:szCs w:val="20"/>
        </w:rPr>
        <w:tab/>
      </w:r>
      <w:r>
        <w:rPr>
          <w:rFonts w:eastAsia="Times New Roman"/>
          <w:b/>
          <w:color w:val="auto"/>
          <w:sz w:val="20"/>
          <w:szCs w:val="20"/>
        </w:rPr>
        <w:t>ESTADO</w:t>
      </w:r>
      <w:r w:rsidRPr="004D308D">
        <w:rPr>
          <w:rFonts w:eastAsia="Times New Roman"/>
          <w:b/>
          <w:color w:val="auto"/>
          <w:sz w:val="20"/>
          <w:szCs w:val="20"/>
        </w:rPr>
        <w:t xml:space="preserve"> = DESCONECTADO;</w:t>
      </w:r>
    </w:p>
    <w:p w:rsidR="00E80B68" w:rsidRPr="004D308D" w:rsidRDefault="00E80B68" w:rsidP="00E80B68">
      <w:pPr>
        <w:autoSpaceDE w:val="0"/>
        <w:autoSpaceDN w:val="0"/>
        <w:adjustRightInd w:val="0"/>
        <w:rPr>
          <w:rFonts w:eastAsia="Times New Roman"/>
          <w:b/>
          <w:color w:val="auto"/>
          <w:sz w:val="20"/>
          <w:szCs w:val="20"/>
        </w:rPr>
      </w:pPr>
      <w:r>
        <w:rPr>
          <w:rFonts w:eastAsia="Times New Roman"/>
          <w:b/>
          <w:color w:val="auto"/>
          <w:sz w:val="20"/>
          <w:szCs w:val="20"/>
        </w:rPr>
        <w:tab/>
        <w:t>SETEO GLOBAL de IP local y socket;</w:t>
      </w:r>
    </w:p>
    <w:p w:rsidR="00E80B68" w:rsidRDefault="00E80B68" w:rsidP="00E80B68">
      <w:pPr>
        <w:autoSpaceDE w:val="0"/>
        <w:autoSpaceDN w:val="0"/>
        <w:adjustRightInd w:val="0"/>
        <w:rPr>
          <w:rFonts w:eastAsia="Times New Roman"/>
          <w:b/>
          <w:color w:val="auto"/>
          <w:sz w:val="20"/>
          <w:szCs w:val="20"/>
        </w:rPr>
      </w:pPr>
      <w:r>
        <w:rPr>
          <w:rFonts w:eastAsia="Times New Roman"/>
          <w:b/>
          <w:color w:val="auto"/>
          <w:sz w:val="20"/>
          <w:szCs w:val="20"/>
        </w:rPr>
        <w:tab/>
        <w:t>CREO estructura del buffer;</w:t>
      </w:r>
    </w:p>
    <w:p w:rsidR="00E80B68" w:rsidRPr="004D308D" w:rsidRDefault="00E80B68" w:rsidP="00E80B68">
      <w:pPr>
        <w:autoSpaceDE w:val="0"/>
        <w:autoSpaceDN w:val="0"/>
        <w:adjustRightInd w:val="0"/>
        <w:rPr>
          <w:rFonts w:eastAsia="Times New Roman"/>
          <w:b/>
          <w:color w:val="auto"/>
          <w:sz w:val="20"/>
          <w:szCs w:val="20"/>
        </w:rPr>
      </w:pPr>
      <w:r>
        <w:rPr>
          <w:rFonts w:eastAsia="Times New Roman"/>
          <w:b/>
          <w:color w:val="auto"/>
          <w:sz w:val="20"/>
          <w:szCs w:val="20"/>
        </w:rPr>
        <w:tab/>
        <w:t>RETURN socket creado;</w:t>
      </w:r>
    </w:p>
    <w:p w:rsidR="00E80B68" w:rsidRPr="00847334" w:rsidRDefault="00E80B68" w:rsidP="00E80B68">
      <w:pPr>
        <w:autoSpaceDE w:val="0"/>
        <w:autoSpaceDN w:val="0"/>
        <w:adjustRightInd w:val="0"/>
        <w:rPr>
          <w:rFonts w:eastAsia="Times New Roman"/>
          <w:color w:val="auto"/>
          <w:sz w:val="20"/>
          <w:szCs w:val="20"/>
        </w:rPr>
      </w:pPr>
      <w:r w:rsidRPr="004D308D">
        <w:rPr>
          <w:rFonts w:eastAsia="Times New Roman"/>
          <w:b/>
          <w:color w:val="auto"/>
          <w:sz w:val="20"/>
          <w:szCs w:val="20"/>
        </w:rPr>
        <w:t>}</w:t>
      </w:r>
    </w:p>
    <w:p w:rsidR="00E80B68" w:rsidRDefault="00E80B68" w:rsidP="00E80B68">
      <w:pPr>
        <w:autoSpaceDE w:val="0"/>
        <w:autoSpaceDN w:val="0"/>
        <w:adjustRightInd w:val="0"/>
        <w:rPr>
          <w:rFonts w:eastAsia="Times New Roman"/>
          <w:color w:val="auto"/>
          <w:sz w:val="20"/>
          <w:szCs w:val="20"/>
        </w:rPr>
      </w:pPr>
    </w:p>
    <w:p w:rsidR="00A43B8D" w:rsidRPr="00A14B70" w:rsidRDefault="00E80B68" w:rsidP="00A43B8D">
      <w:pPr>
        <w:pStyle w:val="Ttulo3"/>
      </w:pPr>
      <w:bookmarkStart w:id="16" w:name="_Toc338537634"/>
      <w:proofErr w:type="spellStart"/>
      <w:proofErr w:type="gramStart"/>
      <w:r w:rsidRPr="00A14B70">
        <w:t>int</w:t>
      </w:r>
      <w:proofErr w:type="spellEnd"/>
      <w:proofErr w:type="gramEnd"/>
      <w:r w:rsidRPr="00A14B70">
        <w:t xml:space="preserve"> </w:t>
      </w:r>
      <w:proofErr w:type="spellStart"/>
      <w:r w:rsidRPr="00A14B70">
        <w:t>aceptarPCT</w:t>
      </w:r>
      <w:proofErr w:type="spellEnd"/>
      <w:r w:rsidRPr="00A14B70">
        <w:t>(</w:t>
      </w:r>
      <w:proofErr w:type="spellStart"/>
      <w:r w:rsidRPr="00A14B70">
        <w:t>unsigned</w:t>
      </w:r>
      <w:proofErr w:type="spellEnd"/>
      <w:r w:rsidRPr="00A14B70">
        <w:t xml:space="preserve"> </w:t>
      </w:r>
      <w:proofErr w:type="spellStart"/>
      <w:r w:rsidRPr="00A14B70">
        <w:t>char</w:t>
      </w:r>
      <w:proofErr w:type="spellEnd"/>
      <w:r w:rsidRPr="00A14B70">
        <w:t xml:space="preserve"> </w:t>
      </w:r>
      <w:proofErr w:type="spellStart"/>
      <w:r w:rsidRPr="00A14B70">
        <w:t>localPCTport</w:t>
      </w:r>
      <w:proofErr w:type="spellEnd"/>
      <w:r w:rsidRPr="00A14B70">
        <w:t>)</w:t>
      </w:r>
      <w:bookmarkEnd w:id="16"/>
    </w:p>
    <w:p w:rsidR="00E80B68" w:rsidRPr="00A14B70" w:rsidRDefault="00E80B68" w:rsidP="00E80B68">
      <w:pPr>
        <w:autoSpaceDE w:val="0"/>
        <w:autoSpaceDN w:val="0"/>
        <w:adjustRightInd w:val="0"/>
        <w:rPr>
          <w:rFonts w:eastAsia="Times New Roman"/>
          <w:b/>
          <w:color w:val="auto"/>
          <w:sz w:val="20"/>
          <w:szCs w:val="20"/>
        </w:rPr>
      </w:pPr>
      <w:r w:rsidRPr="00A14B70">
        <w:rPr>
          <w:rFonts w:eastAsia="Times New Roman"/>
          <w:b/>
          <w:color w:val="auto"/>
          <w:sz w:val="20"/>
          <w:szCs w:val="20"/>
        </w:rPr>
        <w:t>{</w:t>
      </w:r>
    </w:p>
    <w:p w:rsidR="00E80B68" w:rsidRPr="00A14B70"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A14B70">
        <w:rPr>
          <w:rFonts w:eastAsia="Times New Roman"/>
          <w:b/>
          <w:color w:val="auto"/>
          <w:sz w:val="20"/>
          <w:szCs w:val="20"/>
        </w:rPr>
        <w:tab/>
      </w:r>
      <w:proofErr w:type="gramStart"/>
      <w:r w:rsidRPr="00B23F62">
        <w:rPr>
          <w:rFonts w:eastAsia="Times New Roman"/>
          <w:b/>
          <w:color w:val="auto"/>
          <w:sz w:val="20"/>
          <w:szCs w:val="20"/>
        </w:rPr>
        <w:t>rol</w:t>
      </w:r>
      <w:proofErr w:type="gramEnd"/>
      <w:r w:rsidRPr="00B23F62">
        <w:rPr>
          <w:rFonts w:eastAsia="Times New Roman"/>
          <w:b/>
          <w:color w:val="auto"/>
          <w:sz w:val="20"/>
          <w:szCs w:val="20"/>
        </w:rPr>
        <w:t xml:space="preserve"> = RECEPTOR;</w:t>
      </w:r>
    </w:p>
    <w:p w:rsidR="00E80B68"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SETEO global del puerto local</w:t>
      </w:r>
    </w:p>
    <w:p w:rsidR="00E80B68" w:rsidRPr="00B23F62" w:rsidRDefault="00E80B68" w:rsidP="00E80B68">
      <w:pPr>
        <w:autoSpaceDE w:val="0"/>
        <w:autoSpaceDN w:val="0"/>
        <w:adjustRightInd w:val="0"/>
        <w:ind w:firstLine="72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IF (</w:t>
      </w:r>
      <w:proofErr w:type="gramStart"/>
      <w:r w:rsidRPr="00B23F62">
        <w:rPr>
          <w:rFonts w:eastAsia="Times New Roman"/>
          <w:b/>
          <w:color w:val="auto"/>
          <w:sz w:val="20"/>
          <w:szCs w:val="20"/>
        </w:rPr>
        <w:t>ESTADO !</w:t>
      </w:r>
      <w:proofErr w:type="gramEnd"/>
      <w:r w:rsidRPr="00B23F62">
        <w:rPr>
          <w:rFonts w:eastAsia="Times New Roman"/>
          <w:b/>
          <w:color w:val="auto"/>
          <w:sz w:val="20"/>
          <w:szCs w:val="20"/>
        </w:rPr>
        <w:t>= DESCONECTADO) THEN error</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ESTADO = ESPERANDO_CONEXION;</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WHILE (no reciba un paquete SYN y no se llego al máximo intentos) {</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ab/>
      </w:r>
      <w:proofErr w:type="spellStart"/>
      <w:r w:rsidRPr="00B23F62">
        <w:rPr>
          <w:rFonts w:eastAsia="Times New Roman"/>
          <w:b/>
          <w:color w:val="auto"/>
          <w:sz w:val="20"/>
          <w:szCs w:val="20"/>
        </w:rPr>
        <w:t>Sleep</w:t>
      </w:r>
      <w:proofErr w:type="spellEnd"/>
      <w:r w:rsidRPr="00B23F62">
        <w:rPr>
          <w:rFonts w:eastAsia="Times New Roman"/>
          <w:b/>
          <w:color w:val="auto"/>
          <w:sz w:val="20"/>
          <w:szCs w:val="20"/>
        </w:rPr>
        <w:t xml:space="preserve"> 1</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ab/>
        <w:t>Intentos++</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w:t>
      </w:r>
    </w:p>
    <w:p w:rsidR="00E80B68" w:rsidRPr="00B23F62" w:rsidRDefault="00E80B68" w:rsidP="00E80B68">
      <w:pPr>
        <w:autoSpaceDE w:val="0"/>
        <w:autoSpaceDN w:val="0"/>
        <w:adjustRightInd w:val="0"/>
        <w:ind w:firstLine="72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IF (intentos&gt; MAX_INTENTOS) THEN error</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ESTADO = RECIBI_SYN;</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ENVIO PAQUETE (SYN ACK);</w:t>
      </w: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WHILE (no recibo paquete ACK y no se llego al máximo de intentos) {</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ab/>
      </w:r>
      <w:proofErr w:type="spellStart"/>
      <w:r w:rsidRPr="00B23F62">
        <w:rPr>
          <w:rFonts w:eastAsia="Times New Roman"/>
          <w:b/>
          <w:color w:val="auto"/>
          <w:sz w:val="20"/>
          <w:szCs w:val="20"/>
        </w:rPr>
        <w:t>Sleep</w:t>
      </w:r>
      <w:proofErr w:type="spellEnd"/>
      <w:r w:rsidRPr="00B23F62">
        <w:rPr>
          <w:rFonts w:eastAsia="Times New Roman"/>
          <w:b/>
          <w:color w:val="auto"/>
          <w:sz w:val="20"/>
          <w:szCs w:val="20"/>
        </w:rPr>
        <w:t xml:space="preserve"> 1;</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ab/>
        <w:t>Intentos++</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ab/>
        <w:t>ENVIO PAQUETE (SYN ACK);</w:t>
      </w: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w:t>
      </w:r>
    </w:p>
    <w:p w:rsidR="00E80B68" w:rsidRPr="00B23F62" w:rsidRDefault="00E80B68" w:rsidP="00E80B68">
      <w:pPr>
        <w:autoSpaceDE w:val="0"/>
        <w:autoSpaceDN w:val="0"/>
        <w:adjustRightInd w:val="0"/>
        <w:ind w:firstLine="72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IF (intentos&gt; MAX_INTENTOS) THEN error</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ESTADO = CONECTADO;</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INICIO receptor del GN</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r w:rsidRPr="00B23F62">
        <w:rPr>
          <w:rFonts w:eastAsia="Times New Roman"/>
          <w:b/>
          <w:color w:val="auto"/>
          <w:sz w:val="20"/>
          <w:szCs w:val="20"/>
        </w:rPr>
        <w:tab/>
        <w:t>CREO THREAD (para leer datos y enviar al buffer)</w:t>
      </w:r>
    </w:p>
    <w:p w:rsidR="00E80B68" w:rsidRPr="00B23F62" w:rsidRDefault="00E80B68" w:rsidP="00E80B68">
      <w:pPr>
        <w:autoSpaceDE w:val="0"/>
        <w:autoSpaceDN w:val="0"/>
        <w:adjustRightInd w:val="0"/>
        <w:rPr>
          <w:rFonts w:eastAsia="Times New Roman"/>
          <w:b/>
          <w:color w:val="auto"/>
          <w:sz w:val="20"/>
          <w:szCs w:val="20"/>
        </w:rPr>
      </w:pPr>
    </w:p>
    <w:p w:rsidR="00E80B68" w:rsidRPr="00A14B70" w:rsidRDefault="00E80B68" w:rsidP="00E80B68">
      <w:pPr>
        <w:autoSpaceDE w:val="0"/>
        <w:autoSpaceDN w:val="0"/>
        <w:adjustRightInd w:val="0"/>
        <w:rPr>
          <w:rFonts w:eastAsia="Times New Roman"/>
          <w:b/>
          <w:color w:val="auto"/>
          <w:sz w:val="20"/>
          <w:szCs w:val="20"/>
          <w:lang w:val="en-US"/>
        </w:rPr>
      </w:pPr>
      <w:r w:rsidRPr="00B23F62">
        <w:rPr>
          <w:rFonts w:eastAsia="Times New Roman"/>
          <w:b/>
          <w:color w:val="auto"/>
          <w:sz w:val="20"/>
          <w:szCs w:val="20"/>
        </w:rPr>
        <w:tab/>
      </w:r>
      <w:r w:rsidRPr="00A14B70">
        <w:rPr>
          <w:rFonts w:eastAsia="Times New Roman"/>
          <w:b/>
          <w:color w:val="auto"/>
          <w:sz w:val="20"/>
          <w:szCs w:val="20"/>
          <w:lang w:val="en-US"/>
        </w:rPr>
        <w:t>RETURN 0;</w:t>
      </w:r>
    </w:p>
    <w:p w:rsidR="00E80B68" w:rsidRPr="00A14B70" w:rsidRDefault="00E80B68" w:rsidP="00E80B68">
      <w:pPr>
        <w:autoSpaceDE w:val="0"/>
        <w:autoSpaceDN w:val="0"/>
        <w:adjustRightInd w:val="0"/>
        <w:rPr>
          <w:rFonts w:eastAsia="Times New Roman"/>
          <w:b/>
          <w:color w:val="auto"/>
          <w:sz w:val="20"/>
          <w:szCs w:val="20"/>
          <w:lang w:val="en-US"/>
        </w:rPr>
      </w:pPr>
      <w:r w:rsidRPr="00A14B70">
        <w:rPr>
          <w:rFonts w:eastAsia="Times New Roman"/>
          <w:b/>
          <w:color w:val="auto"/>
          <w:sz w:val="20"/>
          <w:szCs w:val="20"/>
          <w:lang w:val="en-US"/>
        </w:rPr>
        <w:t>}</w:t>
      </w:r>
    </w:p>
    <w:p w:rsidR="00E80B68" w:rsidRPr="00A14B70" w:rsidRDefault="00E80B68" w:rsidP="00E80B68">
      <w:pPr>
        <w:autoSpaceDE w:val="0"/>
        <w:autoSpaceDN w:val="0"/>
        <w:adjustRightInd w:val="0"/>
        <w:rPr>
          <w:rFonts w:eastAsia="Times New Roman"/>
          <w:b/>
          <w:color w:val="auto"/>
          <w:sz w:val="20"/>
          <w:szCs w:val="20"/>
          <w:lang w:val="en-US"/>
        </w:rPr>
      </w:pPr>
    </w:p>
    <w:p w:rsidR="00E80B68" w:rsidRPr="00A14B70" w:rsidRDefault="00E80B68" w:rsidP="00E80B68">
      <w:pPr>
        <w:autoSpaceDE w:val="0"/>
        <w:autoSpaceDN w:val="0"/>
        <w:adjustRightInd w:val="0"/>
        <w:rPr>
          <w:rFonts w:eastAsia="Times New Roman"/>
          <w:b/>
          <w:color w:val="auto"/>
          <w:sz w:val="20"/>
          <w:szCs w:val="20"/>
          <w:lang w:val="en-US"/>
        </w:rPr>
      </w:pPr>
    </w:p>
    <w:p w:rsidR="00371ADC" w:rsidRDefault="00371ADC" w:rsidP="00371ADC">
      <w:pPr>
        <w:pStyle w:val="Ttulo3"/>
        <w:rPr>
          <w:lang w:val="en-US"/>
        </w:rPr>
      </w:pPr>
      <w:bookmarkStart w:id="17" w:name="_Toc338537635"/>
      <w:proofErr w:type="spellStart"/>
      <w:proofErr w:type="gramStart"/>
      <w:r w:rsidRPr="00A43B8D">
        <w:rPr>
          <w:lang w:val="en-US"/>
        </w:rPr>
        <w:t>int</w:t>
      </w:r>
      <w:proofErr w:type="spellEnd"/>
      <w:proofErr w:type="gramEnd"/>
      <w:r w:rsidRPr="00A43B8D">
        <w:rPr>
          <w:lang w:val="en-US"/>
        </w:rPr>
        <w:t xml:space="preserve"> </w:t>
      </w:r>
      <w:proofErr w:type="spellStart"/>
      <w:r w:rsidRPr="00A43B8D">
        <w:rPr>
          <w:lang w:val="en-US"/>
        </w:rPr>
        <w:t>conectarPCT</w:t>
      </w:r>
      <w:proofErr w:type="spellEnd"/>
      <w:r w:rsidRPr="00A43B8D">
        <w:rPr>
          <w:lang w:val="en-US"/>
        </w:rPr>
        <w:t xml:space="preserve">(unsigned char </w:t>
      </w:r>
      <w:proofErr w:type="spellStart"/>
      <w:r w:rsidRPr="00A43B8D">
        <w:rPr>
          <w:lang w:val="en-US"/>
        </w:rPr>
        <w:t>localPCTport,unsigned</w:t>
      </w:r>
      <w:proofErr w:type="spellEnd"/>
      <w:r w:rsidRPr="00A43B8D">
        <w:rPr>
          <w:lang w:val="en-US"/>
        </w:rPr>
        <w:t xml:space="preserve"> char </w:t>
      </w:r>
      <w:proofErr w:type="spellStart"/>
      <w:r w:rsidRPr="00A43B8D">
        <w:rPr>
          <w:lang w:val="en-US"/>
        </w:rPr>
        <w:t>peerPCTPport</w:t>
      </w:r>
      <w:proofErr w:type="spellEnd"/>
      <w:r w:rsidRPr="00A43B8D">
        <w:rPr>
          <w:lang w:val="en-US"/>
        </w:rPr>
        <w:t xml:space="preserve">, </w:t>
      </w:r>
      <w:proofErr w:type="spellStart"/>
      <w:r w:rsidRPr="00A43B8D">
        <w:rPr>
          <w:lang w:val="en-US"/>
        </w:rPr>
        <w:t>struct</w:t>
      </w:r>
      <w:proofErr w:type="spellEnd"/>
      <w:r w:rsidRPr="00A43B8D">
        <w:rPr>
          <w:lang w:val="en-US"/>
        </w:rPr>
        <w:t xml:space="preserve"> </w:t>
      </w:r>
      <w:proofErr w:type="spellStart"/>
      <w:r w:rsidRPr="00A43B8D">
        <w:rPr>
          <w:lang w:val="en-US"/>
        </w:rPr>
        <w:t>in_addr</w:t>
      </w:r>
      <w:proofErr w:type="spellEnd"/>
      <w:r w:rsidRPr="00A43B8D">
        <w:rPr>
          <w:lang w:val="en-US"/>
        </w:rPr>
        <w:t xml:space="preserve"> </w:t>
      </w:r>
      <w:proofErr w:type="spellStart"/>
      <w:r w:rsidRPr="00A43B8D">
        <w:rPr>
          <w:lang w:val="en-US"/>
        </w:rPr>
        <w:t>peerIPaddr</w:t>
      </w:r>
      <w:proofErr w:type="spellEnd"/>
      <w:r w:rsidRPr="00A43B8D">
        <w:rPr>
          <w:lang w:val="en-US"/>
        </w:rPr>
        <w:t>)</w:t>
      </w:r>
      <w:bookmarkEnd w:id="17"/>
    </w:p>
    <w:p w:rsidR="00371ADC" w:rsidRPr="00A14B70" w:rsidRDefault="00371ADC" w:rsidP="00371ADC">
      <w:pPr>
        <w:autoSpaceDE w:val="0"/>
        <w:autoSpaceDN w:val="0"/>
        <w:adjustRightInd w:val="0"/>
        <w:rPr>
          <w:rFonts w:eastAsia="Times New Roman"/>
          <w:b/>
          <w:color w:val="auto"/>
          <w:sz w:val="20"/>
          <w:szCs w:val="20"/>
          <w:lang w:val="es-UY"/>
        </w:rPr>
      </w:pPr>
      <w:r w:rsidRPr="00A14B70">
        <w:rPr>
          <w:rFonts w:eastAsia="Times New Roman"/>
          <w:b/>
          <w:color w:val="auto"/>
          <w:sz w:val="20"/>
          <w:szCs w:val="20"/>
          <w:lang w:val="es-UY"/>
        </w:rPr>
        <w:t>{</w:t>
      </w:r>
    </w:p>
    <w:p w:rsidR="00371ADC" w:rsidRPr="00B23F62" w:rsidRDefault="00371ADC" w:rsidP="00371ADC">
      <w:pPr>
        <w:autoSpaceDE w:val="0"/>
        <w:autoSpaceDN w:val="0"/>
        <w:adjustRightInd w:val="0"/>
        <w:rPr>
          <w:rFonts w:eastAsia="Times New Roman"/>
          <w:b/>
          <w:color w:val="auto"/>
          <w:sz w:val="20"/>
          <w:szCs w:val="20"/>
        </w:rPr>
      </w:pPr>
      <w:r w:rsidRPr="00A14B70">
        <w:rPr>
          <w:rFonts w:eastAsia="Times New Roman"/>
          <w:b/>
          <w:color w:val="auto"/>
          <w:sz w:val="20"/>
          <w:szCs w:val="20"/>
          <w:lang w:val="es-UY"/>
        </w:rPr>
        <w:tab/>
      </w:r>
      <w:proofErr w:type="gramStart"/>
      <w:r w:rsidRPr="00B23F62">
        <w:rPr>
          <w:rFonts w:eastAsia="Times New Roman"/>
          <w:b/>
          <w:color w:val="auto"/>
          <w:sz w:val="20"/>
          <w:szCs w:val="20"/>
        </w:rPr>
        <w:t>rol</w:t>
      </w:r>
      <w:proofErr w:type="gramEnd"/>
      <w:r w:rsidRPr="00B23F62">
        <w:rPr>
          <w:rFonts w:eastAsia="Times New Roman"/>
          <w:b/>
          <w:color w:val="auto"/>
          <w:sz w:val="20"/>
          <w:szCs w:val="20"/>
        </w:rPr>
        <w:t xml:space="preserve"> = EMISOR;</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IF (</w:t>
      </w:r>
      <w:proofErr w:type="spellStart"/>
      <w:proofErr w:type="gramStart"/>
      <w:r w:rsidRPr="00B23F62">
        <w:rPr>
          <w:rFonts w:eastAsia="Times New Roman"/>
          <w:b/>
          <w:color w:val="auto"/>
          <w:sz w:val="20"/>
          <w:szCs w:val="20"/>
        </w:rPr>
        <w:t>estadoActual</w:t>
      </w:r>
      <w:proofErr w:type="spellEnd"/>
      <w:r w:rsidRPr="00B23F62">
        <w:rPr>
          <w:rFonts w:eastAsia="Times New Roman"/>
          <w:b/>
          <w:color w:val="auto"/>
          <w:sz w:val="20"/>
          <w:szCs w:val="20"/>
        </w:rPr>
        <w:t xml:space="preserve"> !</w:t>
      </w:r>
      <w:proofErr w:type="gramEnd"/>
      <w:r w:rsidRPr="00B23F62">
        <w:rPr>
          <w:rFonts w:eastAsia="Times New Roman"/>
          <w:b/>
          <w:color w:val="auto"/>
          <w:sz w:val="20"/>
          <w:szCs w:val="20"/>
        </w:rPr>
        <w:t>= DESCONECTADO) THEN error</w:t>
      </w:r>
    </w:p>
    <w:p w:rsidR="00371ADC" w:rsidRPr="00B23F62" w:rsidRDefault="00371ADC" w:rsidP="00371ADC">
      <w:pPr>
        <w:autoSpaceDE w:val="0"/>
        <w:autoSpaceDN w:val="0"/>
        <w:adjustRightInd w:val="0"/>
        <w:rPr>
          <w:rFonts w:eastAsia="Times New Roman"/>
          <w:b/>
          <w:color w:val="auto"/>
          <w:sz w:val="20"/>
          <w:szCs w:val="20"/>
        </w:rPr>
      </w:pPr>
    </w:p>
    <w:p w:rsidR="00371ADC" w:rsidRPr="00A43B8D" w:rsidRDefault="00371ADC" w:rsidP="00371ADC">
      <w:pPr>
        <w:autoSpaceDE w:val="0"/>
        <w:autoSpaceDN w:val="0"/>
        <w:adjustRightInd w:val="0"/>
        <w:rPr>
          <w:rFonts w:eastAsia="Times New Roman"/>
          <w:b/>
          <w:color w:val="auto"/>
          <w:sz w:val="20"/>
          <w:szCs w:val="20"/>
          <w:lang w:val="en-US"/>
        </w:rPr>
      </w:pPr>
      <w:r w:rsidRPr="00B23F62">
        <w:rPr>
          <w:rFonts w:eastAsia="Times New Roman"/>
          <w:b/>
          <w:color w:val="auto"/>
          <w:sz w:val="20"/>
          <w:szCs w:val="20"/>
        </w:rPr>
        <w:tab/>
      </w:r>
      <w:r w:rsidRPr="00A43B8D">
        <w:rPr>
          <w:rFonts w:eastAsia="Times New Roman"/>
          <w:b/>
          <w:color w:val="auto"/>
          <w:sz w:val="20"/>
          <w:szCs w:val="20"/>
          <w:lang w:val="en-US"/>
        </w:rPr>
        <w:t>IF (</w:t>
      </w:r>
      <w:proofErr w:type="spellStart"/>
      <w:r w:rsidRPr="00A43B8D">
        <w:rPr>
          <w:rFonts w:eastAsia="Times New Roman"/>
          <w:b/>
          <w:color w:val="auto"/>
          <w:sz w:val="20"/>
          <w:szCs w:val="20"/>
          <w:lang w:val="en-US"/>
        </w:rPr>
        <w:t>localPCTport</w:t>
      </w:r>
      <w:proofErr w:type="spellEnd"/>
      <w:r w:rsidRPr="00A43B8D">
        <w:rPr>
          <w:rFonts w:eastAsia="Times New Roman"/>
          <w:b/>
          <w:color w:val="auto"/>
          <w:sz w:val="20"/>
          <w:szCs w:val="20"/>
          <w:lang w:val="en-US"/>
        </w:rPr>
        <w:t xml:space="preserve"> == </w:t>
      </w:r>
      <w:proofErr w:type="spellStart"/>
      <w:r w:rsidRPr="00A43B8D">
        <w:rPr>
          <w:rFonts w:eastAsia="Times New Roman"/>
          <w:b/>
          <w:color w:val="auto"/>
          <w:sz w:val="20"/>
          <w:szCs w:val="20"/>
          <w:lang w:val="en-US"/>
        </w:rPr>
        <w:t>peerPCTPport</w:t>
      </w:r>
      <w:proofErr w:type="spellEnd"/>
      <w:r w:rsidRPr="00A43B8D">
        <w:rPr>
          <w:rFonts w:eastAsia="Times New Roman"/>
          <w:b/>
          <w:color w:val="auto"/>
          <w:sz w:val="20"/>
          <w:szCs w:val="20"/>
          <w:lang w:val="en-US"/>
        </w:rPr>
        <w:t>) THEN error</w:t>
      </w:r>
    </w:p>
    <w:p w:rsidR="00371ADC" w:rsidRPr="00A43B8D" w:rsidRDefault="00371ADC" w:rsidP="00371ADC">
      <w:pPr>
        <w:autoSpaceDE w:val="0"/>
        <w:autoSpaceDN w:val="0"/>
        <w:adjustRightInd w:val="0"/>
        <w:ind w:left="720"/>
        <w:rPr>
          <w:rFonts w:eastAsia="Times New Roman"/>
          <w:b/>
          <w:color w:val="auto"/>
          <w:sz w:val="20"/>
          <w:szCs w:val="20"/>
          <w:lang w:val="en-US"/>
        </w:rPr>
      </w:pPr>
      <w:r w:rsidRPr="00A43B8D">
        <w:rPr>
          <w:rFonts w:eastAsia="Times New Roman"/>
          <w:b/>
          <w:color w:val="auto"/>
          <w:sz w:val="20"/>
          <w:szCs w:val="20"/>
          <w:lang w:val="en-US"/>
        </w:rPr>
        <w:t xml:space="preserve">SETEO </w:t>
      </w:r>
      <w:proofErr w:type="spellStart"/>
      <w:r w:rsidRPr="00A43B8D">
        <w:rPr>
          <w:rFonts w:eastAsia="Times New Roman"/>
          <w:b/>
          <w:color w:val="auto"/>
          <w:sz w:val="20"/>
          <w:szCs w:val="20"/>
          <w:lang w:val="en-US"/>
        </w:rPr>
        <w:t>globalmente</w:t>
      </w:r>
      <w:proofErr w:type="spellEnd"/>
      <w:r w:rsidRPr="00A43B8D">
        <w:rPr>
          <w:rFonts w:eastAsia="Times New Roman"/>
          <w:b/>
          <w:color w:val="auto"/>
          <w:sz w:val="20"/>
          <w:szCs w:val="20"/>
          <w:lang w:val="en-US"/>
        </w:rPr>
        <w:t xml:space="preserve"> </w:t>
      </w:r>
      <w:proofErr w:type="spellStart"/>
      <w:r w:rsidRPr="00A43B8D">
        <w:rPr>
          <w:rFonts w:eastAsia="Times New Roman"/>
          <w:b/>
          <w:color w:val="auto"/>
          <w:sz w:val="20"/>
          <w:szCs w:val="20"/>
          <w:lang w:val="en-US"/>
        </w:rPr>
        <w:t>localPCTport</w:t>
      </w:r>
      <w:proofErr w:type="spellEnd"/>
      <w:r w:rsidRPr="00A43B8D">
        <w:rPr>
          <w:rFonts w:eastAsia="Times New Roman"/>
          <w:b/>
          <w:color w:val="auto"/>
          <w:sz w:val="20"/>
          <w:szCs w:val="20"/>
          <w:lang w:val="en-US"/>
        </w:rPr>
        <w:t xml:space="preserve">, </w:t>
      </w:r>
      <w:proofErr w:type="spellStart"/>
      <w:r w:rsidRPr="00A43B8D">
        <w:rPr>
          <w:rFonts w:eastAsia="Times New Roman"/>
          <w:b/>
          <w:color w:val="auto"/>
          <w:sz w:val="20"/>
          <w:szCs w:val="20"/>
          <w:lang w:val="en-US"/>
        </w:rPr>
        <w:t>peerPCTPort</w:t>
      </w:r>
      <w:proofErr w:type="spellEnd"/>
      <w:r w:rsidRPr="00A43B8D">
        <w:rPr>
          <w:rFonts w:eastAsia="Times New Roman"/>
          <w:b/>
          <w:color w:val="auto"/>
          <w:sz w:val="20"/>
          <w:szCs w:val="20"/>
          <w:lang w:val="en-US"/>
        </w:rPr>
        <w:t xml:space="preserve">, </w:t>
      </w:r>
      <w:proofErr w:type="spellStart"/>
      <w:r w:rsidRPr="00A43B8D">
        <w:rPr>
          <w:rFonts w:eastAsia="Times New Roman"/>
          <w:b/>
          <w:color w:val="auto"/>
          <w:sz w:val="20"/>
          <w:szCs w:val="20"/>
          <w:lang w:val="en-US"/>
        </w:rPr>
        <w:t>peerIP</w:t>
      </w:r>
      <w:proofErr w:type="spellEnd"/>
    </w:p>
    <w:p w:rsidR="00371ADC" w:rsidRPr="00A43B8D" w:rsidRDefault="00371ADC" w:rsidP="00371ADC">
      <w:pPr>
        <w:autoSpaceDE w:val="0"/>
        <w:autoSpaceDN w:val="0"/>
        <w:adjustRightInd w:val="0"/>
        <w:rPr>
          <w:rFonts w:eastAsia="Times New Roman"/>
          <w:b/>
          <w:color w:val="auto"/>
          <w:sz w:val="20"/>
          <w:szCs w:val="20"/>
          <w:lang w:val="en-US"/>
        </w:rPr>
      </w:pPr>
    </w:p>
    <w:p w:rsidR="00371ADC" w:rsidRPr="00B23F62" w:rsidRDefault="00371ADC" w:rsidP="00371ADC">
      <w:pPr>
        <w:autoSpaceDE w:val="0"/>
        <w:autoSpaceDN w:val="0"/>
        <w:adjustRightInd w:val="0"/>
        <w:rPr>
          <w:rFonts w:eastAsia="Times New Roman"/>
          <w:b/>
          <w:color w:val="auto"/>
          <w:sz w:val="20"/>
          <w:szCs w:val="20"/>
        </w:rPr>
      </w:pPr>
      <w:r w:rsidRPr="00A43B8D">
        <w:rPr>
          <w:rFonts w:eastAsia="Times New Roman"/>
          <w:b/>
          <w:color w:val="auto"/>
          <w:sz w:val="20"/>
          <w:szCs w:val="20"/>
          <w:lang w:val="en-US"/>
        </w:rPr>
        <w:tab/>
      </w:r>
      <w:r w:rsidRPr="00B23F62">
        <w:rPr>
          <w:rFonts w:eastAsia="Times New Roman"/>
          <w:b/>
          <w:color w:val="auto"/>
          <w:sz w:val="20"/>
          <w:szCs w:val="20"/>
        </w:rPr>
        <w:t>ENVIO PAQUETE (SYN)</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ESTADO = ESPERANDO_SYN_ACK;</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r>
      <w:proofErr w:type="spellStart"/>
      <w:proofErr w:type="gramStart"/>
      <w:r w:rsidRPr="00B23F62">
        <w:rPr>
          <w:rFonts w:eastAsia="Times New Roman"/>
          <w:b/>
          <w:color w:val="auto"/>
          <w:sz w:val="20"/>
          <w:szCs w:val="20"/>
        </w:rPr>
        <w:t>int</w:t>
      </w:r>
      <w:proofErr w:type="spellEnd"/>
      <w:proofErr w:type="gramEnd"/>
      <w:r w:rsidRPr="00B23F62">
        <w:rPr>
          <w:rFonts w:eastAsia="Times New Roman"/>
          <w:b/>
          <w:color w:val="auto"/>
          <w:sz w:val="20"/>
          <w:szCs w:val="20"/>
        </w:rPr>
        <w:t xml:space="preserve"> intentos = 0;</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WHILE (no recibo paquete SYN ACK y no se llego al máximo de intentos) {</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r>
      <w:r w:rsidRPr="00B23F62">
        <w:rPr>
          <w:rFonts w:eastAsia="Times New Roman"/>
          <w:b/>
          <w:color w:val="auto"/>
          <w:sz w:val="20"/>
          <w:szCs w:val="20"/>
        </w:rPr>
        <w:tab/>
      </w:r>
      <w:proofErr w:type="spellStart"/>
      <w:r w:rsidRPr="00B23F62">
        <w:rPr>
          <w:rFonts w:eastAsia="Times New Roman"/>
          <w:b/>
          <w:color w:val="auto"/>
          <w:sz w:val="20"/>
          <w:szCs w:val="20"/>
        </w:rPr>
        <w:t>Sleep</w:t>
      </w:r>
      <w:proofErr w:type="spellEnd"/>
      <w:r w:rsidRPr="00B23F62">
        <w:rPr>
          <w:rFonts w:eastAsia="Times New Roman"/>
          <w:b/>
          <w:color w:val="auto"/>
          <w:sz w:val="20"/>
          <w:szCs w:val="20"/>
        </w:rPr>
        <w:t xml:space="preserve"> 1;</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r>
      <w:r w:rsidRPr="00B23F62">
        <w:rPr>
          <w:rFonts w:eastAsia="Times New Roman"/>
          <w:b/>
          <w:color w:val="auto"/>
          <w:sz w:val="20"/>
          <w:szCs w:val="20"/>
        </w:rPr>
        <w:tab/>
        <w:t>Intentos++;</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r>
      <w:r w:rsidRPr="00B23F62">
        <w:rPr>
          <w:rFonts w:eastAsia="Times New Roman"/>
          <w:b/>
          <w:color w:val="auto"/>
          <w:sz w:val="20"/>
          <w:szCs w:val="20"/>
        </w:rPr>
        <w:tab/>
        <w:t>ENVIO PAQUETE (SYN)</w:t>
      </w:r>
    </w:p>
    <w:p w:rsidR="00371ADC" w:rsidRPr="00B23F62" w:rsidRDefault="00371ADC" w:rsidP="00371ADC">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IF (intentos&gt; MAX_INTENTOS) THEN error</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ENVIAR PAQUETE (ACK)</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ESTADO = CONECTADO;</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ind w:firstLine="720"/>
        <w:rPr>
          <w:rFonts w:eastAsia="Times New Roman"/>
          <w:b/>
          <w:color w:val="auto"/>
          <w:sz w:val="20"/>
          <w:szCs w:val="20"/>
        </w:rPr>
      </w:pPr>
      <w:r w:rsidRPr="00B23F62">
        <w:rPr>
          <w:rFonts w:eastAsia="Times New Roman"/>
          <w:b/>
          <w:color w:val="auto"/>
          <w:sz w:val="20"/>
          <w:szCs w:val="20"/>
        </w:rPr>
        <w:t>INICIO VENTANA DEL GBN</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CREO THREAD (</w:t>
      </w:r>
      <w:r>
        <w:rPr>
          <w:rFonts w:eastAsia="Times New Roman"/>
          <w:b/>
          <w:color w:val="auto"/>
          <w:sz w:val="20"/>
          <w:szCs w:val="20"/>
        </w:rPr>
        <w:t xml:space="preserve">para </w:t>
      </w:r>
      <w:r w:rsidRPr="00B23F62">
        <w:rPr>
          <w:rFonts w:eastAsia="Times New Roman"/>
          <w:b/>
          <w:color w:val="auto"/>
          <w:sz w:val="20"/>
          <w:szCs w:val="20"/>
        </w:rPr>
        <w:t>lee</w:t>
      </w:r>
      <w:r>
        <w:rPr>
          <w:rFonts w:eastAsia="Times New Roman"/>
          <w:b/>
          <w:color w:val="auto"/>
          <w:sz w:val="20"/>
          <w:szCs w:val="20"/>
        </w:rPr>
        <w:t>r</w:t>
      </w:r>
      <w:r w:rsidRPr="00B23F62">
        <w:rPr>
          <w:rFonts w:eastAsia="Times New Roman"/>
          <w:b/>
          <w:color w:val="auto"/>
          <w:sz w:val="20"/>
          <w:szCs w:val="20"/>
        </w:rPr>
        <w:t xml:space="preserve"> buffer y envía datos)</w:t>
      </w:r>
    </w:p>
    <w:p w:rsidR="00371ADC" w:rsidRPr="00B23F62" w:rsidRDefault="00371ADC" w:rsidP="00371ADC">
      <w:pPr>
        <w:tabs>
          <w:tab w:val="left" w:pos="5910"/>
        </w:tabs>
        <w:autoSpaceDE w:val="0"/>
        <w:autoSpaceDN w:val="0"/>
        <w:adjustRightInd w:val="0"/>
        <w:ind w:firstLine="720"/>
        <w:rPr>
          <w:rFonts w:eastAsia="Times New Roman"/>
          <w:b/>
          <w:color w:val="auto"/>
          <w:sz w:val="20"/>
          <w:szCs w:val="20"/>
        </w:rPr>
      </w:pPr>
      <w:r w:rsidRPr="00B23F62">
        <w:rPr>
          <w:rFonts w:eastAsia="Times New Roman"/>
          <w:b/>
          <w:color w:val="auto"/>
          <w:sz w:val="20"/>
          <w:szCs w:val="20"/>
        </w:rPr>
        <w:t xml:space="preserve">CREO THREAD </w:t>
      </w:r>
      <w:proofErr w:type="gramStart"/>
      <w:r w:rsidRPr="00B23F62">
        <w:rPr>
          <w:rFonts w:eastAsia="Times New Roman"/>
          <w:b/>
          <w:color w:val="auto"/>
          <w:sz w:val="20"/>
          <w:szCs w:val="20"/>
        </w:rPr>
        <w:t>( recepción</w:t>
      </w:r>
      <w:proofErr w:type="gramEnd"/>
      <w:r w:rsidRPr="00B23F62">
        <w:rPr>
          <w:rFonts w:eastAsia="Times New Roman"/>
          <w:b/>
          <w:color w:val="auto"/>
          <w:sz w:val="20"/>
          <w:szCs w:val="20"/>
        </w:rPr>
        <w:t xml:space="preserve"> de paquetes de control)</w:t>
      </w: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ab/>
        <w:t>RETURN 0;</w:t>
      </w:r>
    </w:p>
    <w:p w:rsidR="00371ADC" w:rsidRPr="00B23F62" w:rsidRDefault="00371ADC" w:rsidP="00371ADC">
      <w:pPr>
        <w:autoSpaceDE w:val="0"/>
        <w:autoSpaceDN w:val="0"/>
        <w:adjustRightInd w:val="0"/>
        <w:rPr>
          <w:rFonts w:eastAsia="Times New Roman"/>
          <w:b/>
          <w:color w:val="auto"/>
          <w:sz w:val="20"/>
          <w:szCs w:val="20"/>
        </w:rPr>
      </w:pPr>
      <w:r w:rsidRPr="00B23F62">
        <w:rPr>
          <w:rFonts w:eastAsia="Times New Roman"/>
          <w:b/>
          <w:color w:val="auto"/>
          <w:sz w:val="20"/>
          <w:szCs w:val="20"/>
        </w:rPr>
        <w:t>}</w:t>
      </w:r>
    </w:p>
    <w:p w:rsidR="00E80B68" w:rsidRPr="00B23F62" w:rsidRDefault="00E80B68" w:rsidP="00E80B68">
      <w:pPr>
        <w:autoSpaceDE w:val="0"/>
        <w:autoSpaceDN w:val="0"/>
        <w:adjustRightInd w:val="0"/>
        <w:rPr>
          <w:rFonts w:eastAsia="Times New Roman"/>
          <w:b/>
          <w:color w:val="auto"/>
          <w:sz w:val="20"/>
          <w:szCs w:val="20"/>
        </w:rPr>
      </w:pPr>
    </w:p>
    <w:p w:rsidR="00E80B68" w:rsidRPr="00B23F62" w:rsidRDefault="00E80B68" w:rsidP="00E80B68">
      <w:pPr>
        <w:autoSpaceDE w:val="0"/>
        <w:autoSpaceDN w:val="0"/>
        <w:adjustRightInd w:val="0"/>
        <w:rPr>
          <w:rFonts w:eastAsia="Times New Roman"/>
          <w:b/>
          <w:color w:val="auto"/>
          <w:sz w:val="20"/>
          <w:szCs w:val="20"/>
        </w:rPr>
      </w:pPr>
    </w:p>
    <w:p w:rsidR="00371ADC" w:rsidRDefault="00371ADC" w:rsidP="00A43B8D">
      <w:pPr>
        <w:pStyle w:val="Ttulo3"/>
      </w:pPr>
    </w:p>
    <w:p w:rsidR="00371ADC" w:rsidRDefault="00371ADC" w:rsidP="00A43B8D">
      <w:pPr>
        <w:pStyle w:val="Ttulo3"/>
      </w:pPr>
    </w:p>
    <w:p w:rsidR="00100692" w:rsidRDefault="00100692" w:rsidP="00100692"/>
    <w:p w:rsidR="00100692" w:rsidRDefault="00100692" w:rsidP="00100692"/>
    <w:p w:rsidR="00100692" w:rsidRPr="00100692" w:rsidRDefault="00100692" w:rsidP="00100692"/>
    <w:p w:rsidR="00A43B8D" w:rsidRDefault="00A43B8D" w:rsidP="00A43B8D">
      <w:pPr>
        <w:pStyle w:val="Ttulo3"/>
      </w:pPr>
      <w:bookmarkStart w:id="18" w:name="_Toc338537636"/>
      <w:proofErr w:type="spellStart"/>
      <w:proofErr w:type="gramStart"/>
      <w:r>
        <w:lastRenderedPageBreak/>
        <w:t>leerPCT</w:t>
      </w:r>
      <w:proofErr w:type="spellEnd"/>
      <w:proofErr w:type="gramEnd"/>
      <w:r>
        <w:t>:</w:t>
      </w:r>
      <w:bookmarkEnd w:id="18"/>
    </w:p>
    <w:p w:rsidR="00A43B8D" w:rsidRDefault="00A43B8D" w:rsidP="00A43B8D">
      <w:pPr>
        <w:autoSpaceDE w:val="0"/>
        <w:autoSpaceDN w:val="0"/>
        <w:adjustRightInd w:val="0"/>
        <w:rPr>
          <w:rFonts w:eastAsia="Times New Roman"/>
          <w:color w:val="auto"/>
          <w:sz w:val="20"/>
          <w:szCs w:val="20"/>
        </w:rPr>
      </w:pPr>
    </w:p>
    <w:p w:rsidR="00A43B8D" w:rsidRPr="00A43B8D" w:rsidRDefault="00A43B8D" w:rsidP="00A43B8D">
      <w:pPr>
        <w:autoSpaceDE w:val="0"/>
        <w:autoSpaceDN w:val="0"/>
        <w:adjustRightInd w:val="0"/>
        <w:rPr>
          <w:rFonts w:eastAsia="Times New Roman"/>
          <w:b/>
          <w:color w:val="auto"/>
          <w:sz w:val="20"/>
          <w:szCs w:val="20"/>
        </w:rPr>
      </w:pPr>
      <w:r>
        <w:rPr>
          <w:rFonts w:eastAsia="Times New Roman"/>
          <w:color w:val="auto"/>
          <w:sz w:val="20"/>
          <w:szCs w:val="20"/>
        </w:rPr>
        <w:tab/>
      </w:r>
      <w:r w:rsidRPr="00A43B8D">
        <w:rPr>
          <w:rFonts w:eastAsia="Times New Roman"/>
          <w:b/>
          <w:color w:val="auto"/>
          <w:sz w:val="20"/>
          <w:szCs w:val="20"/>
        </w:rPr>
        <w:t xml:space="preserve">Inicializo </w:t>
      </w:r>
      <w:proofErr w:type="spellStart"/>
      <w:r w:rsidRPr="00A43B8D">
        <w:rPr>
          <w:rFonts w:eastAsia="Times New Roman"/>
          <w:b/>
          <w:color w:val="auto"/>
          <w:sz w:val="20"/>
          <w:szCs w:val="20"/>
        </w:rPr>
        <w:t>cantDatosLeidosBuffer</w:t>
      </w:r>
      <w:proofErr w:type="spellEnd"/>
      <w:r w:rsidRPr="00A43B8D">
        <w:rPr>
          <w:rFonts w:eastAsia="Times New Roman"/>
          <w:b/>
          <w:color w:val="auto"/>
          <w:sz w:val="20"/>
          <w:szCs w:val="20"/>
        </w:rPr>
        <w:t xml:space="preserve"> = 0;</w:t>
      </w:r>
    </w:p>
    <w:p w:rsidR="00A43B8D" w:rsidRPr="00A43B8D" w:rsidRDefault="00A43B8D" w:rsidP="00A43B8D">
      <w:pPr>
        <w:autoSpaceDE w:val="0"/>
        <w:autoSpaceDN w:val="0"/>
        <w:adjustRightInd w:val="0"/>
        <w:rPr>
          <w:rFonts w:eastAsia="Times New Roman"/>
          <w:b/>
          <w:color w:val="auto"/>
          <w:sz w:val="20"/>
          <w:szCs w:val="20"/>
        </w:rPr>
      </w:pPr>
    </w:p>
    <w:p w:rsidR="00A43B8D" w:rsidRPr="00A43B8D" w:rsidRDefault="00A43B8D" w:rsidP="00A43B8D">
      <w:pPr>
        <w:autoSpaceDE w:val="0"/>
        <w:autoSpaceDN w:val="0"/>
        <w:adjustRightInd w:val="0"/>
        <w:rPr>
          <w:rFonts w:eastAsia="Times New Roman"/>
          <w:b/>
          <w:color w:val="auto"/>
          <w:sz w:val="20"/>
          <w:szCs w:val="20"/>
        </w:rPr>
      </w:pPr>
      <w:r w:rsidRPr="00A43B8D">
        <w:rPr>
          <w:rFonts w:eastAsia="Times New Roman"/>
          <w:b/>
          <w:color w:val="auto"/>
          <w:sz w:val="20"/>
          <w:szCs w:val="20"/>
        </w:rPr>
        <w:tab/>
        <w:t xml:space="preserve">Si </w:t>
      </w:r>
      <w:proofErr w:type="spellStart"/>
      <w:r w:rsidRPr="00A43B8D">
        <w:rPr>
          <w:rFonts w:eastAsia="Times New Roman"/>
          <w:b/>
          <w:color w:val="auto"/>
          <w:sz w:val="20"/>
          <w:szCs w:val="20"/>
        </w:rPr>
        <w:t>estadoConexion</w:t>
      </w:r>
      <w:proofErr w:type="spellEnd"/>
      <w:r w:rsidRPr="00A43B8D">
        <w:rPr>
          <w:rFonts w:eastAsia="Times New Roman"/>
          <w:b/>
          <w:color w:val="auto"/>
          <w:sz w:val="20"/>
          <w:szCs w:val="20"/>
        </w:rPr>
        <w:t xml:space="preserve"> = DESCONECTADO</w:t>
      </w:r>
    </w:p>
    <w:p w:rsidR="00A43B8D" w:rsidRPr="00A43B8D" w:rsidRDefault="00A43B8D" w:rsidP="00A43B8D">
      <w:pPr>
        <w:autoSpaceDE w:val="0"/>
        <w:autoSpaceDN w:val="0"/>
        <w:adjustRightInd w:val="0"/>
        <w:rPr>
          <w:rFonts w:eastAsia="Times New Roman"/>
          <w:b/>
          <w:color w:val="auto"/>
          <w:sz w:val="20"/>
          <w:szCs w:val="20"/>
        </w:rPr>
      </w:pPr>
      <w:r w:rsidRPr="00A43B8D">
        <w:rPr>
          <w:rFonts w:eastAsia="Times New Roman"/>
          <w:b/>
          <w:color w:val="auto"/>
          <w:sz w:val="20"/>
          <w:szCs w:val="20"/>
        </w:rPr>
        <w:tab/>
      </w:r>
      <w:r w:rsidRPr="00A43B8D">
        <w:rPr>
          <w:rFonts w:eastAsia="Times New Roman"/>
          <w:b/>
          <w:color w:val="auto"/>
          <w:sz w:val="20"/>
          <w:szCs w:val="20"/>
        </w:rPr>
        <w:tab/>
        <w:t>Retorno -1</w:t>
      </w:r>
    </w:p>
    <w:p w:rsidR="00A43B8D" w:rsidRPr="00A43B8D" w:rsidRDefault="00A43B8D" w:rsidP="00A43B8D">
      <w:pPr>
        <w:autoSpaceDE w:val="0"/>
        <w:autoSpaceDN w:val="0"/>
        <w:adjustRightInd w:val="0"/>
        <w:rPr>
          <w:rFonts w:eastAsia="Times New Roman"/>
          <w:b/>
          <w:color w:val="auto"/>
          <w:sz w:val="20"/>
          <w:szCs w:val="20"/>
        </w:rPr>
      </w:pPr>
      <w:r w:rsidRPr="00A43B8D">
        <w:rPr>
          <w:rFonts w:eastAsia="Times New Roman"/>
          <w:b/>
          <w:color w:val="auto"/>
          <w:sz w:val="20"/>
          <w:szCs w:val="20"/>
        </w:rPr>
        <w:tab/>
        <w:t>Sino</w:t>
      </w:r>
    </w:p>
    <w:p w:rsidR="00A43B8D" w:rsidRPr="00A43B8D" w:rsidRDefault="00A43B8D" w:rsidP="00A43B8D">
      <w:pPr>
        <w:autoSpaceDE w:val="0"/>
        <w:autoSpaceDN w:val="0"/>
        <w:adjustRightInd w:val="0"/>
        <w:rPr>
          <w:rFonts w:eastAsia="Times New Roman"/>
          <w:b/>
          <w:color w:val="auto"/>
          <w:sz w:val="20"/>
          <w:szCs w:val="20"/>
        </w:rPr>
      </w:pPr>
      <w:r w:rsidRPr="00A43B8D">
        <w:rPr>
          <w:rFonts w:eastAsia="Times New Roman"/>
          <w:b/>
          <w:color w:val="auto"/>
          <w:sz w:val="20"/>
          <w:szCs w:val="20"/>
        </w:rPr>
        <w:tab/>
      </w:r>
      <w:r w:rsidRPr="00A43B8D">
        <w:rPr>
          <w:rFonts w:eastAsia="Times New Roman"/>
          <w:b/>
          <w:color w:val="auto"/>
          <w:sz w:val="20"/>
          <w:szCs w:val="20"/>
        </w:rPr>
        <w:tab/>
      </w:r>
      <w:proofErr w:type="spellStart"/>
      <w:proofErr w:type="gramStart"/>
      <w:r w:rsidRPr="00A43B8D">
        <w:rPr>
          <w:rFonts w:eastAsia="Times New Roman"/>
          <w:b/>
          <w:color w:val="auto"/>
          <w:sz w:val="20"/>
          <w:szCs w:val="20"/>
        </w:rPr>
        <w:t>cantDatosLeidosBuffer</w:t>
      </w:r>
      <w:proofErr w:type="spellEnd"/>
      <w:proofErr w:type="gramEnd"/>
      <w:r w:rsidRPr="00A43B8D">
        <w:rPr>
          <w:rFonts w:eastAsia="Times New Roman"/>
          <w:b/>
          <w:color w:val="auto"/>
          <w:sz w:val="20"/>
          <w:szCs w:val="20"/>
        </w:rPr>
        <w:t xml:space="preserve"> = </w:t>
      </w:r>
      <w:proofErr w:type="spellStart"/>
      <w:r w:rsidRPr="00A43B8D">
        <w:rPr>
          <w:rFonts w:ascii="Monospace" w:eastAsia="Times New Roman" w:hAnsi="Monospace" w:cs="Monospace"/>
          <w:b/>
          <w:sz w:val="20"/>
          <w:szCs w:val="20"/>
        </w:rPr>
        <w:t>readBuffer</w:t>
      </w:r>
      <w:proofErr w:type="spellEnd"/>
      <w:r w:rsidRPr="00A43B8D">
        <w:rPr>
          <w:rFonts w:eastAsia="Times New Roman"/>
          <w:b/>
          <w:color w:val="auto"/>
          <w:sz w:val="20"/>
          <w:szCs w:val="20"/>
        </w:rPr>
        <w:t xml:space="preserve"> () //Le del buffer lo máximo que pueda</w:t>
      </w:r>
    </w:p>
    <w:p w:rsidR="00A43B8D" w:rsidRPr="00A43B8D" w:rsidRDefault="00A43B8D" w:rsidP="00A43B8D">
      <w:pPr>
        <w:autoSpaceDE w:val="0"/>
        <w:autoSpaceDN w:val="0"/>
        <w:adjustRightInd w:val="0"/>
        <w:rPr>
          <w:rFonts w:eastAsia="Times New Roman"/>
          <w:b/>
          <w:color w:val="auto"/>
          <w:sz w:val="20"/>
          <w:szCs w:val="20"/>
        </w:rPr>
      </w:pPr>
    </w:p>
    <w:p w:rsidR="00A43B8D" w:rsidRPr="00A43B8D" w:rsidRDefault="00A43B8D" w:rsidP="00A43B8D">
      <w:pPr>
        <w:autoSpaceDE w:val="0"/>
        <w:autoSpaceDN w:val="0"/>
        <w:adjustRightInd w:val="0"/>
        <w:rPr>
          <w:rFonts w:eastAsia="Times New Roman"/>
          <w:b/>
          <w:color w:val="auto"/>
          <w:sz w:val="20"/>
          <w:szCs w:val="20"/>
        </w:rPr>
      </w:pPr>
      <w:r w:rsidRPr="00A43B8D">
        <w:rPr>
          <w:rFonts w:eastAsia="Times New Roman"/>
          <w:b/>
          <w:color w:val="auto"/>
          <w:sz w:val="20"/>
          <w:szCs w:val="20"/>
        </w:rPr>
        <w:tab/>
        <w:t xml:space="preserve">Retorno </w:t>
      </w:r>
      <w:proofErr w:type="spellStart"/>
      <w:r w:rsidRPr="00A43B8D">
        <w:rPr>
          <w:rFonts w:eastAsia="Times New Roman"/>
          <w:b/>
          <w:color w:val="auto"/>
          <w:sz w:val="20"/>
          <w:szCs w:val="20"/>
        </w:rPr>
        <w:t>cantDatosLeidosBuffer</w:t>
      </w:r>
      <w:proofErr w:type="spellEnd"/>
      <w:r w:rsidRPr="00A43B8D">
        <w:rPr>
          <w:rFonts w:eastAsia="Times New Roman"/>
          <w:b/>
          <w:color w:val="auto"/>
          <w:sz w:val="20"/>
          <w:szCs w:val="20"/>
        </w:rPr>
        <w:t>;</w:t>
      </w:r>
    </w:p>
    <w:p w:rsidR="00A43B8D" w:rsidRPr="00A43B8D" w:rsidRDefault="00A43B8D" w:rsidP="00A43B8D">
      <w:pPr>
        <w:autoSpaceDE w:val="0"/>
        <w:autoSpaceDN w:val="0"/>
        <w:adjustRightInd w:val="0"/>
        <w:rPr>
          <w:rFonts w:eastAsia="Times New Roman"/>
          <w:b/>
          <w:color w:val="auto"/>
          <w:sz w:val="20"/>
          <w:szCs w:val="20"/>
        </w:rPr>
      </w:pPr>
    </w:p>
    <w:p w:rsidR="00A43B8D" w:rsidRDefault="00A43B8D" w:rsidP="00A43B8D">
      <w:pPr>
        <w:pStyle w:val="Ttulo3"/>
      </w:pPr>
      <w:bookmarkStart w:id="19" w:name="_Toc338537637"/>
      <w:proofErr w:type="spellStart"/>
      <w:proofErr w:type="gramStart"/>
      <w:r>
        <w:t>escribirPCT</w:t>
      </w:r>
      <w:proofErr w:type="spellEnd"/>
      <w:proofErr w:type="gramEnd"/>
      <w:r>
        <w:t>:</w:t>
      </w:r>
      <w:bookmarkEnd w:id="19"/>
    </w:p>
    <w:p w:rsidR="00A43B8D" w:rsidRDefault="00A43B8D" w:rsidP="00047FEF"/>
    <w:p w:rsidR="00A43B8D" w:rsidRPr="00047FEF" w:rsidRDefault="00A43B8D" w:rsidP="00047FEF">
      <w:pPr>
        <w:rPr>
          <w:b/>
          <w:sz w:val="20"/>
          <w:szCs w:val="20"/>
          <w:lang w:val="es-UY"/>
        </w:rPr>
      </w:pPr>
      <w:r w:rsidRPr="00047FEF">
        <w:rPr>
          <w:rStyle w:val="Redes1Car"/>
          <w:rFonts w:ascii="Arial" w:eastAsia="Times New Roman" w:hAnsi="Arial" w:cs="Arial"/>
          <w:bCs w:val="0"/>
          <w:iCs w:val="0"/>
          <w:color w:val="auto"/>
          <w:sz w:val="20"/>
          <w:szCs w:val="20"/>
        </w:rPr>
        <w:tab/>
      </w:r>
      <w:r w:rsidRPr="00047FEF">
        <w:rPr>
          <w:b/>
          <w:sz w:val="20"/>
          <w:szCs w:val="20"/>
        </w:rPr>
        <w:t>Inicializo</w:t>
      </w:r>
      <w:r w:rsidRPr="00047FEF">
        <w:rPr>
          <w:rStyle w:val="Redes1Car"/>
          <w:rFonts w:ascii="Arial" w:eastAsia="Times New Roman" w:hAnsi="Arial" w:cs="Arial"/>
          <w:bCs w:val="0"/>
          <w:iCs w:val="0"/>
          <w:color w:val="auto"/>
          <w:sz w:val="20"/>
          <w:szCs w:val="20"/>
        </w:rPr>
        <w:t xml:space="preserve"> </w:t>
      </w:r>
      <w:proofErr w:type="spellStart"/>
      <w:r w:rsidRPr="00047FEF">
        <w:rPr>
          <w:b/>
          <w:sz w:val="20"/>
          <w:szCs w:val="20"/>
          <w:lang w:val="es-UY"/>
        </w:rPr>
        <w:t>cantDatosEscritosBuffer</w:t>
      </w:r>
      <w:proofErr w:type="spellEnd"/>
      <w:r w:rsidRPr="00047FEF">
        <w:rPr>
          <w:b/>
          <w:sz w:val="20"/>
          <w:szCs w:val="20"/>
          <w:lang w:val="es-UY"/>
        </w:rPr>
        <w:t xml:space="preserve"> = 0;</w:t>
      </w:r>
    </w:p>
    <w:p w:rsidR="00A43B8D" w:rsidRPr="00047FEF" w:rsidRDefault="00A43B8D" w:rsidP="00047FEF">
      <w:pPr>
        <w:rPr>
          <w:b/>
          <w:sz w:val="20"/>
          <w:szCs w:val="20"/>
          <w:lang w:val="es-UY"/>
        </w:rPr>
      </w:pPr>
      <w:r w:rsidRPr="00047FEF">
        <w:rPr>
          <w:b/>
          <w:sz w:val="20"/>
          <w:szCs w:val="20"/>
          <w:lang w:val="es-UY"/>
        </w:rPr>
        <w:tab/>
      </w:r>
    </w:p>
    <w:p w:rsidR="00A43B8D" w:rsidRPr="00047FEF" w:rsidRDefault="00A43B8D" w:rsidP="00047FEF">
      <w:pPr>
        <w:rPr>
          <w:b/>
          <w:sz w:val="20"/>
          <w:szCs w:val="20"/>
        </w:rPr>
      </w:pPr>
      <w:r w:rsidRPr="00047FEF">
        <w:rPr>
          <w:rStyle w:val="Redes1Car"/>
          <w:rFonts w:ascii="Arial" w:eastAsia="Times New Roman" w:hAnsi="Arial" w:cs="Arial"/>
          <w:bCs w:val="0"/>
          <w:iCs w:val="0"/>
          <w:color w:val="auto"/>
          <w:sz w:val="20"/>
          <w:szCs w:val="20"/>
        </w:rPr>
        <w:tab/>
      </w:r>
      <w:r w:rsidRPr="00047FEF">
        <w:rPr>
          <w:b/>
          <w:sz w:val="20"/>
          <w:szCs w:val="20"/>
        </w:rPr>
        <w:t xml:space="preserve">Si </w:t>
      </w:r>
      <w:proofErr w:type="spellStart"/>
      <w:r w:rsidRPr="00047FEF">
        <w:rPr>
          <w:b/>
          <w:sz w:val="20"/>
          <w:szCs w:val="20"/>
        </w:rPr>
        <w:t>estadoConexion</w:t>
      </w:r>
      <w:proofErr w:type="spellEnd"/>
      <w:r w:rsidRPr="00047FEF">
        <w:rPr>
          <w:b/>
          <w:sz w:val="20"/>
          <w:szCs w:val="20"/>
        </w:rPr>
        <w:t xml:space="preserve"> = DESCONECTADO</w:t>
      </w:r>
    </w:p>
    <w:p w:rsidR="00A43B8D" w:rsidRPr="00047FEF" w:rsidRDefault="00A43B8D" w:rsidP="00047FEF">
      <w:pPr>
        <w:rPr>
          <w:b/>
          <w:sz w:val="20"/>
          <w:szCs w:val="20"/>
        </w:rPr>
      </w:pPr>
      <w:r w:rsidRPr="00047FEF">
        <w:rPr>
          <w:b/>
          <w:sz w:val="20"/>
          <w:szCs w:val="20"/>
        </w:rPr>
        <w:tab/>
      </w:r>
      <w:r w:rsidRPr="00047FEF">
        <w:rPr>
          <w:b/>
          <w:sz w:val="20"/>
          <w:szCs w:val="20"/>
        </w:rPr>
        <w:tab/>
        <w:t>Retorno -1</w:t>
      </w:r>
    </w:p>
    <w:p w:rsidR="00A43B8D" w:rsidRPr="00047FEF" w:rsidRDefault="00A43B8D" w:rsidP="00A43B8D">
      <w:pPr>
        <w:autoSpaceDE w:val="0"/>
        <w:autoSpaceDN w:val="0"/>
        <w:adjustRightInd w:val="0"/>
        <w:rPr>
          <w:rFonts w:eastAsia="Times New Roman"/>
          <w:b/>
          <w:color w:val="auto"/>
          <w:sz w:val="20"/>
          <w:szCs w:val="20"/>
        </w:rPr>
      </w:pPr>
      <w:r w:rsidRPr="00047FEF">
        <w:rPr>
          <w:rFonts w:eastAsia="Times New Roman"/>
          <w:b/>
          <w:color w:val="auto"/>
          <w:sz w:val="20"/>
          <w:szCs w:val="20"/>
        </w:rPr>
        <w:tab/>
        <w:t>Sino</w:t>
      </w:r>
    </w:p>
    <w:p w:rsidR="00A43B8D" w:rsidRPr="00047FEF" w:rsidRDefault="00A43B8D" w:rsidP="00A43B8D">
      <w:pPr>
        <w:autoSpaceDE w:val="0"/>
        <w:autoSpaceDN w:val="0"/>
        <w:adjustRightInd w:val="0"/>
        <w:rPr>
          <w:rFonts w:eastAsia="Times New Roman"/>
          <w:b/>
          <w:color w:val="auto"/>
          <w:sz w:val="20"/>
          <w:szCs w:val="20"/>
        </w:rPr>
      </w:pPr>
      <w:r w:rsidRPr="00047FEF">
        <w:rPr>
          <w:rFonts w:eastAsia="Times New Roman"/>
          <w:b/>
          <w:color w:val="auto"/>
          <w:sz w:val="20"/>
          <w:szCs w:val="20"/>
        </w:rPr>
        <w:tab/>
      </w:r>
      <w:r w:rsidRPr="00047FEF">
        <w:rPr>
          <w:rFonts w:eastAsia="Times New Roman"/>
          <w:b/>
          <w:color w:val="auto"/>
          <w:sz w:val="20"/>
          <w:szCs w:val="20"/>
        </w:rPr>
        <w:tab/>
      </w:r>
      <w:proofErr w:type="spellStart"/>
      <w:proofErr w:type="gramStart"/>
      <w:r w:rsidRPr="00047FEF">
        <w:rPr>
          <w:rFonts w:eastAsia="Times New Roman"/>
          <w:b/>
          <w:sz w:val="20"/>
          <w:szCs w:val="20"/>
        </w:rPr>
        <w:t>cantDatosEscritosBuffer</w:t>
      </w:r>
      <w:proofErr w:type="spellEnd"/>
      <w:proofErr w:type="gramEnd"/>
      <w:r w:rsidRPr="00047FEF">
        <w:rPr>
          <w:rFonts w:eastAsia="Times New Roman"/>
          <w:b/>
          <w:sz w:val="20"/>
          <w:szCs w:val="20"/>
        </w:rPr>
        <w:t xml:space="preserve"> </w:t>
      </w:r>
      <w:r w:rsidRPr="00047FEF">
        <w:rPr>
          <w:rFonts w:eastAsia="Times New Roman"/>
          <w:b/>
          <w:color w:val="auto"/>
          <w:sz w:val="20"/>
          <w:szCs w:val="20"/>
        </w:rPr>
        <w:t xml:space="preserve">= </w:t>
      </w:r>
      <w:proofErr w:type="spellStart"/>
      <w:r w:rsidRPr="00047FEF">
        <w:rPr>
          <w:rFonts w:eastAsia="Times New Roman"/>
          <w:b/>
          <w:sz w:val="20"/>
          <w:szCs w:val="20"/>
        </w:rPr>
        <w:t>writeBuffer</w:t>
      </w:r>
      <w:proofErr w:type="spellEnd"/>
      <w:r w:rsidRPr="00047FEF">
        <w:rPr>
          <w:rFonts w:eastAsia="Times New Roman"/>
          <w:b/>
          <w:color w:val="auto"/>
          <w:sz w:val="20"/>
          <w:szCs w:val="20"/>
        </w:rPr>
        <w:t xml:space="preserve"> () //Escribo en el buffer lo máximo que pueda</w:t>
      </w:r>
    </w:p>
    <w:p w:rsidR="00A43B8D" w:rsidRPr="00047FEF" w:rsidRDefault="00A43B8D" w:rsidP="00A43B8D">
      <w:pPr>
        <w:autoSpaceDE w:val="0"/>
        <w:autoSpaceDN w:val="0"/>
        <w:adjustRightInd w:val="0"/>
        <w:rPr>
          <w:rFonts w:eastAsia="Times New Roman"/>
          <w:b/>
          <w:color w:val="auto"/>
          <w:sz w:val="20"/>
          <w:szCs w:val="20"/>
        </w:rPr>
      </w:pPr>
    </w:p>
    <w:p w:rsidR="00A43B8D" w:rsidRPr="00047FEF" w:rsidRDefault="00A43B8D" w:rsidP="00A43B8D">
      <w:pPr>
        <w:autoSpaceDE w:val="0"/>
        <w:autoSpaceDN w:val="0"/>
        <w:adjustRightInd w:val="0"/>
        <w:rPr>
          <w:rFonts w:eastAsia="Times New Roman"/>
          <w:b/>
          <w:color w:val="auto"/>
          <w:sz w:val="20"/>
          <w:szCs w:val="20"/>
        </w:rPr>
      </w:pPr>
      <w:r w:rsidRPr="00047FEF">
        <w:rPr>
          <w:rFonts w:eastAsia="Times New Roman"/>
          <w:b/>
          <w:color w:val="auto"/>
          <w:sz w:val="20"/>
          <w:szCs w:val="20"/>
        </w:rPr>
        <w:tab/>
        <w:t xml:space="preserve">Retorno </w:t>
      </w:r>
      <w:proofErr w:type="spellStart"/>
      <w:r w:rsidRPr="00047FEF">
        <w:rPr>
          <w:rFonts w:eastAsia="Times New Roman"/>
          <w:b/>
          <w:sz w:val="20"/>
          <w:szCs w:val="20"/>
          <w:lang w:val="es-UY"/>
        </w:rPr>
        <w:t>cantDatosEscritosBuffer</w:t>
      </w:r>
      <w:proofErr w:type="spellEnd"/>
      <w:r w:rsidRPr="00047FEF">
        <w:rPr>
          <w:rFonts w:eastAsia="Times New Roman"/>
          <w:b/>
          <w:color w:val="auto"/>
          <w:sz w:val="20"/>
          <w:szCs w:val="20"/>
        </w:rPr>
        <w:t>;</w:t>
      </w:r>
    </w:p>
    <w:p w:rsidR="00A43B8D" w:rsidRDefault="00A43B8D" w:rsidP="00A43B8D">
      <w:pPr>
        <w:autoSpaceDE w:val="0"/>
        <w:autoSpaceDN w:val="0"/>
        <w:adjustRightInd w:val="0"/>
        <w:rPr>
          <w:rStyle w:val="Redes1Car"/>
          <w:rFonts w:ascii="Arial" w:eastAsia="Times New Roman" w:hAnsi="Arial" w:cs="Arial"/>
          <w:b w:val="0"/>
          <w:bCs w:val="0"/>
          <w:iCs w:val="0"/>
          <w:color w:val="auto"/>
          <w:sz w:val="20"/>
          <w:szCs w:val="20"/>
        </w:rPr>
      </w:pPr>
    </w:p>
    <w:p w:rsidR="00047FEF" w:rsidRDefault="00047FEF" w:rsidP="00047FEF">
      <w:pPr>
        <w:pStyle w:val="Ttulo3"/>
      </w:pPr>
      <w:bookmarkStart w:id="20" w:name="_Toc338537638"/>
      <w:proofErr w:type="spellStart"/>
      <w:proofErr w:type="gramStart"/>
      <w:r>
        <w:t>cerrarPCT</w:t>
      </w:r>
      <w:proofErr w:type="spellEnd"/>
      <w:proofErr w:type="gramEnd"/>
      <w:r>
        <w:t>:</w:t>
      </w:r>
      <w:bookmarkEnd w:id="20"/>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proofErr w:type="spellStart"/>
      <w:r w:rsidRPr="00047FEF">
        <w:rPr>
          <w:b/>
          <w:sz w:val="20"/>
          <w:szCs w:val="20"/>
        </w:rPr>
        <w:t>CantIntentos</w:t>
      </w:r>
      <w:proofErr w:type="spellEnd"/>
      <w:r w:rsidRPr="00A43B8D">
        <w:rPr>
          <w:rStyle w:val="Redes1Car"/>
          <w:rFonts w:ascii="Arial" w:eastAsia="Times New Roman" w:hAnsi="Arial" w:cs="Arial"/>
          <w:bCs w:val="0"/>
          <w:iCs w:val="0"/>
          <w:color w:val="auto"/>
          <w:sz w:val="20"/>
          <w:szCs w:val="20"/>
        </w:rPr>
        <w:t xml:space="preserve"> = 1;</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t>Si soy EMISOR</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proofErr w:type="spellStart"/>
      <w:r w:rsidRPr="00A43B8D">
        <w:rPr>
          <w:rStyle w:val="Redes1Car"/>
          <w:rFonts w:ascii="Arial" w:eastAsia="Times New Roman" w:hAnsi="Arial" w:cs="Arial"/>
          <w:bCs w:val="0"/>
          <w:iCs w:val="0"/>
          <w:color w:val="auto"/>
          <w:sz w:val="20"/>
          <w:szCs w:val="20"/>
        </w:rPr>
        <w:t>estadoActual</w:t>
      </w:r>
      <w:proofErr w:type="spellEnd"/>
      <w:r w:rsidRPr="00A43B8D">
        <w:rPr>
          <w:rStyle w:val="Redes1Car"/>
          <w:rFonts w:ascii="Arial" w:eastAsia="Times New Roman" w:hAnsi="Arial" w:cs="Arial"/>
          <w:bCs w:val="0"/>
          <w:iCs w:val="0"/>
          <w:color w:val="auto"/>
          <w:sz w:val="20"/>
          <w:szCs w:val="20"/>
        </w:rPr>
        <w:t xml:space="preserve"> = CONECTADO</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Mientras (No </w:t>
      </w:r>
      <w:proofErr w:type="spellStart"/>
      <w:r w:rsidRPr="00A43B8D">
        <w:rPr>
          <w:rStyle w:val="Redes1Car"/>
          <w:rFonts w:ascii="Arial" w:eastAsia="Times New Roman" w:hAnsi="Arial" w:cs="Arial"/>
          <w:bCs w:val="0"/>
          <w:iCs w:val="0"/>
          <w:color w:val="auto"/>
          <w:sz w:val="20"/>
          <w:szCs w:val="20"/>
        </w:rPr>
        <w:t>este</w:t>
      </w:r>
      <w:proofErr w:type="spellEnd"/>
      <w:r w:rsidRPr="00A43B8D">
        <w:rPr>
          <w:rStyle w:val="Redes1Car"/>
          <w:rFonts w:ascii="Arial" w:eastAsia="Times New Roman" w:hAnsi="Arial" w:cs="Arial"/>
          <w:bCs w:val="0"/>
          <w:iCs w:val="0"/>
          <w:color w:val="auto"/>
          <w:sz w:val="20"/>
          <w:szCs w:val="20"/>
        </w:rPr>
        <w:t xml:space="preserve"> </w:t>
      </w:r>
      <w:proofErr w:type="spellStart"/>
      <w:r w:rsidRPr="00A43B8D">
        <w:rPr>
          <w:rStyle w:val="Redes1Car"/>
          <w:rFonts w:ascii="Arial" w:eastAsia="Times New Roman" w:hAnsi="Arial" w:cs="Arial"/>
          <w:bCs w:val="0"/>
          <w:iCs w:val="0"/>
          <w:color w:val="auto"/>
          <w:sz w:val="20"/>
          <w:szCs w:val="20"/>
        </w:rPr>
        <w:t>vacio</w:t>
      </w:r>
      <w:proofErr w:type="spellEnd"/>
      <w:r w:rsidRPr="00A43B8D">
        <w:rPr>
          <w:rStyle w:val="Redes1Car"/>
          <w:rFonts w:ascii="Arial" w:eastAsia="Times New Roman" w:hAnsi="Arial" w:cs="Arial"/>
          <w:bCs w:val="0"/>
          <w:iCs w:val="0"/>
          <w:color w:val="auto"/>
          <w:sz w:val="20"/>
          <w:szCs w:val="20"/>
        </w:rPr>
        <w:t xml:space="preserve"> Buffer) Y (No haya llegado el ultimo ACK esperado)</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Realizo espera (30 milisegundos);</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proofErr w:type="gramStart"/>
      <w:r w:rsidRPr="00A43B8D">
        <w:rPr>
          <w:rStyle w:val="Redes1Car"/>
          <w:rFonts w:ascii="Arial" w:eastAsia="Times New Roman" w:hAnsi="Arial" w:cs="Arial"/>
          <w:bCs w:val="0"/>
          <w:iCs w:val="0"/>
          <w:color w:val="auto"/>
          <w:sz w:val="20"/>
          <w:szCs w:val="20"/>
        </w:rPr>
        <w:t>resultadoEnvio</w:t>
      </w:r>
      <w:proofErr w:type="spellEnd"/>
      <w:proofErr w:type="gramEnd"/>
      <w:r w:rsidRPr="00A43B8D">
        <w:rPr>
          <w:rStyle w:val="Redes1Car"/>
          <w:rFonts w:ascii="Arial" w:eastAsia="Times New Roman" w:hAnsi="Arial" w:cs="Arial"/>
          <w:bCs w:val="0"/>
          <w:iCs w:val="0"/>
          <w:color w:val="auto"/>
          <w:sz w:val="20"/>
          <w:szCs w:val="20"/>
        </w:rPr>
        <w:t xml:space="preserve"> = </w:t>
      </w:r>
      <w:proofErr w:type="spellStart"/>
      <w:r w:rsidRPr="00A43B8D">
        <w:rPr>
          <w:rStyle w:val="Redes1Car"/>
          <w:rFonts w:ascii="Arial" w:eastAsia="Times New Roman" w:hAnsi="Arial" w:cs="Arial"/>
          <w:bCs w:val="0"/>
          <w:iCs w:val="0"/>
          <w:color w:val="auto"/>
          <w:sz w:val="20"/>
          <w:szCs w:val="20"/>
        </w:rPr>
        <w:t>EnvioPaqueteControl</w:t>
      </w:r>
      <w:proofErr w:type="spellEnd"/>
      <w:r w:rsidRPr="00A43B8D">
        <w:rPr>
          <w:rStyle w:val="Redes1Car"/>
          <w:rFonts w:ascii="Arial" w:eastAsia="Times New Roman" w:hAnsi="Arial" w:cs="Arial"/>
          <w:bCs w:val="0"/>
          <w:iCs w:val="0"/>
          <w:color w:val="auto"/>
          <w:sz w:val="20"/>
          <w:szCs w:val="20"/>
        </w:rPr>
        <w:t>(FIN_FLAG)</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proofErr w:type="spellStart"/>
      <w:r w:rsidRPr="00A43B8D">
        <w:rPr>
          <w:rStyle w:val="Redes1Car"/>
          <w:rFonts w:ascii="Arial" w:eastAsia="Times New Roman" w:hAnsi="Arial" w:cs="Arial"/>
          <w:bCs w:val="0"/>
          <w:iCs w:val="0"/>
          <w:color w:val="auto"/>
          <w:sz w:val="20"/>
          <w:szCs w:val="20"/>
        </w:rPr>
        <w:t>resultadoEnvio</w:t>
      </w:r>
      <w:proofErr w:type="spellEnd"/>
      <w:r w:rsidRPr="00A43B8D">
        <w:rPr>
          <w:rStyle w:val="Redes1Car"/>
          <w:rFonts w:ascii="Arial" w:eastAsia="Times New Roman" w:hAnsi="Arial" w:cs="Arial"/>
          <w:bCs w:val="0"/>
          <w:iCs w:val="0"/>
          <w:color w:val="auto"/>
          <w:sz w:val="20"/>
          <w:szCs w:val="20"/>
        </w:rPr>
        <w:t xml:space="preserve"> = OK</w:t>
      </w:r>
    </w:p>
    <w:p w:rsidR="00047FEF" w:rsidRPr="00A43B8D" w:rsidRDefault="00047FEF" w:rsidP="00047FEF">
      <w:pPr>
        <w:autoSpaceDE w:val="0"/>
        <w:autoSpaceDN w:val="0"/>
        <w:adjustRightInd w:val="0"/>
        <w:rPr>
          <w:rFonts w:eastAsia="Times New Roman"/>
          <w:b/>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Lanzo Hilo para contar el tiempo de espera del FIN-ACK</w:t>
      </w:r>
    </w:p>
    <w:p w:rsidR="00047FEF" w:rsidRPr="00752BF1" w:rsidRDefault="00047FEF" w:rsidP="00047FEF">
      <w:pPr>
        <w:autoSpaceDE w:val="0"/>
        <w:autoSpaceDN w:val="0"/>
        <w:adjustRightInd w:val="0"/>
        <w:spacing w:line="240" w:lineRule="auto"/>
        <w:rPr>
          <w:rFonts w:ascii="Monospace" w:eastAsia="Times New Roman" w:hAnsi="Monospace" w:cs="Monospace"/>
          <w:b/>
          <w:color w:val="auto"/>
          <w:sz w:val="20"/>
          <w:szCs w:val="20"/>
        </w:rPr>
      </w:pP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Mientras (</w:t>
      </w:r>
      <w:proofErr w:type="spellStart"/>
      <w:r w:rsidRPr="00752BF1">
        <w:rPr>
          <w:rFonts w:ascii="Monospace" w:eastAsia="Times New Roman" w:hAnsi="Monospace" w:cs="Monospace"/>
          <w:b/>
          <w:color w:val="auto"/>
          <w:sz w:val="20"/>
          <w:szCs w:val="20"/>
        </w:rPr>
        <w:t>estadoActual</w:t>
      </w:r>
      <w:proofErr w:type="spellEnd"/>
      <w:r w:rsidRPr="00752BF1">
        <w:rPr>
          <w:rFonts w:ascii="Monospace" w:eastAsia="Times New Roman" w:hAnsi="Monospace" w:cs="Monospace"/>
          <w:b/>
          <w:color w:val="auto"/>
          <w:sz w:val="20"/>
          <w:szCs w:val="20"/>
        </w:rPr>
        <w:t xml:space="preserve"> = DESCONECTADO) Y </w:t>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t xml:space="preserve">                           (</w:t>
      </w:r>
      <w:proofErr w:type="spellStart"/>
      <w:r w:rsidRPr="00752BF1">
        <w:rPr>
          <w:rFonts w:ascii="Monospace" w:eastAsia="Times New Roman" w:hAnsi="Monospace" w:cs="Monospace"/>
          <w:b/>
          <w:sz w:val="20"/>
          <w:szCs w:val="20"/>
        </w:rPr>
        <w:t>cantIntentos</w:t>
      </w:r>
      <w:proofErr w:type="spellEnd"/>
      <w:r w:rsidRPr="00752BF1">
        <w:rPr>
          <w:rFonts w:ascii="Monospace" w:eastAsia="Times New Roman" w:hAnsi="Monospace" w:cs="Monospace"/>
          <w:b/>
          <w:sz w:val="20"/>
          <w:szCs w:val="20"/>
        </w:rPr>
        <w:t>&lt;=</w:t>
      </w:r>
      <w:proofErr w:type="spellStart"/>
      <w:r w:rsidRPr="00752BF1">
        <w:rPr>
          <w:rFonts w:ascii="Monospace" w:eastAsia="Times New Roman" w:hAnsi="Monospace" w:cs="Monospace"/>
          <w:b/>
          <w:sz w:val="20"/>
          <w:szCs w:val="20"/>
        </w:rPr>
        <w:t>cantIntentosFin</w:t>
      </w:r>
      <w:proofErr w:type="spellEnd"/>
      <w:r w:rsidRPr="00752BF1">
        <w:rPr>
          <w:rFonts w:ascii="Monospace" w:eastAsia="Times New Roman" w:hAnsi="Monospace" w:cs="Monospace"/>
          <w:b/>
          <w:color w:val="auto"/>
          <w:sz w:val="20"/>
          <w:szCs w:val="20"/>
        </w:rPr>
        <w:t>)</w:t>
      </w:r>
    </w:p>
    <w:p w:rsidR="00047FEF" w:rsidRPr="00752BF1" w:rsidRDefault="00047FEF" w:rsidP="00047FEF">
      <w:pPr>
        <w:autoSpaceDE w:val="0"/>
        <w:autoSpaceDN w:val="0"/>
        <w:adjustRightInd w:val="0"/>
        <w:spacing w:line="240" w:lineRule="auto"/>
        <w:rPr>
          <w:rFonts w:ascii="Monospace" w:eastAsia="Times New Roman" w:hAnsi="Monospace" w:cs="Monospace"/>
          <w:b/>
          <w:color w:val="auto"/>
          <w:sz w:val="20"/>
          <w:szCs w:val="20"/>
        </w:rPr>
      </w:pP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t>Si (Llego límite tiempo de espera)</w:t>
      </w:r>
    </w:p>
    <w:p w:rsidR="00047FEF" w:rsidRPr="00752BF1" w:rsidRDefault="00047FEF" w:rsidP="00047FEF">
      <w:pPr>
        <w:autoSpaceDE w:val="0"/>
        <w:autoSpaceDN w:val="0"/>
        <w:adjustRightInd w:val="0"/>
        <w:spacing w:line="240" w:lineRule="auto"/>
        <w:rPr>
          <w:rFonts w:ascii="Monospace" w:eastAsia="Times New Roman" w:hAnsi="Monospace" w:cs="Monospace"/>
          <w:b/>
          <w:sz w:val="20"/>
          <w:szCs w:val="20"/>
        </w:rPr>
      </w:pP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t xml:space="preserve">Incremento </w:t>
      </w:r>
      <w:proofErr w:type="spellStart"/>
      <w:r w:rsidRPr="00752BF1">
        <w:rPr>
          <w:rFonts w:ascii="Monospace" w:eastAsia="Times New Roman" w:hAnsi="Monospace" w:cs="Monospace"/>
          <w:b/>
          <w:sz w:val="20"/>
          <w:szCs w:val="20"/>
        </w:rPr>
        <w:t>cantIntentos</w:t>
      </w:r>
      <w:proofErr w:type="spellEnd"/>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r w:rsidRPr="00752BF1">
        <w:rPr>
          <w:rFonts w:ascii="Monospace" w:eastAsia="Times New Roman" w:hAnsi="Monospace" w:cs="Monospace"/>
          <w:b/>
          <w:color w:val="auto"/>
          <w:sz w:val="20"/>
          <w:szCs w:val="20"/>
        </w:rPr>
        <w:tab/>
      </w:r>
      <w:proofErr w:type="spellStart"/>
      <w:proofErr w:type="gramStart"/>
      <w:r w:rsidRPr="00752BF1">
        <w:rPr>
          <w:rStyle w:val="Redes1Car"/>
          <w:rFonts w:ascii="Arial" w:eastAsia="Times New Roman" w:hAnsi="Arial" w:cs="Arial"/>
          <w:bCs w:val="0"/>
          <w:iCs w:val="0"/>
          <w:color w:val="auto"/>
          <w:sz w:val="20"/>
          <w:szCs w:val="20"/>
        </w:rPr>
        <w:t>resultadoEnvio</w:t>
      </w:r>
      <w:proofErr w:type="spellEnd"/>
      <w:proofErr w:type="gramEnd"/>
      <w:r w:rsidRPr="00752BF1">
        <w:rPr>
          <w:rStyle w:val="Redes1Car"/>
          <w:rFonts w:ascii="Arial" w:eastAsia="Times New Roman" w:hAnsi="Arial" w:cs="Arial"/>
          <w:bCs w:val="0"/>
          <w:iCs w:val="0"/>
          <w:color w:val="auto"/>
          <w:sz w:val="20"/>
          <w:szCs w:val="20"/>
        </w:rPr>
        <w:t xml:space="preserve"> = </w:t>
      </w:r>
      <w:proofErr w:type="spellStart"/>
      <w:r w:rsidRPr="00752BF1">
        <w:rPr>
          <w:rStyle w:val="Redes1Car"/>
          <w:rFonts w:ascii="Arial" w:eastAsia="Times New Roman" w:hAnsi="Arial" w:cs="Arial"/>
          <w:bCs w:val="0"/>
          <w:iCs w:val="0"/>
          <w:color w:val="auto"/>
          <w:sz w:val="20"/>
          <w:szCs w:val="20"/>
        </w:rPr>
        <w:t>EnvioPaqueteControl</w:t>
      </w:r>
      <w:proofErr w:type="spellEnd"/>
      <w:r w:rsidRPr="00752BF1">
        <w:rPr>
          <w:rStyle w:val="Redes1Car"/>
          <w:rFonts w:ascii="Arial" w:eastAsia="Times New Roman" w:hAnsi="Arial" w:cs="Arial"/>
          <w:bCs w:val="0"/>
          <w:iCs w:val="0"/>
          <w:color w:val="auto"/>
          <w:sz w:val="20"/>
          <w:szCs w:val="20"/>
        </w:rPr>
        <w:t>(FIN_FLAG)</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 xml:space="preserve">Si </w:t>
      </w:r>
      <w:proofErr w:type="spellStart"/>
      <w:r w:rsidRPr="00752BF1">
        <w:rPr>
          <w:rStyle w:val="Redes1Car"/>
          <w:rFonts w:ascii="Arial" w:eastAsia="Times New Roman" w:hAnsi="Arial" w:cs="Arial"/>
          <w:bCs w:val="0"/>
          <w:iCs w:val="0"/>
          <w:color w:val="auto"/>
          <w:sz w:val="20"/>
          <w:szCs w:val="20"/>
        </w:rPr>
        <w:t>resultadoEnvio</w:t>
      </w:r>
      <w:proofErr w:type="spellEnd"/>
      <w:r w:rsidRPr="00752BF1">
        <w:rPr>
          <w:rStyle w:val="Redes1Car"/>
          <w:rFonts w:ascii="Arial" w:eastAsia="Times New Roman" w:hAnsi="Arial" w:cs="Arial"/>
          <w:bCs w:val="0"/>
          <w:iCs w:val="0"/>
          <w:color w:val="auto"/>
          <w:sz w:val="20"/>
          <w:szCs w:val="20"/>
        </w:rPr>
        <w:t xml:space="preserve"> = OK</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Lanzo Hilo para contar el tiempo de espera del FIN-</w:t>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ACK;</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Sino</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Destruyo Buffer;</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proofErr w:type="spellStart"/>
      <w:r w:rsidRPr="00752BF1">
        <w:rPr>
          <w:rStyle w:val="Redes1Car"/>
          <w:rFonts w:ascii="Arial" w:eastAsia="Times New Roman" w:hAnsi="Arial" w:cs="Arial"/>
          <w:bCs w:val="0"/>
          <w:iCs w:val="0"/>
          <w:color w:val="auto"/>
          <w:sz w:val="20"/>
          <w:szCs w:val="20"/>
        </w:rPr>
        <w:t>DestruyoEmisor</w:t>
      </w:r>
      <w:proofErr w:type="spellEnd"/>
      <w:r w:rsidRPr="00752BF1">
        <w:rPr>
          <w:rStyle w:val="Redes1Car"/>
          <w:rFonts w:ascii="Arial" w:eastAsia="Times New Roman" w:hAnsi="Arial" w:cs="Arial"/>
          <w:bCs w:val="0"/>
          <w:iCs w:val="0"/>
          <w:color w:val="auto"/>
          <w:sz w:val="20"/>
          <w:szCs w:val="20"/>
        </w:rPr>
        <w:t xml:space="preserve"> //Libera memoria reservada del </w:t>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 xml:space="preserve">    GBN</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Retorno -1</w:t>
      </w:r>
    </w:p>
    <w:p w:rsidR="00047FEF" w:rsidRPr="00752BF1"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//Sale Mientras</w:t>
      </w:r>
    </w:p>
    <w:p w:rsidR="00047FEF" w:rsidRPr="00752BF1" w:rsidRDefault="00047FEF" w:rsidP="00047FEF">
      <w:pPr>
        <w:autoSpaceDE w:val="0"/>
        <w:autoSpaceDN w:val="0"/>
        <w:adjustRightInd w:val="0"/>
        <w:spacing w:line="240" w:lineRule="auto"/>
        <w:rPr>
          <w:rFonts w:ascii="Monospace" w:eastAsia="Times New Roman" w:hAnsi="Monospace" w:cs="Monospace"/>
          <w:b/>
          <w:sz w:val="20"/>
          <w:szCs w:val="20"/>
        </w:rPr>
      </w:pP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r>
      <w:r w:rsidRPr="00752BF1">
        <w:rPr>
          <w:rStyle w:val="Redes1Car"/>
          <w:rFonts w:ascii="Arial" w:eastAsia="Times New Roman" w:hAnsi="Arial" w:cs="Arial"/>
          <w:bCs w:val="0"/>
          <w:iCs w:val="0"/>
          <w:color w:val="auto"/>
          <w:sz w:val="20"/>
          <w:szCs w:val="20"/>
        </w:rPr>
        <w:tab/>
        <w:t xml:space="preserve">Si </w:t>
      </w:r>
      <w:r w:rsidRPr="00752BF1">
        <w:rPr>
          <w:rFonts w:ascii="Monospace" w:eastAsia="Times New Roman" w:hAnsi="Monospace" w:cs="Monospace"/>
          <w:b/>
          <w:sz w:val="20"/>
          <w:szCs w:val="20"/>
        </w:rPr>
        <w:t>(</w:t>
      </w:r>
      <w:proofErr w:type="spellStart"/>
      <w:r w:rsidRPr="00752BF1">
        <w:rPr>
          <w:rFonts w:ascii="Monospace" w:eastAsia="Times New Roman" w:hAnsi="Monospace" w:cs="Monospace"/>
          <w:b/>
          <w:sz w:val="20"/>
          <w:szCs w:val="20"/>
        </w:rPr>
        <w:t>cantIntentos</w:t>
      </w:r>
      <w:proofErr w:type="spellEnd"/>
      <w:r w:rsidRPr="00752BF1">
        <w:rPr>
          <w:rFonts w:ascii="Monospace" w:eastAsia="Times New Roman" w:hAnsi="Monospace" w:cs="Monospace"/>
          <w:b/>
          <w:sz w:val="20"/>
          <w:szCs w:val="20"/>
        </w:rPr>
        <w:t xml:space="preserve"> &gt; </w:t>
      </w:r>
      <w:proofErr w:type="spellStart"/>
      <w:r w:rsidRPr="00752BF1">
        <w:rPr>
          <w:rFonts w:ascii="Monospace" w:eastAsia="Times New Roman" w:hAnsi="Monospace" w:cs="Monospace"/>
          <w:b/>
          <w:sz w:val="20"/>
          <w:szCs w:val="20"/>
        </w:rPr>
        <w:t>cantIntentosFin</w:t>
      </w:r>
      <w:proofErr w:type="spellEnd"/>
      <w:r w:rsidRPr="00752BF1">
        <w:rPr>
          <w:rFonts w:ascii="Monospace" w:eastAsia="Times New Roman" w:hAnsi="Monospace" w:cs="Monospace"/>
          <w:b/>
          <w:sz w:val="20"/>
          <w:szCs w:val="20"/>
        </w:rPr>
        <w:t>)</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sz w:val="20"/>
          <w:szCs w:val="20"/>
        </w:rPr>
        <w:lastRenderedPageBreak/>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-1</w:t>
      </w:r>
    </w:p>
    <w:p w:rsidR="00047FEF" w:rsidRPr="00A43B8D" w:rsidRDefault="00047FEF" w:rsidP="00047FEF">
      <w:pPr>
        <w:autoSpaceDE w:val="0"/>
        <w:autoSpaceDN w:val="0"/>
        <w:adjustRightInd w:val="0"/>
        <w:spacing w:line="240" w:lineRule="auto"/>
        <w:rPr>
          <w:rFonts w:ascii="Monospace" w:eastAsia="Times New Roman" w:hAnsi="Monospace" w:cs="Monospace"/>
          <w:b/>
          <w:sz w:val="20"/>
          <w:szCs w:val="20"/>
          <w:lang w:val="es-UY"/>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Si (</w:t>
      </w:r>
      <w:proofErr w:type="spellStart"/>
      <w:r w:rsidRPr="00A43B8D">
        <w:rPr>
          <w:rFonts w:ascii="Monospace" w:eastAsia="Times New Roman" w:hAnsi="Monospace" w:cs="Monospace"/>
          <w:b/>
          <w:sz w:val="20"/>
          <w:szCs w:val="20"/>
          <w:lang w:val="es-UY"/>
        </w:rPr>
        <w:t>estadoActual</w:t>
      </w:r>
      <w:proofErr w:type="spellEnd"/>
      <w:r w:rsidRPr="00A43B8D">
        <w:rPr>
          <w:rFonts w:ascii="Monospace" w:eastAsia="Times New Roman" w:hAnsi="Monospace" w:cs="Monospace"/>
          <w:b/>
          <w:sz w:val="20"/>
          <w:szCs w:val="20"/>
          <w:lang w:val="es-UY"/>
        </w:rPr>
        <w:t xml:space="preserve"> = DESCONECTADO) //Llego el FIN-ACK</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0</w:t>
      </w:r>
    </w:p>
    <w:p w:rsidR="00047FEF" w:rsidRPr="00A43B8D" w:rsidRDefault="00047FEF" w:rsidP="00047FEF">
      <w:pPr>
        <w:autoSpaceDE w:val="0"/>
        <w:autoSpaceDN w:val="0"/>
        <w:adjustRightInd w:val="0"/>
        <w:spacing w:line="240" w:lineRule="auto"/>
        <w:rPr>
          <w:rFonts w:eastAsia="Times New Roman"/>
          <w:b/>
          <w:color w:val="auto"/>
          <w:sz w:val="20"/>
          <w:szCs w:val="20"/>
          <w:lang w:val="es-UY"/>
        </w:rPr>
      </w:pPr>
    </w:p>
    <w:p w:rsidR="00047FEF" w:rsidRPr="00A43B8D" w:rsidRDefault="00047FEF" w:rsidP="00047FEF">
      <w:pPr>
        <w:autoSpaceDE w:val="0"/>
        <w:autoSpaceDN w:val="0"/>
        <w:adjustRightInd w:val="0"/>
        <w:spacing w:line="240" w:lineRule="auto"/>
        <w:rPr>
          <w:rFonts w:ascii="Monospace" w:eastAsia="Times New Roman" w:hAnsi="Monospace" w:cs="Monospace"/>
          <w:b/>
          <w:color w:val="auto"/>
          <w:sz w:val="20"/>
          <w:szCs w:val="20"/>
          <w:lang w:val="es-UY"/>
        </w:rPr>
      </w:pP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t>Sino</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-1</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Sino</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0</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t>Si soy RECEPTOR</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proofErr w:type="spellStart"/>
      <w:r w:rsidRPr="00A43B8D">
        <w:rPr>
          <w:rStyle w:val="Redes1Car"/>
          <w:rFonts w:ascii="Arial" w:eastAsia="Times New Roman" w:hAnsi="Arial" w:cs="Arial"/>
          <w:bCs w:val="0"/>
          <w:iCs w:val="0"/>
          <w:color w:val="auto"/>
          <w:sz w:val="20"/>
          <w:szCs w:val="20"/>
        </w:rPr>
        <w:t>estadoActual</w:t>
      </w:r>
      <w:proofErr w:type="spellEnd"/>
      <w:r w:rsidRPr="00A43B8D">
        <w:rPr>
          <w:rStyle w:val="Redes1Car"/>
          <w:rFonts w:ascii="Arial" w:eastAsia="Times New Roman" w:hAnsi="Arial" w:cs="Arial"/>
          <w:bCs w:val="0"/>
          <w:iCs w:val="0"/>
          <w:color w:val="auto"/>
          <w:sz w:val="20"/>
          <w:szCs w:val="20"/>
        </w:rPr>
        <w:t xml:space="preserve"> = CONECTADO</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proofErr w:type="gramStart"/>
      <w:r w:rsidRPr="00A43B8D">
        <w:rPr>
          <w:rStyle w:val="Redes1Car"/>
          <w:rFonts w:ascii="Arial" w:eastAsia="Times New Roman" w:hAnsi="Arial" w:cs="Arial"/>
          <w:bCs w:val="0"/>
          <w:iCs w:val="0"/>
          <w:color w:val="auto"/>
          <w:sz w:val="20"/>
          <w:szCs w:val="20"/>
        </w:rPr>
        <w:t>resultadoEnvio</w:t>
      </w:r>
      <w:proofErr w:type="spellEnd"/>
      <w:proofErr w:type="gramEnd"/>
      <w:r w:rsidRPr="00A43B8D">
        <w:rPr>
          <w:rStyle w:val="Redes1Car"/>
          <w:rFonts w:ascii="Arial" w:eastAsia="Times New Roman" w:hAnsi="Arial" w:cs="Arial"/>
          <w:bCs w:val="0"/>
          <w:iCs w:val="0"/>
          <w:color w:val="auto"/>
          <w:sz w:val="20"/>
          <w:szCs w:val="20"/>
        </w:rPr>
        <w:t xml:space="preserve"> = </w:t>
      </w:r>
      <w:proofErr w:type="spellStart"/>
      <w:r w:rsidRPr="00A43B8D">
        <w:rPr>
          <w:rStyle w:val="Redes1Car"/>
          <w:rFonts w:ascii="Arial" w:eastAsia="Times New Roman" w:hAnsi="Arial" w:cs="Arial"/>
          <w:bCs w:val="0"/>
          <w:iCs w:val="0"/>
          <w:color w:val="auto"/>
          <w:sz w:val="20"/>
          <w:szCs w:val="20"/>
        </w:rPr>
        <w:t>EnvioPaqueteControl</w:t>
      </w:r>
      <w:proofErr w:type="spellEnd"/>
      <w:r w:rsidRPr="00A43B8D">
        <w:rPr>
          <w:rStyle w:val="Redes1Car"/>
          <w:rFonts w:ascii="Arial" w:eastAsia="Times New Roman" w:hAnsi="Arial" w:cs="Arial"/>
          <w:bCs w:val="0"/>
          <w:iCs w:val="0"/>
          <w:color w:val="auto"/>
          <w:sz w:val="20"/>
          <w:szCs w:val="20"/>
        </w:rPr>
        <w:t>(FIN_FLAG)</w:t>
      </w: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proofErr w:type="spellStart"/>
      <w:r w:rsidRPr="00A43B8D">
        <w:rPr>
          <w:rStyle w:val="Redes1Car"/>
          <w:rFonts w:ascii="Arial" w:eastAsia="Times New Roman" w:hAnsi="Arial" w:cs="Arial"/>
          <w:bCs w:val="0"/>
          <w:iCs w:val="0"/>
          <w:color w:val="auto"/>
          <w:sz w:val="20"/>
          <w:szCs w:val="20"/>
        </w:rPr>
        <w:t>resultadoEnvio</w:t>
      </w:r>
      <w:proofErr w:type="spellEnd"/>
      <w:r w:rsidRPr="00A43B8D">
        <w:rPr>
          <w:rStyle w:val="Redes1Car"/>
          <w:rFonts w:ascii="Arial" w:eastAsia="Times New Roman" w:hAnsi="Arial" w:cs="Arial"/>
          <w:bCs w:val="0"/>
          <w:iCs w:val="0"/>
          <w:color w:val="auto"/>
          <w:sz w:val="20"/>
          <w:szCs w:val="20"/>
        </w:rPr>
        <w:t xml:space="preserve"> = OK</w:t>
      </w:r>
    </w:p>
    <w:p w:rsidR="00047FEF" w:rsidRPr="00A43B8D" w:rsidRDefault="00047FEF" w:rsidP="00047FEF">
      <w:pPr>
        <w:autoSpaceDE w:val="0"/>
        <w:autoSpaceDN w:val="0"/>
        <w:adjustRightInd w:val="0"/>
        <w:rPr>
          <w:rFonts w:eastAsia="Times New Roman"/>
          <w:b/>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Lanzo Hilo para contar el tiempo de espera del FIN-ACK</w:t>
      </w:r>
    </w:p>
    <w:p w:rsidR="00047FEF" w:rsidRPr="00A43B8D" w:rsidRDefault="00047FEF" w:rsidP="00047FEF">
      <w:pPr>
        <w:autoSpaceDE w:val="0"/>
        <w:autoSpaceDN w:val="0"/>
        <w:adjustRightInd w:val="0"/>
        <w:spacing w:line="240" w:lineRule="auto"/>
        <w:rPr>
          <w:rFonts w:ascii="Monospace" w:eastAsia="Times New Roman" w:hAnsi="Monospace" w:cs="Monospace"/>
          <w:b/>
          <w:color w:val="auto"/>
          <w:sz w:val="20"/>
          <w:szCs w:val="20"/>
        </w:rPr>
      </w:pP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t xml:space="preserve">Mientras </w:t>
      </w:r>
      <w:r>
        <w:rPr>
          <w:rFonts w:ascii="Monospace" w:eastAsia="Times New Roman" w:hAnsi="Monospace" w:cs="Monospace"/>
          <w:b/>
          <w:color w:val="auto"/>
          <w:sz w:val="20"/>
          <w:szCs w:val="20"/>
        </w:rPr>
        <w:t>(</w:t>
      </w:r>
      <w:r w:rsidRPr="00A43B8D">
        <w:rPr>
          <w:rFonts w:ascii="Monospace" w:eastAsia="Times New Roman" w:hAnsi="Monospace" w:cs="Monospace"/>
          <w:b/>
          <w:color w:val="auto"/>
          <w:sz w:val="20"/>
          <w:szCs w:val="20"/>
        </w:rPr>
        <w:t>(</w:t>
      </w:r>
      <w:proofErr w:type="spellStart"/>
      <w:r w:rsidRPr="00A43B8D">
        <w:rPr>
          <w:rFonts w:ascii="Monospace" w:eastAsia="Times New Roman" w:hAnsi="Monospace" w:cs="Monospace"/>
          <w:b/>
          <w:color w:val="auto"/>
          <w:sz w:val="20"/>
          <w:szCs w:val="20"/>
        </w:rPr>
        <w:t>estadoActual</w:t>
      </w:r>
      <w:proofErr w:type="spellEnd"/>
      <w:r w:rsidRPr="00A43B8D">
        <w:rPr>
          <w:rFonts w:ascii="Monospace" w:eastAsia="Times New Roman" w:hAnsi="Monospace" w:cs="Monospace"/>
          <w:b/>
          <w:color w:val="auto"/>
          <w:sz w:val="20"/>
          <w:szCs w:val="20"/>
        </w:rPr>
        <w:t xml:space="preserve"> = DESCONECTADO) Y </w:t>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w:t>
      </w:r>
      <w:proofErr w:type="spellStart"/>
      <w:r w:rsidRPr="00A43B8D">
        <w:rPr>
          <w:rFonts w:ascii="Monospace" w:eastAsia="Times New Roman" w:hAnsi="Monospace" w:cs="Monospace"/>
          <w:b/>
          <w:sz w:val="20"/>
          <w:szCs w:val="20"/>
        </w:rPr>
        <w:t>cantIntentos</w:t>
      </w:r>
      <w:proofErr w:type="spellEnd"/>
      <w:r w:rsidRPr="00A43B8D">
        <w:rPr>
          <w:rFonts w:ascii="Monospace" w:eastAsia="Times New Roman" w:hAnsi="Monospace" w:cs="Monospace"/>
          <w:b/>
          <w:sz w:val="20"/>
          <w:szCs w:val="20"/>
        </w:rPr>
        <w:t>&lt;=</w:t>
      </w:r>
      <w:proofErr w:type="spellStart"/>
      <w:r w:rsidRPr="00A43B8D">
        <w:rPr>
          <w:rFonts w:ascii="Monospace" w:eastAsia="Times New Roman" w:hAnsi="Monospace" w:cs="Monospace"/>
          <w:b/>
          <w:sz w:val="20"/>
          <w:szCs w:val="20"/>
        </w:rPr>
        <w:t>cantIntentosFin</w:t>
      </w:r>
      <w:proofErr w:type="spellEnd"/>
      <w:r w:rsidRPr="00A43B8D">
        <w:rPr>
          <w:rFonts w:ascii="Monospace" w:eastAsia="Times New Roman" w:hAnsi="Monospace" w:cs="Monospace"/>
          <w:b/>
          <w:color w:val="auto"/>
          <w:sz w:val="20"/>
          <w:szCs w:val="20"/>
        </w:rPr>
        <w:t>)</w:t>
      </w:r>
      <w:r>
        <w:rPr>
          <w:rFonts w:ascii="Monospace" w:eastAsia="Times New Roman" w:hAnsi="Monospace" w:cs="Monospace"/>
          <w:b/>
          <w:color w:val="auto"/>
          <w:sz w:val="20"/>
          <w:szCs w:val="20"/>
        </w:rPr>
        <w:t>)</w:t>
      </w:r>
    </w:p>
    <w:p w:rsidR="00047FEF" w:rsidRPr="00A43B8D" w:rsidRDefault="00047FEF" w:rsidP="00047FEF">
      <w:pPr>
        <w:autoSpaceDE w:val="0"/>
        <w:autoSpaceDN w:val="0"/>
        <w:adjustRightInd w:val="0"/>
        <w:spacing w:line="240" w:lineRule="auto"/>
        <w:rPr>
          <w:rFonts w:ascii="Monospace" w:eastAsia="Times New Roman" w:hAnsi="Monospace" w:cs="Monospace"/>
          <w:b/>
          <w:color w:val="auto"/>
          <w:sz w:val="20"/>
          <w:szCs w:val="20"/>
        </w:rPr>
      </w:pP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t>Si (Llego límite tiempo de espera)</w:t>
      </w:r>
    </w:p>
    <w:p w:rsidR="00047FEF" w:rsidRPr="00A43B8D" w:rsidRDefault="00047FEF" w:rsidP="00047FEF">
      <w:pPr>
        <w:autoSpaceDE w:val="0"/>
        <w:autoSpaceDN w:val="0"/>
        <w:adjustRightInd w:val="0"/>
        <w:spacing w:line="240" w:lineRule="auto"/>
        <w:rPr>
          <w:rFonts w:ascii="Monospace" w:eastAsia="Times New Roman" w:hAnsi="Monospace" w:cs="Monospace"/>
          <w:b/>
          <w:sz w:val="20"/>
          <w:szCs w:val="20"/>
        </w:rPr>
      </w:pP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t xml:space="preserve">Incremento </w:t>
      </w:r>
      <w:proofErr w:type="spellStart"/>
      <w:r w:rsidRPr="00A43B8D">
        <w:rPr>
          <w:rFonts w:ascii="Monospace" w:eastAsia="Times New Roman" w:hAnsi="Monospace" w:cs="Monospace"/>
          <w:b/>
          <w:sz w:val="20"/>
          <w:szCs w:val="20"/>
        </w:rPr>
        <w:t>cantIntentos</w:t>
      </w:r>
      <w:proofErr w:type="spellEnd"/>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r w:rsidRPr="00A43B8D">
        <w:rPr>
          <w:rFonts w:ascii="Monospace" w:eastAsia="Times New Roman" w:hAnsi="Monospace" w:cs="Monospace"/>
          <w:b/>
          <w:color w:val="auto"/>
          <w:sz w:val="20"/>
          <w:szCs w:val="20"/>
        </w:rPr>
        <w:tab/>
      </w:r>
      <w:proofErr w:type="spellStart"/>
      <w:proofErr w:type="gramStart"/>
      <w:r w:rsidRPr="00A43B8D">
        <w:rPr>
          <w:rStyle w:val="Redes1Car"/>
          <w:rFonts w:ascii="Arial" w:eastAsia="Times New Roman" w:hAnsi="Arial" w:cs="Arial"/>
          <w:bCs w:val="0"/>
          <w:iCs w:val="0"/>
          <w:color w:val="auto"/>
          <w:sz w:val="20"/>
          <w:szCs w:val="20"/>
        </w:rPr>
        <w:t>resultadoEnvio</w:t>
      </w:r>
      <w:proofErr w:type="spellEnd"/>
      <w:proofErr w:type="gramEnd"/>
      <w:r w:rsidRPr="00A43B8D">
        <w:rPr>
          <w:rStyle w:val="Redes1Car"/>
          <w:rFonts w:ascii="Arial" w:eastAsia="Times New Roman" w:hAnsi="Arial" w:cs="Arial"/>
          <w:bCs w:val="0"/>
          <w:iCs w:val="0"/>
          <w:color w:val="auto"/>
          <w:sz w:val="20"/>
          <w:szCs w:val="20"/>
        </w:rPr>
        <w:t xml:space="preserve"> = </w:t>
      </w:r>
      <w:proofErr w:type="spellStart"/>
      <w:r w:rsidRPr="00A43B8D">
        <w:rPr>
          <w:rStyle w:val="Redes1Car"/>
          <w:rFonts w:ascii="Arial" w:eastAsia="Times New Roman" w:hAnsi="Arial" w:cs="Arial"/>
          <w:bCs w:val="0"/>
          <w:iCs w:val="0"/>
          <w:color w:val="auto"/>
          <w:sz w:val="20"/>
          <w:szCs w:val="20"/>
        </w:rPr>
        <w:t>EnvioPaqueteControl</w:t>
      </w:r>
      <w:proofErr w:type="spellEnd"/>
      <w:r w:rsidRPr="00A43B8D">
        <w:rPr>
          <w:rStyle w:val="Redes1Car"/>
          <w:rFonts w:ascii="Arial" w:eastAsia="Times New Roman" w:hAnsi="Arial" w:cs="Arial"/>
          <w:bCs w:val="0"/>
          <w:iCs w:val="0"/>
          <w:color w:val="auto"/>
          <w:sz w:val="20"/>
          <w:szCs w:val="20"/>
        </w:rPr>
        <w:t>(FIN_FLAG)</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proofErr w:type="spellStart"/>
      <w:r w:rsidRPr="00A43B8D">
        <w:rPr>
          <w:rStyle w:val="Redes1Car"/>
          <w:rFonts w:ascii="Arial" w:eastAsia="Times New Roman" w:hAnsi="Arial" w:cs="Arial"/>
          <w:bCs w:val="0"/>
          <w:iCs w:val="0"/>
          <w:color w:val="auto"/>
          <w:sz w:val="20"/>
          <w:szCs w:val="20"/>
        </w:rPr>
        <w:t>resultadoEnvio</w:t>
      </w:r>
      <w:proofErr w:type="spellEnd"/>
      <w:r w:rsidRPr="00A43B8D">
        <w:rPr>
          <w:rStyle w:val="Redes1Car"/>
          <w:rFonts w:ascii="Arial" w:eastAsia="Times New Roman" w:hAnsi="Arial" w:cs="Arial"/>
          <w:bCs w:val="0"/>
          <w:iCs w:val="0"/>
          <w:color w:val="auto"/>
          <w:sz w:val="20"/>
          <w:szCs w:val="20"/>
        </w:rPr>
        <w:t xml:space="preserve"> = OK</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Lanzo Hilo para contar el tiempo de espera del FIN-</w:t>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ACK</w:t>
      </w:r>
      <w:r>
        <w:rPr>
          <w:rStyle w:val="Redes1Car"/>
          <w:rFonts w:ascii="Arial" w:eastAsia="Times New Roman" w:hAnsi="Arial" w:cs="Arial"/>
          <w:bCs w:val="0"/>
          <w:iCs w:val="0"/>
          <w:color w:val="auto"/>
          <w:sz w:val="20"/>
          <w:szCs w:val="20"/>
        </w:rPr>
        <w:t>;</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Sino</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w:t>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r>
      <w:r>
        <w:rPr>
          <w:rStyle w:val="Redes1Car"/>
          <w:rFonts w:ascii="Arial" w:eastAsia="Times New Roman" w:hAnsi="Arial" w:cs="Arial"/>
          <w:bCs w:val="0"/>
          <w:iCs w:val="0"/>
          <w:color w:val="auto"/>
          <w:sz w:val="20"/>
          <w:szCs w:val="20"/>
        </w:rPr>
        <w:tab/>
        <w:t xml:space="preserve">    </w:t>
      </w:r>
      <w:r w:rsidRPr="00A43B8D">
        <w:rPr>
          <w:rStyle w:val="Redes1Car"/>
          <w:rFonts w:ascii="Arial" w:eastAsia="Times New Roman" w:hAnsi="Arial" w:cs="Arial"/>
          <w:bCs w:val="0"/>
          <w:iCs w:val="0"/>
          <w:color w:val="auto"/>
          <w:sz w:val="20"/>
          <w:szCs w:val="20"/>
        </w:rPr>
        <w:t>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-1</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//Sale Mientras</w:t>
      </w:r>
    </w:p>
    <w:p w:rsidR="00047FEF" w:rsidRPr="00A43B8D" w:rsidRDefault="00047FEF" w:rsidP="00047FEF">
      <w:pPr>
        <w:autoSpaceDE w:val="0"/>
        <w:autoSpaceDN w:val="0"/>
        <w:adjustRightInd w:val="0"/>
        <w:spacing w:line="240" w:lineRule="auto"/>
        <w:rPr>
          <w:rFonts w:ascii="Monospace" w:eastAsia="Times New Roman" w:hAnsi="Monospace" w:cs="Monospace"/>
          <w:b/>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 xml:space="preserve">Si </w:t>
      </w:r>
      <w:r w:rsidRPr="00A43B8D">
        <w:rPr>
          <w:rFonts w:ascii="Monospace" w:eastAsia="Times New Roman" w:hAnsi="Monospace" w:cs="Monospace"/>
          <w:b/>
          <w:sz w:val="20"/>
          <w:szCs w:val="20"/>
        </w:rPr>
        <w:t>(</w:t>
      </w:r>
      <w:proofErr w:type="spellStart"/>
      <w:r w:rsidRPr="00A43B8D">
        <w:rPr>
          <w:rFonts w:ascii="Monospace" w:eastAsia="Times New Roman" w:hAnsi="Monospace" w:cs="Monospace"/>
          <w:b/>
          <w:sz w:val="20"/>
          <w:szCs w:val="20"/>
        </w:rPr>
        <w:t>cantIntentos</w:t>
      </w:r>
      <w:proofErr w:type="spellEnd"/>
      <w:r w:rsidRPr="00A43B8D">
        <w:rPr>
          <w:rFonts w:ascii="Monospace" w:eastAsia="Times New Roman" w:hAnsi="Monospace" w:cs="Monospace"/>
          <w:b/>
          <w:sz w:val="20"/>
          <w:szCs w:val="20"/>
        </w:rPr>
        <w:t xml:space="preserve"> &gt; </w:t>
      </w:r>
      <w:proofErr w:type="spellStart"/>
      <w:r w:rsidRPr="00A43B8D">
        <w:rPr>
          <w:rFonts w:ascii="Monospace" w:eastAsia="Times New Roman" w:hAnsi="Monospace" w:cs="Monospace"/>
          <w:b/>
          <w:sz w:val="20"/>
          <w:szCs w:val="20"/>
        </w:rPr>
        <w:t>cantIntentosFin</w:t>
      </w:r>
      <w:proofErr w:type="spellEnd"/>
      <w:r w:rsidRPr="00A43B8D">
        <w:rPr>
          <w:rFonts w:ascii="Monospace" w:eastAsia="Times New Roman" w:hAnsi="Monospace" w:cs="Monospace"/>
          <w:b/>
          <w:sz w:val="20"/>
          <w:szCs w:val="20"/>
        </w:rPr>
        <w:t>)</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Fonts w:ascii="Monospace" w:eastAsia="Times New Roman" w:hAnsi="Monospace" w:cs="Monospace"/>
          <w:b/>
          <w:sz w:val="20"/>
          <w:szCs w:val="20"/>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-1</w:t>
      </w:r>
    </w:p>
    <w:p w:rsidR="00047FEF" w:rsidRPr="00A43B8D" w:rsidRDefault="00047FEF" w:rsidP="00047FEF">
      <w:pPr>
        <w:autoSpaceDE w:val="0"/>
        <w:autoSpaceDN w:val="0"/>
        <w:adjustRightInd w:val="0"/>
        <w:spacing w:line="240" w:lineRule="auto"/>
        <w:rPr>
          <w:rFonts w:ascii="Monospace" w:eastAsia="Times New Roman" w:hAnsi="Monospace" w:cs="Monospace"/>
          <w:b/>
          <w:sz w:val="20"/>
          <w:szCs w:val="20"/>
          <w:lang w:val="es-UY"/>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Si (</w:t>
      </w:r>
      <w:proofErr w:type="spellStart"/>
      <w:r w:rsidRPr="00A43B8D">
        <w:rPr>
          <w:rFonts w:ascii="Monospace" w:eastAsia="Times New Roman" w:hAnsi="Monospace" w:cs="Monospace"/>
          <w:b/>
          <w:sz w:val="20"/>
          <w:szCs w:val="20"/>
          <w:lang w:val="es-UY"/>
        </w:rPr>
        <w:t>estadoActual</w:t>
      </w:r>
      <w:proofErr w:type="spellEnd"/>
      <w:r w:rsidRPr="00A43B8D">
        <w:rPr>
          <w:rFonts w:ascii="Monospace" w:eastAsia="Times New Roman" w:hAnsi="Monospace" w:cs="Monospace"/>
          <w:b/>
          <w:sz w:val="20"/>
          <w:szCs w:val="20"/>
          <w:lang w:val="es-UY"/>
        </w:rPr>
        <w:t xml:space="preserve"> = DESCONECTADO) //Llego el FIN-ACK</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Fonts w:ascii="Monospace" w:eastAsia="Times New Roman" w:hAnsi="Monospace" w:cs="Monospace"/>
          <w:b/>
          <w:sz w:val="20"/>
          <w:szCs w:val="20"/>
          <w:lang w:val="es-UY"/>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0</w:t>
      </w:r>
    </w:p>
    <w:p w:rsidR="00047FEF" w:rsidRPr="00A43B8D" w:rsidRDefault="00047FEF" w:rsidP="00047FEF">
      <w:pPr>
        <w:autoSpaceDE w:val="0"/>
        <w:autoSpaceDN w:val="0"/>
        <w:adjustRightInd w:val="0"/>
        <w:spacing w:line="240" w:lineRule="auto"/>
        <w:rPr>
          <w:rFonts w:eastAsia="Times New Roman"/>
          <w:b/>
          <w:color w:val="auto"/>
          <w:sz w:val="20"/>
          <w:szCs w:val="20"/>
          <w:lang w:val="es-UY"/>
        </w:rPr>
      </w:pPr>
    </w:p>
    <w:p w:rsidR="00047FEF" w:rsidRPr="00A43B8D" w:rsidRDefault="00047FEF" w:rsidP="00047FEF">
      <w:pPr>
        <w:autoSpaceDE w:val="0"/>
        <w:autoSpaceDN w:val="0"/>
        <w:adjustRightInd w:val="0"/>
        <w:spacing w:line="240" w:lineRule="auto"/>
        <w:rPr>
          <w:rFonts w:ascii="Monospace" w:eastAsia="Times New Roman" w:hAnsi="Monospace" w:cs="Monospace"/>
          <w:b/>
          <w:color w:val="auto"/>
          <w:sz w:val="20"/>
          <w:szCs w:val="20"/>
          <w:lang w:val="es-UY"/>
        </w:rPr>
      </w:pP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t>Sino</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Fonts w:ascii="Monospace" w:eastAsia="Times New Roman" w:hAnsi="Monospace" w:cs="Monospace"/>
          <w:b/>
          <w:color w:val="auto"/>
          <w:sz w:val="20"/>
          <w:szCs w:val="20"/>
          <w:lang w:val="es-UY"/>
        </w:rPr>
        <w:tab/>
      </w:r>
      <w:r w:rsidRPr="00A43B8D">
        <w:rPr>
          <w:rStyle w:val="Redes1Car"/>
          <w:rFonts w:ascii="Arial" w:eastAsia="Times New Roman" w:hAnsi="Arial" w:cs="Arial"/>
          <w:bCs w:val="0"/>
          <w:iCs w:val="0"/>
          <w:color w:val="auto"/>
          <w:sz w:val="20"/>
          <w:szCs w:val="20"/>
        </w:rPr>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-1</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Sino</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Destruyo Buffer;</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proofErr w:type="spellStart"/>
      <w:r w:rsidRPr="00A43B8D">
        <w:rPr>
          <w:rStyle w:val="Redes1Car"/>
          <w:rFonts w:ascii="Arial" w:eastAsia="Times New Roman" w:hAnsi="Arial" w:cs="Arial"/>
          <w:bCs w:val="0"/>
          <w:iCs w:val="0"/>
          <w:color w:val="auto"/>
          <w:sz w:val="20"/>
          <w:szCs w:val="20"/>
        </w:rPr>
        <w:t>DestruyoEmisor</w:t>
      </w:r>
      <w:proofErr w:type="spellEnd"/>
      <w:r w:rsidRPr="00A43B8D">
        <w:rPr>
          <w:rStyle w:val="Redes1Car"/>
          <w:rFonts w:ascii="Arial" w:eastAsia="Times New Roman" w:hAnsi="Arial" w:cs="Arial"/>
          <w:bCs w:val="0"/>
          <w:iCs w:val="0"/>
          <w:color w:val="auto"/>
          <w:sz w:val="20"/>
          <w:szCs w:val="20"/>
        </w:rPr>
        <w:t xml:space="preserve"> //Libera memoria reservada del GBN</w:t>
      </w:r>
    </w:p>
    <w:p w:rsidR="00047FEF" w:rsidRPr="00A43B8D" w:rsidRDefault="00047FEF" w:rsidP="00047FEF">
      <w:pPr>
        <w:autoSpaceDE w:val="0"/>
        <w:autoSpaceDN w:val="0"/>
        <w:adjustRightInd w:val="0"/>
        <w:spacing w:line="240" w:lineRule="auto"/>
        <w:rPr>
          <w:rStyle w:val="Redes1Car"/>
          <w:rFonts w:ascii="Arial" w:eastAsia="Times New Roman" w:hAnsi="Arial" w:cs="Arial"/>
          <w:bCs w:val="0"/>
          <w:iCs w:val="0"/>
          <w:color w:val="auto"/>
          <w:sz w:val="20"/>
          <w:szCs w:val="20"/>
        </w:rPr>
      </w:pP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r>
      <w:r w:rsidRPr="00A43B8D">
        <w:rPr>
          <w:rStyle w:val="Redes1Car"/>
          <w:rFonts w:ascii="Arial" w:eastAsia="Times New Roman" w:hAnsi="Arial" w:cs="Arial"/>
          <w:bCs w:val="0"/>
          <w:iCs w:val="0"/>
          <w:color w:val="auto"/>
          <w:sz w:val="20"/>
          <w:szCs w:val="20"/>
        </w:rPr>
        <w:tab/>
        <w:t>Retorno 0</w:t>
      </w:r>
    </w:p>
    <w:p w:rsidR="00047FEF" w:rsidRDefault="00047FEF" w:rsidP="00047FEF">
      <w:pPr>
        <w:autoSpaceDE w:val="0"/>
        <w:autoSpaceDN w:val="0"/>
        <w:adjustRightInd w:val="0"/>
        <w:rPr>
          <w:rStyle w:val="Redes1Car"/>
          <w:rFonts w:ascii="Arial" w:eastAsia="Times New Roman" w:hAnsi="Arial" w:cs="Arial"/>
          <w:b w:val="0"/>
          <w:bCs w:val="0"/>
          <w:iCs w:val="0"/>
          <w:color w:val="auto"/>
          <w:sz w:val="20"/>
          <w:szCs w:val="20"/>
        </w:rPr>
      </w:pPr>
    </w:p>
    <w:p w:rsidR="00047FEF" w:rsidRPr="00A43B8D" w:rsidRDefault="00047FEF" w:rsidP="00047FEF">
      <w:pPr>
        <w:autoSpaceDE w:val="0"/>
        <w:autoSpaceDN w:val="0"/>
        <w:adjustRightInd w:val="0"/>
        <w:rPr>
          <w:rStyle w:val="Redes1Car"/>
          <w:rFonts w:ascii="Arial" w:eastAsia="Times New Roman" w:hAnsi="Arial" w:cs="Arial"/>
          <w:bCs w:val="0"/>
          <w:iCs w:val="0"/>
          <w:color w:val="auto"/>
          <w:sz w:val="20"/>
          <w:szCs w:val="20"/>
        </w:rPr>
      </w:pPr>
      <w:r>
        <w:rPr>
          <w:rStyle w:val="Redes1Car"/>
          <w:rFonts w:ascii="Arial" w:eastAsia="Times New Roman" w:hAnsi="Arial" w:cs="Arial"/>
          <w:b w:val="0"/>
          <w:bCs w:val="0"/>
          <w:iCs w:val="0"/>
          <w:color w:val="auto"/>
          <w:sz w:val="20"/>
          <w:szCs w:val="20"/>
        </w:rPr>
        <w:tab/>
      </w:r>
    </w:p>
    <w:p w:rsidR="00CB3D6A" w:rsidRPr="00847334" w:rsidRDefault="00CB3D6A" w:rsidP="00F0184F">
      <w:pPr>
        <w:autoSpaceDE w:val="0"/>
        <w:autoSpaceDN w:val="0"/>
        <w:adjustRightInd w:val="0"/>
        <w:rPr>
          <w:rFonts w:eastAsia="Times New Roman"/>
          <w:color w:val="auto"/>
          <w:sz w:val="20"/>
          <w:szCs w:val="20"/>
        </w:rPr>
      </w:pPr>
    </w:p>
    <w:p w:rsidR="00072840" w:rsidRPr="00847334" w:rsidRDefault="00072840" w:rsidP="00072840">
      <w:pPr>
        <w:autoSpaceDE w:val="0"/>
        <w:autoSpaceDN w:val="0"/>
        <w:adjustRightInd w:val="0"/>
        <w:rPr>
          <w:sz w:val="44"/>
          <w:szCs w:val="24"/>
        </w:rPr>
      </w:pPr>
      <w:bookmarkStart w:id="21" w:name="_Toc338537639"/>
      <w:r w:rsidRPr="00847334">
        <w:rPr>
          <w:rStyle w:val="Redes1Car"/>
        </w:rPr>
        <w:t>Preguntas</w:t>
      </w:r>
      <w:bookmarkEnd w:id="21"/>
    </w:p>
    <w:p w:rsidR="00072840" w:rsidRPr="00847334" w:rsidRDefault="00072840" w:rsidP="00072840">
      <w:pPr>
        <w:autoSpaceDE w:val="0"/>
        <w:autoSpaceDN w:val="0"/>
        <w:adjustRightInd w:val="0"/>
        <w:rPr>
          <w:rFonts w:eastAsia="Times New Roman"/>
          <w:color w:val="auto"/>
          <w:sz w:val="20"/>
          <w:szCs w:val="20"/>
        </w:rPr>
      </w:pPr>
    </w:p>
    <w:p w:rsidR="00847C6C" w:rsidRPr="00847334" w:rsidRDefault="00847C6C" w:rsidP="00594AB4">
      <w:pPr>
        <w:pStyle w:val="Redes2"/>
      </w:pPr>
    </w:p>
    <w:p w:rsidR="00072840" w:rsidRPr="00847334" w:rsidRDefault="00072840" w:rsidP="00594AB4">
      <w:pPr>
        <w:pStyle w:val="Redes2"/>
        <w:rPr>
          <w:rFonts w:eastAsia="Times New Roman"/>
          <w:color w:val="auto"/>
          <w:sz w:val="20"/>
          <w:szCs w:val="20"/>
        </w:rPr>
      </w:pPr>
      <w:bookmarkStart w:id="22" w:name="_Toc338537640"/>
      <w:r w:rsidRPr="00847334">
        <w:t>Pregunta1:</w:t>
      </w:r>
      <w:bookmarkEnd w:id="22"/>
    </w:p>
    <w:p w:rsidR="00072840" w:rsidRPr="00847334" w:rsidRDefault="00072840" w:rsidP="00072840">
      <w:pPr>
        <w:autoSpaceDE w:val="0"/>
        <w:autoSpaceDN w:val="0"/>
        <w:adjustRightInd w:val="0"/>
        <w:rPr>
          <w:rFonts w:asciiTheme="majorHAnsi" w:eastAsia="Times New Roman" w:hAnsiTheme="majorHAnsi"/>
          <w:color w:val="1F497D" w:themeColor="text2"/>
          <w:sz w:val="24"/>
          <w:szCs w:val="24"/>
        </w:rPr>
      </w:pPr>
      <w:r w:rsidRPr="00847334">
        <w:rPr>
          <w:rFonts w:asciiTheme="majorHAnsi" w:eastAsia="Times New Roman" w:hAnsiTheme="majorHAnsi"/>
          <w:color w:val="1F497D" w:themeColor="text2"/>
          <w:sz w:val="24"/>
          <w:szCs w:val="24"/>
        </w:rPr>
        <w:t xml:space="preserve">Análisis del comportamiento del protocolo PCT, frente a la variación del tamaño de ventana GBN_WINDOW del ARQ </w:t>
      </w:r>
      <w:proofErr w:type="spellStart"/>
      <w:r w:rsidRPr="00847334">
        <w:rPr>
          <w:rFonts w:asciiTheme="majorHAnsi" w:eastAsia="Times New Roman" w:hAnsiTheme="majorHAnsi"/>
          <w:color w:val="1F497D" w:themeColor="text2"/>
          <w:sz w:val="24"/>
          <w:szCs w:val="24"/>
        </w:rPr>
        <w:t>Go</w:t>
      </w:r>
      <w:proofErr w:type="spellEnd"/>
      <w:r w:rsidRPr="00847334">
        <w:rPr>
          <w:rFonts w:asciiTheme="majorHAnsi" w:eastAsia="Times New Roman" w:hAnsiTheme="majorHAnsi"/>
          <w:color w:val="1F497D" w:themeColor="text2"/>
          <w:sz w:val="24"/>
          <w:szCs w:val="24"/>
        </w:rPr>
        <w:t xml:space="preserve"> Back N. En especial considere el caso N=1 (ARQ </w:t>
      </w:r>
      <w:proofErr w:type="spellStart"/>
      <w:r w:rsidRPr="00847334">
        <w:rPr>
          <w:rFonts w:asciiTheme="majorHAnsi" w:eastAsia="Times New Roman" w:hAnsiTheme="majorHAnsi"/>
          <w:color w:val="1F497D" w:themeColor="text2"/>
          <w:sz w:val="24"/>
          <w:szCs w:val="24"/>
        </w:rPr>
        <w:t>Stop&amp;Wait</w:t>
      </w:r>
      <w:proofErr w:type="spellEnd"/>
      <w:r w:rsidRPr="00847334">
        <w:rPr>
          <w:rFonts w:asciiTheme="majorHAnsi" w:eastAsia="Times New Roman" w:hAnsiTheme="majorHAnsi"/>
          <w:color w:val="1F497D" w:themeColor="text2"/>
          <w:sz w:val="24"/>
          <w:szCs w:val="24"/>
        </w:rPr>
        <w:t>) y el comportamiento ante el crecimiento de N.</w:t>
      </w:r>
    </w:p>
    <w:p w:rsidR="00072840" w:rsidRPr="00847334" w:rsidRDefault="00072840" w:rsidP="00072840">
      <w:pPr>
        <w:autoSpaceDE w:val="0"/>
        <w:autoSpaceDN w:val="0"/>
        <w:adjustRightInd w:val="0"/>
        <w:rPr>
          <w:rFonts w:eastAsia="Times New Roman"/>
          <w:color w:val="auto"/>
          <w:sz w:val="20"/>
          <w:szCs w:val="20"/>
        </w:rPr>
      </w:pPr>
    </w:p>
    <w:p w:rsidR="006E658E" w:rsidRPr="00847334" w:rsidRDefault="006E658E" w:rsidP="00072840">
      <w:pPr>
        <w:autoSpaceDE w:val="0"/>
        <w:autoSpaceDN w:val="0"/>
        <w:adjustRightInd w:val="0"/>
        <w:rPr>
          <w:rFonts w:eastAsia="Times New Roman"/>
          <w:color w:val="auto"/>
          <w:sz w:val="20"/>
          <w:szCs w:val="20"/>
        </w:rPr>
      </w:pPr>
      <w:r w:rsidRPr="00847334">
        <w:rPr>
          <w:rFonts w:eastAsia="Times New Roman"/>
          <w:color w:val="auto"/>
          <w:sz w:val="20"/>
          <w:szCs w:val="20"/>
        </w:rPr>
        <w:t>Es de esperar que a medida que la ventana crece la transmisión debería de ser más fluida, o sea más rápida.</w:t>
      </w:r>
    </w:p>
    <w:p w:rsidR="006E658E" w:rsidRPr="00847334" w:rsidRDefault="006E658E" w:rsidP="00072840">
      <w:pPr>
        <w:autoSpaceDE w:val="0"/>
        <w:autoSpaceDN w:val="0"/>
        <w:adjustRightInd w:val="0"/>
        <w:rPr>
          <w:rFonts w:eastAsia="Times New Roman"/>
          <w:color w:val="auto"/>
          <w:sz w:val="20"/>
          <w:szCs w:val="20"/>
        </w:rPr>
      </w:pPr>
      <w:r w:rsidRPr="00847334">
        <w:rPr>
          <w:rFonts w:eastAsia="Times New Roman"/>
          <w:color w:val="auto"/>
          <w:sz w:val="20"/>
          <w:szCs w:val="20"/>
        </w:rPr>
        <w:t>En particular si tomam</w:t>
      </w:r>
      <w:r w:rsidR="00AF081C" w:rsidRPr="00847334">
        <w:rPr>
          <w:rFonts w:eastAsia="Times New Roman"/>
          <w:color w:val="auto"/>
          <w:sz w:val="20"/>
          <w:szCs w:val="20"/>
        </w:rPr>
        <w:t>o</w:t>
      </w:r>
      <w:r w:rsidRPr="00847334">
        <w:rPr>
          <w:rFonts w:eastAsia="Times New Roman"/>
          <w:color w:val="auto"/>
          <w:sz w:val="20"/>
          <w:szCs w:val="20"/>
        </w:rPr>
        <w:t xml:space="preserve">s en </w:t>
      </w:r>
      <w:r w:rsidR="00AF081C" w:rsidRPr="00847334">
        <w:rPr>
          <w:rFonts w:eastAsia="Times New Roman"/>
          <w:color w:val="auto"/>
          <w:sz w:val="20"/>
          <w:szCs w:val="20"/>
        </w:rPr>
        <w:t>cuenta</w:t>
      </w:r>
      <w:r w:rsidRPr="00847334">
        <w:rPr>
          <w:rFonts w:eastAsia="Times New Roman"/>
          <w:color w:val="auto"/>
          <w:sz w:val="20"/>
          <w:szCs w:val="20"/>
        </w:rPr>
        <w:t xml:space="preserve"> que el protocolo GBN maneja </w:t>
      </w:r>
      <w:r w:rsidR="00AF081C" w:rsidRPr="00847334">
        <w:rPr>
          <w:rFonts w:eastAsia="Times New Roman"/>
          <w:color w:val="auto"/>
          <w:sz w:val="20"/>
          <w:szCs w:val="20"/>
        </w:rPr>
        <w:t xml:space="preserve">un </w:t>
      </w:r>
      <w:proofErr w:type="spellStart"/>
      <w:r w:rsidR="00AF081C" w:rsidRPr="00847334">
        <w:rPr>
          <w:rFonts w:eastAsia="Times New Roman"/>
          <w:color w:val="auto"/>
          <w:sz w:val="20"/>
          <w:szCs w:val="20"/>
        </w:rPr>
        <w:t>timer</w:t>
      </w:r>
      <w:proofErr w:type="spellEnd"/>
      <w:r w:rsidR="00AF081C" w:rsidRPr="00847334">
        <w:rPr>
          <w:rFonts w:eastAsia="Times New Roman"/>
          <w:color w:val="auto"/>
          <w:sz w:val="20"/>
          <w:szCs w:val="20"/>
        </w:rPr>
        <w:t xml:space="preserve"> por ventana al haber manejado </w:t>
      </w:r>
      <w:r w:rsidR="00FE0121" w:rsidRPr="00847334">
        <w:rPr>
          <w:rFonts w:eastAsia="Times New Roman"/>
          <w:color w:val="auto"/>
          <w:sz w:val="20"/>
          <w:szCs w:val="20"/>
        </w:rPr>
        <w:t>más</w:t>
      </w:r>
      <w:r w:rsidR="00AF081C" w:rsidRPr="00847334">
        <w:rPr>
          <w:rFonts w:eastAsia="Times New Roman"/>
          <w:color w:val="auto"/>
          <w:sz w:val="20"/>
          <w:szCs w:val="20"/>
        </w:rPr>
        <w:t xml:space="preserve"> ventanas durante el recorrido la espera para que el algoritmo solucione los errores de secuencia de paquetes sería mayor y la chace de que lleguen los paquetes esperados </w:t>
      </w:r>
      <w:r w:rsidR="00FE0121" w:rsidRPr="00847334">
        <w:rPr>
          <w:rFonts w:eastAsia="Times New Roman"/>
          <w:color w:val="auto"/>
          <w:sz w:val="20"/>
          <w:szCs w:val="20"/>
        </w:rPr>
        <w:t>sería</w:t>
      </w:r>
      <w:r w:rsidR="00AF081C" w:rsidRPr="00847334">
        <w:rPr>
          <w:rFonts w:eastAsia="Times New Roman"/>
          <w:color w:val="auto"/>
          <w:sz w:val="20"/>
          <w:szCs w:val="20"/>
        </w:rPr>
        <w:t xml:space="preserve"> menor.</w:t>
      </w:r>
    </w:p>
    <w:p w:rsidR="00AF081C" w:rsidRPr="00847334" w:rsidRDefault="00AF081C" w:rsidP="00072840">
      <w:pPr>
        <w:autoSpaceDE w:val="0"/>
        <w:autoSpaceDN w:val="0"/>
        <w:adjustRightInd w:val="0"/>
        <w:rPr>
          <w:rFonts w:eastAsia="Times New Roman"/>
          <w:color w:val="auto"/>
          <w:sz w:val="20"/>
          <w:szCs w:val="20"/>
        </w:rPr>
      </w:pPr>
      <w:r w:rsidRPr="00847334">
        <w:rPr>
          <w:rFonts w:eastAsia="Times New Roman"/>
          <w:color w:val="auto"/>
          <w:sz w:val="20"/>
          <w:szCs w:val="20"/>
        </w:rPr>
        <w:t>Realizamos pruebas para corroborar nuestra hipótesis.</w:t>
      </w:r>
    </w:p>
    <w:p w:rsidR="00AF081C" w:rsidRPr="00847334" w:rsidRDefault="00AF081C" w:rsidP="00072840">
      <w:pPr>
        <w:autoSpaceDE w:val="0"/>
        <w:autoSpaceDN w:val="0"/>
        <w:adjustRightInd w:val="0"/>
        <w:rPr>
          <w:rFonts w:eastAsia="Times New Roman"/>
          <w:color w:val="auto"/>
          <w:sz w:val="20"/>
          <w:szCs w:val="20"/>
        </w:rPr>
      </w:pPr>
    </w:p>
    <w:p w:rsidR="006E658E" w:rsidRPr="00847334" w:rsidRDefault="006E658E" w:rsidP="00072840">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Para </w:t>
      </w:r>
      <w:r w:rsidR="00FE0121" w:rsidRPr="00E80B68">
        <w:rPr>
          <w:rFonts w:eastAsia="Times New Roman"/>
          <w:b/>
          <w:color w:val="auto"/>
          <w:sz w:val="20"/>
          <w:szCs w:val="20"/>
        </w:rPr>
        <w:t>configuración</w:t>
      </w:r>
      <w:r w:rsidRPr="00E80B68">
        <w:rPr>
          <w:rFonts w:eastAsia="Times New Roman"/>
          <w:b/>
          <w:color w:val="auto"/>
          <w:sz w:val="20"/>
          <w:szCs w:val="20"/>
        </w:rPr>
        <w:t xml:space="preserve"> </w:t>
      </w:r>
      <w:proofErr w:type="spellStart"/>
      <w:r w:rsidRPr="00E80B68">
        <w:rPr>
          <w:rFonts w:eastAsia="Times New Roman"/>
          <w:b/>
          <w:color w:val="auto"/>
          <w:sz w:val="20"/>
          <w:szCs w:val="20"/>
        </w:rPr>
        <w:t>netEmulatror</w:t>
      </w:r>
      <w:proofErr w:type="spellEnd"/>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DELAY="100ms 10ms"</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LOSS="10%"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REORDER="25% 50%"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DUPLICATE="4%"</w:t>
      </w:r>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b/>
          <w:color w:val="auto"/>
          <w:sz w:val="20"/>
          <w:szCs w:val="20"/>
        </w:rPr>
      </w:pPr>
      <w:proofErr w:type="gramStart"/>
      <w:r w:rsidRPr="00E80B68">
        <w:rPr>
          <w:rFonts w:eastAsia="Times New Roman"/>
          <w:b/>
          <w:color w:val="auto"/>
          <w:sz w:val="20"/>
          <w:szCs w:val="20"/>
        </w:rPr>
        <w:t>con</w:t>
      </w:r>
      <w:proofErr w:type="gramEnd"/>
      <w:r w:rsidRPr="00E80B68">
        <w:rPr>
          <w:rFonts w:eastAsia="Times New Roman"/>
          <w:b/>
          <w:color w:val="auto"/>
          <w:sz w:val="20"/>
          <w:szCs w:val="20"/>
        </w:rPr>
        <w:t xml:space="preserve"> </w:t>
      </w:r>
      <w:r w:rsidR="00FE0121" w:rsidRPr="00E80B68">
        <w:rPr>
          <w:rFonts w:eastAsia="Times New Roman"/>
          <w:b/>
          <w:color w:val="auto"/>
          <w:sz w:val="20"/>
          <w:szCs w:val="20"/>
        </w:rPr>
        <w:t>envía</w:t>
      </w:r>
      <w:r w:rsidRPr="00E80B68">
        <w:rPr>
          <w:rFonts w:eastAsia="Times New Roman"/>
          <w:b/>
          <w:color w:val="auto"/>
          <w:sz w:val="20"/>
          <w:szCs w:val="20"/>
        </w:rPr>
        <w:t xml:space="preserve"> </w:t>
      </w:r>
      <w:proofErr w:type="spellStart"/>
      <w:r w:rsidRPr="00E80B68">
        <w:rPr>
          <w:rFonts w:eastAsia="Times New Roman"/>
          <w:b/>
          <w:color w:val="auto"/>
          <w:sz w:val="20"/>
          <w:szCs w:val="20"/>
        </w:rPr>
        <w:t>file</w:t>
      </w:r>
      <w:proofErr w:type="spellEnd"/>
      <w:r w:rsidRPr="00E80B68">
        <w:rPr>
          <w:rFonts w:eastAsia="Times New Roman"/>
          <w:b/>
          <w:color w:val="auto"/>
          <w:sz w:val="20"/>
          <w:szCs w:val="20"/>
        </w:rPr>
        <w:t xml:space="preserve"> , 5 </w:t>
      </w:r>
      <w:proofErr w:type="spellStart"/>
      <w:r w:rsidRPr="00E80B68">
        <w:rPr>
          <w:rFonts w:eastAsia="Times New Roman"/>
          <w:b/>
          <w:color w:val="auto"/>
          <w:sz w:val="20"/>
          <w:szCs w:val="20"/>
        </w:rPr>
        <w:t>seg</w:t>
      </w:r>
      <w:proofErr w:type="spellEnd"/>
      <w:r w:rsidRPr="00E80B68">
        <w:rPr>
          <w:rFonts w:eastAsia="Times New Roman"/>
          <w:b/>
          <w:color w:val="auto"/>
          <w:sz w:val="20"/>
          <w:szCs w:val="20"/>
        </w:rPr>
        <w:t xml:space="preserve"> de </w:t>
      </w:r>
      <w:proofErr w:type="spellStart"/>
      <w:r w:rsidRPr="00E80B68">
        <w:rPr>
          <w:rFonts w:eastAsia="Times New Roman"/>
          <w:b/>
          <w:color w:val="auto"/>
          <w:sz w:val="20"/>
          <w:szCs w:val="20"/>
        </w:rPr>
        <w:t>timeout</w:t>
      </w:r>
      <w:proofErr w:type="spellEnd"/>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1</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Tiempo total de </w:t>
      </w:r>
      <w:r w:rsidR="00FE0121" w:rsidRPr="00E80B68">
        <w:rPr>
          <w:rFonts w:eastAsia="Times New Roman"/>
          <w:color w:val="auto"/>
          <w:sz w:val="20"/>
          <w:szCs w:val="20"/>
        </w:rPr>
        <w:t>transmisión</w:t>
      </w:r>
      <w:r w:rsidRPr="00E80B68">
        <w:rPr>
          <w:rFonts w:eastAsia="Times New Roman"/>
          <w:color w:val="auto"/>
          <w:sz w:val="20"/>
          <w:szCs w:val="20"/>
        </w:rPr>
        <w:t xml:space="preserve"> desde el primer paquete al </w:t>
      </w:r>
      <w:r w:rsidR="00FE0121" w:rsidRPr="00E80B68">
        <w:rPr>
          <w:rFonts w:eastAsia="Times New Roman"/>
          <w:color w:val="auto"/>
          <w:sz w:val="20"/>
          <w:szCs w:val="20"/>
        </w:rPr>
        <w:t>último</w:t>
      </w:r>
      <w:r w:rsidRPr="00E80B68">
        <w:rPr>
          <w:rFonts w:eastAsia="Times New Roman"/>
          <w:color w:val="auto"/>
          <w:sz w:val="20"/>
          <w:szCs w:val="20"/>
        </w:rPr>
        <w:t xml:space="preserve"> Medido con </w:t>
      </w:r>
      <w:proofErr w:type="spellStart"/>
      <w:r w:rsidRPr="00E80B68">
        <w:rPr>
          <w:rFonts w:eastAsia="Times New Roman"/>
          <w:color w:val="auto"/>
          <w:sz w:val="20"/>
          <w:szCs w:val="20"/>
        </w:rPr>
        <w:t>Wireshark</w:t>
      </w:r>
      <w:proofErr w:type="spellEnd"/>
      <w:r w:rsidRPr="00E80B68">
        <w:rPr>
          <w:rFonts w:eastAsia="Times New Roman"/>
          <w:color w:val="auto"/>
          <w:sz w:val="20"/>
          <w:szCs w:val="20"/>
        </w:rPr>
        <w:t xml:space="preserve"> 27.79 ultimo ACK </w:t>
      </w:r>
    </w:p>
    <w:p w:rsidR="00E80B68" w:rsidRPr="00A43B8D" w:rsidRDefault="00E80B68" w:rsidP="00E80B68">
      <w:pPr>
        <w:autoSpaceDE w:val="0"/>
        <w:autoSpaceDN w:val="0"/>
        <w:adjustRightInd w:val="0"/>
        <w:rPr>
          <w:rFonts w:eastAsia="Times New Roman"/>
          <w:color w:val="auto"/>
          <w:sz w:val="20"/>
          <w:szCs w:val="20"/>
          <w:lang w:val="en-US"/>
        </w:rPr>
      </w:pPr>
      <w:r w:rsidRPr="00E80B68">
        <w:rPr>
          <w:rFonts w:eastAsia="Times New Roman"/>
          <w:color w:val="auto"/>
          <w:sz w:val="20"/>
          <w:szCs w:val="20"/>
        </w:rPr>
        <w:t xml:space="preserve"> </w:t>
      </w:r>
      <w:proofErr w:type="gramStart"/>
      <w:r w:rsidRPr="00A43B8D">
        <w:rPr>
          <w:rFonts w:eastAsia="Times New Roman"/>
          <w:color w:val="auto"/>
          <w:sz w:val="20"/>
          <w:szCs w:val="20"/>
          <w:lang w:val="en-US"/>
        </w:rPr>
        <w:t>backlog</w:t>
      </w:r>
      <w:proofErr w:type="gramEnd"/>
      <w:r w:rsidRPr="00A43B8D">
        <w:rPr>
          <w:rFonts w:eastAsia="Times New Roman"/>
          <w:color w:val="auto"/>
          <w:sz w:val="20"/>
          <w:szCs w:val="20"/>
          <w:lang w:val="en-US"/>
        </w:rPr>
        <w:t xml:space="preserve"> 2141b 0p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8)</w:t>
      </w:r>
    </w:p>
    <w:p w:rsidR="00E80B68" w:rsidRPr="00A43B8D" w:rsidRDefault="00E80B68" w:rsidP="00E80B68">
      <w:pPr>
        <w:autoSpaceDE w:val="0"/>
        <w:autoSpaceDN w:val="0"/>
        <w:adjustRightInd w:val="0"/>
        <w:rPr>
          <w:rFonts w:eastAsia="Times New Roman"/>
          <w:color w:val="auto"/>
          <w:sz w:val="20"/>
          <w:szCs w:val="20"/>
          <w:lang w:val="en-US"/>
        </w:rPr>
      </w:pPr>
      <w:proofErr w:type="gramStart"/>
      <w:r w:rsidRPr="00A43B8D">
        <w:rPr>
          <w:rFonts w:eastAsia="Times New Roman"/>
          <w:color w:val="auto"/>
          <w:sz w:val="20"/>
          <w:szCs w:val="20"/>
          <w:lang w:val="en-US"/>
        </w:rPr>
        <w:t>stat  Sent</w:t>
      </w:r>
      <w:proofErr w:type="gramEnd"/>
      <w:r w:rsidRPr="00A43B8D">
        <w:rPr>
          <w:rFonts w:eastAsia="Times New Roman"/>
          <w:color w:val="auto"/>
          <w:sz w:val="20"/>
          <w:szCs w:val="20"/>
          <w:lang w:val="en-US"/>
        </w:rPr>
        <w:t xml:space="preserve"> 29691 bytes 179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13,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7) </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25</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Tiempo total de </w:t>
      </w:r>
      <w:proofErr w:type="spellStart"/>
      <w:r w:rsidRPr="00E80B68">
        <w:rPr>
          <w:rFonts w:eastAsia="Times New Roman"/>
          <w:color w:val="auto"/>
          <w:sz w:val="20"/>
          <w:szCs w:val="20"/>
        </w:rPr>
        <w:t>transmision</w:t>
      </w:r>
      <w:proofErr w:type="spellEnd"/>
      <w:r w:rsidRPr="00E80B68">
        <w:rPr>
          <w:rFonts w:eastAsia="Times New Roman"/>
          <w:color w:val="auto"/>
          <w:sz w:val="20"/>
          <w:szCs w:val="20"/>
        </w:rPr>
        <w:t xml:space="preserve"> desde el primer paquete al </w:t>
      </w:r>
      <w:r w:rsidR="00FE0121" w:rsidRPr="00E80B68">
        <w:rPr>
          <w:rFonts w:eastAsia="Times New Roman"/>
          <w:color w:val="auto"/>
          <w:sz w:val="20"/>
          <w:szCs w:val="20"/>
        </w:rPr>
        <w:t>último</w:t>
      </w:r>
      <w:r w:rsidRPr="00E80B68">
        <w:rPr>
          <w:rFonts w:eastAsia="Times New Roman"/>
          <w:color w:val="auto"/>
          <w:sz w:val="20"/>
          <w:szCs w:val="20"/>
        </w:rPr>
        <w:t xml:space="preserve"> Medido con </w:t>
      </w:r>
      <w:proofErr w:type="spellStart"/>
      <w:r w:rsidRPr="00E80B68">
        <w:rPr>
          <w:rFonts w:eastAsia="Times New Roman"/>
          <w:color w:val="auto"/>
          <w:sz w:val="20"/>
          <w:szCs w:val="20"/>
        </w:rPr>
        <w:t>Wireshark</w:t>
      </w:r>
      <w:proofErr w:type="spellEnd"/>
      <w:r w:rsidRPr="00E80B68">
        <w:rPr>
          <w:rFonts w:eastAsia="Times New Roman"/>
          <w:color w:val="auto"/>
          <w:sz w:val="20"/>
          <w:szCs w:val="20"/>
        </w:rPr>
        <w:t xml:space="preserve"> 25.52 </w:t>
      </w:r>
      <w:proofErr w:type="spellStart"/>
      <w:r w:rsidRPr="00E80B68">
        <w:rPr>
          <w:rFonts w:eastAsia="Times New Roman"/>
          <w:color w:val="auto"/>
          <w:sz w:val="20"/>
          <w:szCs w:val="20"/>
        </w:rPr>
        <w:t>Seg</w:t>
      </w:r>
      <w:proofErr w:type="spellEnd"/>
    </w:p>
    <w:p w:rsidR="00E80B68" w:rsidRPr="00A43B8D" w:rsidRDefault="00E80B68" w:rsidP="00E80B68">
      <w:pPr>
        <w:autoSpaceDE w:val="0"/>
        <w:autoSpaceDN w:val="0"/>
        <w:adjustRightInd w:val="0"/>
        <w:rPr>
          <w:rFonts w:eastAsia="Times New Roman"/>
          <w:color w:val="auto"/>
          <w:sz w:val="20"/>
          <w:szCs w:val="20"/>
          <w:lang w:val="en-US"/>
        </w:rPr>
      </w:pPr>
      <w:proofErr w:type="gramStart"/>
      <w:r w:rsidRPr="00A43B8D">
        <w:rPr>
          <w:rFonts w:eastAsia="Times New Roman"/>
          <w:color w:val="auto"/>
          <w:sz w:val="20"/>
          <w:szCs w:val="20"/>
          <w:lang w:val="en-US"/>
        </w:rPr>
        <w:t>stat  Sent</w:t>
      </w:r>
      <w:proofErr w:type="gramEnd"/>
      <w:r w:rsidRPr="00A43B8D">
        <w:rPr>
          <w:rFonts w:eastAsia="Times New Roman"/>
          <w:color w:val="auto"/>
          <w:sz w:val="20"/>
          <w:szCs w:val="20"/>
          <w:lang w:val="en-US"/>
        </w:rPr>
        <w:t xml:space="preserve"> 29691 bytes 179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13,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7)</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A43B8D" w:rsidRDefault="00E80B68"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50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Tiempo total de </w:t>
      </w:r>
      <w:proofErr w:type="spellStart"/>
      <w:r w:rsidRPr="00E80B68">
        <w:rPr>
          <w:rFonts w:eastAsia="Times New Roman"/>
          <w:color w:val="auto"/>
          <w:sz w:val="20"/>
          <w:szCs w:val="20"/>
        </w:rPr>
        <w:t>transmision</w:t>
      </w:r>
      <w:proofErr w:type="spellEnd"/>
      <w:r w:rsidRPr="00E80B68">
        <w:rPr>
          <w:rFonts w:eastAsia="Times New Roman"/>
          <w:color w:val="auto"/>
          <w:sz w:val="20"/>
          <w:szCs w:val="20"/>
        </w:rPr>
        <w:t xml:space="preserve"> desde el primer paquete al </w:t>
      </w:r>
      <w:r w:rsidR="00FE0121" w:rsidRPr="00E80B68">
        <w:rPr>
          <w:rFonts w:eastAsia="Times New Roman"/>
          <w:color w:val="auto"/>
          <w:sz w:val="20"/>
          <w:szCs w:val="20"/>
        </w:rPr>
        <w:t>último</w:t>
      </w:r>
      <w:r w:rsidRPr="00E80B68">
        <w:rPr>
          <w:rFonts w:eastAsia="Times New Roman"/>
          <w:color w:val="auto"/>
          <w:sz w:val="20"/>
          <w:szCs w:val="20"/>
        </w:rPr>
        <w:t xml:space="preserve"> Medido con </w:t>
      </w:r>
      <w:proofErr w:type="spellStart"/>
      <w:r w:rsidRPr="00E80B68">
        <w:rPr>
          <w:rFonts w:eastAsia="Times New Roman"/>
          <w:color w:val="auto"/>
          <w:sz w:val="20"/>
          <w:szCs w:val="20"/>
        </w:rPr>
        <w:t>Wireshark</w:t>
      </w:r>
      <w:proofErr w:type="spellEnd"/>
      <w:r w:rsidRPr="00E80B68">
        <w:rPr>
          <w:rFonts w:eastAsia="Times New Roman"/>
          <w:color w:val="auto"/>
          <w:sz w:val="20"/>
          <w:szCs w:val="20"/>
        </w:rPr>
        <w:t xml:space="preserve"> 25.40 </w:t>
      </w:r>
      <w:proofErr w:type="spellStart"/>
      <w:r w:rsidRPr="00E80B68">
        <w:rPr>
          <w:rFonts w:eastAsia="Times New Roman"/>
          <w:color w:val="auto"/>
          <w:sz w:val="20"/>
          <w:szCs w:val="20"/>
        </w:rPr>
        <w:t>Seg</w:t>
      </w:r>
      <w:proofErr w:type="spellEnd"/>
    </w:p>
    <w:p w:rsidR="00E80B68" w:rsidRPr="00A43B8D" w:rsidRDefault="00E80B68" w:rsidP="00E80B68">
      <w:pPr>
        <w:autoSpaceDE w:val="0"/>
        <w:autoSpaceDN w:val="0"/>
        <w:adjustRightInd w:val="0"/>
        <w:rPr>
          <w:rFonts w:eastAsia="Times New Roman"/>
          <w:color w:val="auto"/>
          <w:sz w:val="20"/>
          <w:szCs w:val="20"/>
          <w:lang w:val="en-US"/>
        </w:rPr>
      </w:pPr>
      <w:r w:rsidRPr="00E80B68">
        <w:rPr>
          <w:rFonts w:eastAsia="Times New Roman"/>
          <w:color w:val="auto"/>
          <w:sz w:val="20"/>
          <w:szCs w:val="20"/>
        </w:rPr>
        <w:t xml:space="preserve"> </w:t>
      </w:r>
      <w:r w:rsidRPr="00A43B8D">
        <w:rPr>
          <w:rFonts w:eastAsia="Times New Roman"/>
          <w:color w:val="auto"/>
          <w:sz w:val="20"/>
          <w:szCs w:val="20"/>
          <w:lang w:val="en-US"/>
        </w:rPr>
        <w:t xml:space="preserve">Sent 31189 bytes 174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26,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7)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A43B8D">
        <w:rPr>
          <w:rFonts w:eastAsia="Times New Roman"/>
          <w:b/>
          <w:color w:val="auto"/>
          <w:sz w:val="20"/>
          <w:szCs w:val="20"/>
          <w:lang w:val="en-US"/>
        </w:rPr>
        <w:t xml:space="preserve"> </w:t>
      </w:r>
      <w:r w:rsidRPr="00E80B68">
        <w:rPr>
          <w:rFonts w:eastAsia="Times New Roman"/>
          <w:b/>
          <w:color w:val="auto"/>
          <w:sz w:val="20"/>
          <w:szCs w:val="20"/>
        </w:rPr>
        <w:t>Tamaño Ventana 100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Tiempo total de </w:t>
      </w:r>
      <w:proofErr w:type="spellStart"/>
      <w:r w:rsidRPr="00E80B68">
        <w:rPr>
          <w:rFonts w:eastAsia="Times New Roman"/>
          <w:color w:val="auto"/>
          <w:sz w:val="20"/>
          <w:szCs w:val="20"/>
        </w:rPr>
        <w:t>transmision</w:t>
      </w:r>
      <w:proofErr w:type="spellEnd"/>
      <w:r w:rsidRPr="00E80B68">
        <w:rPr>
          <w:rFonts w:eastAsia="Times New Roman"/>
          <w:color w:val="auto"/>
          <w:sz w:val="20"/>
          <w:szCs w:val="20"/>
        </w:rPr>
        <w:t xml:space="preserve"> desde el primer paquete al </w:t>
      </w:r>
      <w:r w:rsidR="00FE0121" w:rsidRPr="00E80B68">
        <w:rPr>
          <w:rFonts w:eastAsia="Times New Roman"/>
          <w:color w:val="auto"/>
          <w:sz w:val="20"/>
          <w:szCs w:val="20"/>
        </w:rPr>
        <w:t>último</w:t>
      </w:r>
      <w:r w:rsidRPr="00E80B68">
        <w:rPr>
          <w:rFonts w:eastAsia="Times New Roman"/>
          <w:color w:val="auto"/>
          <w:sz w:val="20"/>
          <w:szCs w:val="20"/>
        </w:rPr>
        <w:t xml:space="preserve"> Medido con </w:t>
      </w:r>
      <w:proofErr w:type="spellStart"/>
      <w:r w:rsidRPr="00E80B68">
        <w:rPr>
          <w:rFonts w:eastAsia="Times New Roman"/>
          <w:color w:val="auto"/>
          <w:sz w:val="20"/>
          <w:szCs w:val="20"/>
        </w:rPr>
        <w:t>Wireshark</w:t>
      </w:r>
      <w:proofErr w:type="spellEnd"/>
      <w:r w:rsidRPr="00E80B68">
        <w:rPr>
          <w:rFonts w:eastAsia="Times New Roman"/>
          <w:color w:val="auto"/>
          <w:sz w:val="20"/>
          <w:szCs w:val="20"/>
        </w:rPr>
        <w:t xml:space="preserve"> 25.56 </w:t>
      </w:r>
      <w:proofErr w:type="spellStart"/>
      <w:r w:rsidRPr="00E80B68">
        <w:rPr>
          <w:rFonts w:eastAsia="Times New Roman"/>
          <w:color w:val="auto"/>
          <w:sz w:val="20"/>
          <w:szCs w:val="20"/>
        </w:rPr>
        <w:t>Seg</w:t>
      </w:r>
      <w:proofErr w:type="spellEnd"/>
    </w:p>
    <w:p w:rsidR="00E80B68" w:rsidRPr="00A43B8D" w:rsidRDefault="00E80B68" w:rsidP="00E80B68">
      <w:pPr>
        <w:autoSpaceDE w:val="0"/>
        <w:autoSpaceDN w:val="0"/>
        <w:adjustRightInd w:val="0"/>
        <w:rPr>
          <w:rFonts w:eastAsia="Times New Roman"/>
          <w:color w:val="auto"/>
          <w:sz w:val="20"/>
          <w:szCs w:val="20"/>
          <w:lang w:val="en-US"/>
        </w:rPr>
      </w:pPr>
      <w:r w:rsidRPr="00E80B68">
        <w:rPr>
          <w:rFonts w:eastAsia="Times New Roman"/>
          <w:color w:val="auto"/>
          <w:sz w:val="20"/>
          <w:szCs w:val="20"/>
        </w:rPr>
        <w:t xml:space="preserve"> </w:t>
      </w:r>
      <w:r w:rsidRPr="00A43B8D">
        <w:rPr>
          <w:rFonts w:eastAsia="Times New Roman"/>
          <w:color w:val="auto"/>
          <w:sz w:val="20"/>
          <w:szCs w:val="20"/>
          <w:lang w:val="en-US"/>
        </w:rPr>
        <w:t xml:space="preserve">Sent 33241 bytes 193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20,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15)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A43B8D">
        <w:rPr>
          <w:rFonts w:eastAsia="Times New Roman"/>
          <w:b/>
          <w:color w:val="auto"/>
          <w:sz w:val="20"/>
          <w:szCs w:val="20"/>
          <w:lang w:val="en-US"/>
        </w:rPr>
        <w:t xml:space="preserve"> </w:t>
      </w:r>
      <w:r w:rsidRPr="00E80B68">
        <w:rPr>
          <w:rFonts w:eastAsia="Times New Roman"/>
          <w:b/>
          <w:color w:val="auto"/>
          <w:sz w:val="20"/>
          <w:szCs w:val="20"/>
        </w:rPr>
        <w:t>Tamaño Ventana 150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Tiempo total de </w:t>
      </w:r>
      <w:proofErr w:type="spellStart"/>
      <w:r w:rsidRPr="00E80B68">
        <w:rPr>
          <w:rFonts w:eastAsia="Times New Roman"/>
          <w:color w:val="auto"/>
          <w:sz w:val="20"/>
          <w:szCs w:val="20"/>
        </w:rPr>
        <w:t>transmision</w:t>
      </w:r>
      <w:proofErr w:type="spellEnd"/>
      <w:r w:rsidRPr="00E80B68">
        <w:rPr>
          <w:rFonts w:eastAsia="Times New Roman"/>
          <w:color w:val="auto"/>
          <w:sz w:val="20"/>
          <w:szCs w:val="20"/>
        </w:rPr>
        <w:t xml:space="preserve"> desde el primer paquete al </w:t>
      </w:r>
      <w:r w:rsidR="00FE0121" w:rsidRPr="00E80B68">
        <w:rPr>
          <w:rFonts w:eastAsia="Times New Roman"/>
          <w:color w:val="auto"/>
          <w:sz w:val="20"/>
          <w:szCs w:val="20"/>
        </w:rPr>
        <w:t>último</w:t>
      </w:r>
      <w:r w:rsidRPr="00E80B68">
        <w:rPr>
          <w:rFonts w:eastAsia="Times New Roman"/>
          <w:color w:val="auto"/>
          <w:sz w:val="20"/>
          <w:szCs w:val="20"/>
        </w:rPr>
        <w:t xml:space="preserve"> Medido con </w:t>
      </w:r>
      <w:proofErr w:type="spellStart"/>
      <w:r w:rsidRPr="00E80B68">
        <w:rPr>
          <w:rFonts w:eastAsia="Times New Roman"/>
          <w:color w:val="auto"/>
          <w:sz w:val="20"/>
          <w:szCs w:val="20"/>
        </w:rPr>
        <w:t>Wireshark</w:t>
      </w:r>
      <w:proofErr w:type="spellEnd"/>
      <w:r w:rsidRPr="00E80B68">
        <w:rPr>
          <w:rFonts w:eastAsia="Times New Roman"/>
          <w:color w:val="auto"/>
          <w:sz w:val="20"/>
          <w:szCs w:val="20"/>
        </w:rPr>
        <w:t xml:space="preserve"> 33.49 </w:t>
      </w:r>
      <w:proofErr w:type="spellStart"/>
      <w:r w:rsidRPr="00E80B68">
        <w:rPr>
          <w:rFonts w:eastAsia="Times New Roman"/>
          <w:color w:val="auto"/>
          <w:sz w:val="20"/>
          <w:szCs w:val="20"/>
        </w:rPr>
        <w:t>Seg</w:t>
      </w:r>
      <w:proofErr w:type="spellEnd"/>
    </w:p>
    <w:p w:rsidR="00E80B68" w:rsidRPr="00A43B8D" w:rsidRDefault="00E80B68" w:rsidP="00E80B68">
      <w:pPr>
        <w:autoSpaceDE w:val="0"/>
        <w:autoSpaceDN w:val="0"/>
        <w:adjustRightInd w:val="0"/>
        <w:rPr>
          <w:rFonts w:eastAsia="Times New Roman"/>
          <w:color w:val="auto"/>
          <w:sz w:val="20"/>
          <w:szCs w:val="20"/>
          <w:lang w:val="en-US"/>
        </w:rPr>
      </w:pPr>
      <w:r w:rsidRPr="00E80B68">
        <w:rPr>
          <w:rFonts w:eastAsia="Times New Roman"/>
          <w:color w:val="auto"/>
          <w:sz w:val="20"/>
          <w:szCs w:val="20"/>
        </w:rPr>
        <w:t xml:space="preserve"> </w:t>
      </w:r>
      <w:r w:rsidRPr="00A43B8D">
        <w:rPr>
          <w:rFonts w:eastAsia="Times New Roman"/>
          <w:color w:val="auto"/>
          <w:sz w:val="20"/>
          <w:szCs w:val="20"/>
          <w:lang w:val="en-US"/>
        </w:rPr>
        <w:t xml:space="preserve">Sent 37818 bytes 220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29,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25) </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lastRenderedPageBreak/>
        <w:t xml:space="preserve"> </w:t>
      </w:r>
    </w:p>
    <w:p w:rsidR="00E80B68" w:rsidRPr="00E80B68" w:rsidRDefault="00E80B68" w:rsidP="00E80B68">
      <w:pPr>
        <w:autoSpaceDE w:val="0"/>
        <w:autoSpaceDN w:val="0"/>
        <w:adjustRightInd w:val="0"/>
        <w:rPr>
          <w:rFonts w:eastAsia="Times New Roman"/>
          <w:b/>
          <w:color w:val="auto"/>
          <w:sz w:val="20"/>
          <w:szCs w:val="20"/>
        </w:rPr>
      </w:pPr>
      <w:r w:rsidRPr="00A43B8D">
        <w:rPr>
          <w:rFonts w:eastAsia="Times New Roman"/>
          <w:b/>
          <w:color w:val="auto"/>
          <w:sz w:val="20"/>
          <w:szCs w:val="20"/>
          <w:lang w:val="en-US"/>
        </w:rPr>
        <w:t xml:space="preserve"> </w:t>
      </w:r>
      <w:r w:rsidRPr="00E80B68">
        <w:rPr>
          <w:rFonts w:eastAsia="Times New Roman"/>
          <w:b/>
          <w:color w:val="auto"/>
          <w:sz w:val="20"/>
          <w:szCs w:val="20"/>
        </w:rPr>
        <w:t xml:space="preserve">Modificando </w:t>
      </w:r>
      <w:proofErr w:type="spellStart"/>
      <w:r w:rsidRPr="00E80B68">
        <w:rPr>
          <w:rFonts w:eastAsia="Times New Roman"/>
          <w:b/>
          <w:color w:val="auto"/>
          <w:sz w:val="20"/>
          <w:szCs w:val="20"/>
        </w:rPr>
        <w:t>sleep</w:t>
      </w:r>
      <w:proofErr w:type="spellEnd"/>
      <w:r w:rsidRPr="00E80B68">
        <w:rPr>
          <w:rFonts w:eastAsia="Times New Roman"/>
          <w:b/>
          <w:color w:val="auto"/>
          <w:sz w:val="20"/>
          <w:szCs w:val="20"/>
        </w:rPr>
        <w:t xml:space="preserve"> de </w:t>
      </w:r>
      <w:proofErr w:type="spellStart"/>
      <w:r w:rsidRPr="00E80B68">
        <w:rPr>
          <w:rFonts w:eastAsia="Times New Roman"/>
          <w:b/>
          <w:color w:val="auto"/>
          <w:sz w:val="20"/>
          <w:szCs w:val="20"/>
        </w:rPr>
        <w:t>enviaFile</w:t>
      </w:r>
      <w:proofErr w:type="spellEnd"/>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Tamaño Ventana 1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9.6 </w:t>
      </w:r>
      <w:proofErr w:type="spellStart"/>
      <w:r w:rsidRPr="00A43B8D">
        <w:rPr>
          <w:rFonts w:eastAsia="Times New Roman"/>
          <w:color w:val="auto"/>
          <w:sz w:val="20"/>
          <w:szCs w:val="20"/>
          <w:lang w:val="en-US"/>
        </w:rPr>
        <w:t>seg</w:t>
      </w:r>
      <w:proofErr w:type="spellEnd"/>
      <w:r w:rsidRPr="00A43B8D">
        <w:rPr>
          <w:rFonts w:eastAsia="Times New Roman"/>
          <w:color w:val="auto"/>
          <w:sz w:val="20"/>
          <w:szCs w:val="20"/>
          <w:lang w:val="en-US"/>
        </w:rPr>
        <w:t xml:space="preserve"> al ultimo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Stat Sent 9412 bytes 60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7,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8)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Tamaño Ventana 1 </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5.6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Sent 21922 bytes 130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15,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12)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Tamaño Ventana 5 </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5.60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Stat Sent 34961 bytes 202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18,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20)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25</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5.35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Stat Sent 34866 bytes 204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16,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14)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50</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5.52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Stat Sent 37693 bytes 222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20,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15) </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A43B8D" w:rsidRDefault="00E80B68"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Quito </w:t>
      </w:r>
      <w:proofErr w:type="spellStart"/>
      <w:r w:rsidRPr="00E80B68">
        <w:rPr>
          <w:rFonts w:eastAsia="Times New Roman"/>
          <w:b/>
          <w:color w:val="auto"/>
          <w:sz w:val="20"/>
          <w:szCs w:val="20"/>
        </w:rPr>
        <w:t>sleep</w:t>
      </w:r>
      <w:proofErr w:type="spellEnd"/>
      <w:r w:rsidRPr="00E80B68">
        <w:rPr>
          <w:rFonts w:eastAsia="Times New Roman"/>
          <w:b/>
          <w:color w:val="auto"/>
          <w:sz w:val="20"/>
          <w:szCs w:val="20"/>
        </w:rPr>
        <w:t xml:space="preserve"> de </w:t>
      </w:r>
      <w:proofErr w:type="spellStart"/>
      <w:r w:rsidRPr="00E80B68">
        <w:rPr>
          <w:rFonts w:eastAsia="Times New Roman"/>
          <w:b/>
          <w:color w:val="auto"/>
          <w:sz w:val="20"/>
          <w:szCs w:val="20"/>
        </w:rPr>
        <w:t>enviaFile</w:t>
      </w:r>
      <w:proofErr w:type="spellEnd"/>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Tamaño Ventana 1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10.74 </w:t>
      </w:r>
      <w:proofErr w:type="spellStart"/>
      <w:r w:rsidRPr="00A43B8D">
        <w:rPr>
          <w:rFonts w:eastAsia="Times New Roman"/>
          <w:color w:val="auto"/>
          <w:sz w:val="20"/>
          <w:szCs w:val="20"/>
          <w:lang w:val="en-US"/>
        </w:rPr>
        <w:t>seg</w:t>
      </w:r>
      <w:proofErr w:type="spellEnd"/>
      <w:r w:rsidRPr="00A43B8D">
        <w:rPr>
          <w:rFonts w:eastAsia="Times New Roman"/>
          <w:color w:val="auto"/>
          <w:sz w:val="20"/>
          <w:szCs w:val="20"/>
          <w:lang w:val="en-US"/>
        </w:rPr>
        <w:t xml:space="preserve"> al ultimo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Stat Sent 10934 bytes 65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11,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2) </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 </w:t>
      </w: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 xml:space="preserve">Tamaño Ventana 2 </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5.23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Sent 16850 bytes 102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8,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10) </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5</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5.73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Sent 45867 bytes 269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22,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11) </w:t>
      </w:r>
    </w:p>
    <w:p w:rsidR="00E80B68" w:rsidRPr="00A43B8D" w:rsidRDefault="00E80B68"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Tamaño Ventana 25</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3.74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al </w:t>
      </w:r>
      <w:r w:rsidR="00FE0121" w:rsidRPr="00E80B68">
        <w:rPr>
          <w:rFonts w:eastAsia="Times New Roman"/>
          <w:color w:val="auto"/>
          <w:sz w:val="20"/>
          <w:szCs w:val="20"/>
        </w:rPr>
        <w:t>último</w:t>
      </w:r>
      <w:r w:rsidRPr="00E80B68">
        <w:rPr>
          <w:rFonts w:eastAsia="Times New Roman"/>
          <w:color w:val="auto"/>
          <w:sz w:val="20"/>
          <w:szCs w:val="20"/>
        </w:rPr>
        <w:t xml:space="preserve"> ACK</w:t>
      </w:r>
    </w:p>
    <w:p w:rsidR="00E80B68" w:rsidRPr="00A43B8D" w:rsidRDefault="00E80B68" w:rsidP="00E80B68">
      <w:pPr>
        <w:autoSpaceDE w:val="0"/>
        <w:autoSpaceDN w:val="0"/>
        <w:adjustRightInd w:val="0"/>
        <w:rPr>
          <w:rFonts w:eastAsia="Times New Roman"/>
          <w:color w:val="auto"/>
          <w:sz w:val="20"/>
          <w:szCs w:val="20"/>
          <w:lang w:val="en-US"/>
        </w:rPr>
      </w:pPr>
      <w:r w:rsidRPr="00A43B8D">
        <w:rPr>
          <w:rFonts w:eastAsia="Times New Roman"/>
          <w:color w:val="auto"/>
          <w:sz w:val="20"/>
          <w:szCs w:val="20"/>
          <w:lang w:val="en-US"/>
        </w:rPr>
        <w:t xml:space="preserve">Sent 59870 bytes 331 </w:t>
      </w:r>
      <w:proofErr w:type="spellStart"/>
      <w:r w:rsidRPr="00A43B8D">
        <w:rPr>
          <w:rFonts w:eastAsia="Times New Roman"/>
          <w:color w:val="auto"/>
          <w:sz w:val="20"/>
          <w:szCs w:val="20"/>
          <w:lang w:val="en-US"/>
        </w:rPr>
        <w:t>pkt</w:t>
      </w:r>
      <w:proofErr w:type="spellEnd"/>
      <w:r w:rsidRPr="00A43B8D">
        <w:rPr>
          <w:rFonts w:eastAsia="Times New Roman"/>
          <w:color w:val="auto"/>
          <w:sz w:val="20"/>
          <w:szCs w:val="20"/>
          <w:lang w:val="en-US"/>
        </w:rPr>
        <w:t xml:space="preserve"> (dropped 49, </w:t>
      </w:r>
      <w:proofErr w:type="spellStart"/>
      <w:r w:rsidRPr="00A43B8D">
        <w:rPr>
          <w:rFonts w:eastAsia="Times New Roman"/>
          <w:color w:val="auto"/>
          <w:sz w:val="20"/>
          <w:szCs w:val="20"/>
          <w:lang w:val="en-US"/>
        </w:rPr>
        <w:t>overlimits</w:t>
      </w:r>
      <w:proofErr w:type="spellEnd"/>
      <w:r w:rsidRPr="00A43B8D">
        <w:rPr>
          <w:rFonts w:eastAsia="Times New Roman"/>
          <w:color w:val="auto"/>
          <w:sz w:val="20"/>
          <w:szCs w:val="20"/>
          <w:lang w:val="en-US"/>
        </w:rPr>
        <w:t xml:space="preserve"> 0 </w:t>
      </w:r>
      <w:proofErr w:type="spellStart"/>
      <w:r w:rsidRPr="00A43B8D">
        <w:rPr>
          <w:rFonts w:eastAsia="Times New Roman"/>
          <w:color w:val="auto"/>
          <w:sz w:val="20"/>
          <w:szCs w:val="20"/>
          <w:lang w:val="en-US"/>
        </w:rPr>
        <w:t>requeues</w:t>
      </w:r>
      <w:proofErr w:type="spellEnd"/>
      <w:r w:rsidRPr="00A43B8D">
        <w:rPr>
          <w:rFonts w:eastAsia="Times New Roman"/>
          <w:color w:val="auto"/>
          <w:sz w:val="20"/>
          <w:szCs w:val="20"/>
          <w:lang w:val="en-US"/>
        </w:rPr>
        <w:t xml:space="preserve"> 15) </w:t>
      </w:r>
    </w:p>
    <w:p w:rsidR="00E80B68" w:rsidRPr="00A43B8D" w:rsidRDefault="00E80B68" w:rsidP="00E80B68">
      <w:pPr>
        <w:autoSpaceDE w:val="0"/>
        <w:autoSpaceDN w:val="0"/>
        <w:adjustRightInd w:val="0"/>
        <w:rPr>
          <w:rFonts w:eastAsia="Times New Roman"/>
          <w:color w:val="auto"/>
          <w:sz w:val="20"/>
          <w:szCs w:val="20"/>
          <w:lang w:val="en-US"/>
        </w:rPr>
      </w:pPr>
    </w:p>
    <w:p w:rsidR="00E80B68" w:rsidRDefault="00E80B68"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Default="00100692" w:rsidP="00E80B68">
      <w:pPr>
        <w:autoSpaceDE w:val="0"/>
        <w:autoSpaceDN w:val="0"/>
        <w:adjustRightInd w:val="0"/>
        <w:rPr>
          <w:rFonts w:eastAsia="Times New Roman"/>
          <w:color w:val="auto"/>
          <w:sz w:val="20"/>
          <w:szCs w:val="20"/>
          <w:lang w:val="en-US"/>
        </w:rPr>
      </w:pPr>
    </w:p>
    <w:p w:rsidR="00100692" w:rsidRPr="00A43B8D" w:rsidRDefault="00100692" w:rsidP="00E80B68">
      <w:pPr>
        <w:autoSpaceDE w:val="0"/>
        <w:autoSpaceDN w:val="0"/>
        <w:adjustRightInd w:val="0"/>
        <w:rPr>
          <w:rFonts w:eastAsia="Times New Roman"/>
          <w:color w:val="auto"/>
          <w:sz w:val="20"/>
          <w:szCs w:val="20"/>
          <w:lang w:val="en-US"/>
        </w:rPr>
      </w:pPr>
    </w:p>
    <w:p w:rsidR="00E80B68" w:rsidRPr="00E80B68" w:rsidRDefault="00E80B68" w:rsidP="00E80B68">
      <w:pPr>
        <w:autoSpaceDE w:val="0"/>
        <w:autoSpaceDN w:val="0"/>
        <w:adjustRightInd w:val="0"/>
        <w:rPr>
          <w:rFonts w:eastAsia="Times New Roman"/>
          <w:b/>
          <w:color w:val="auto"/>
          <w:sz w:val="20"/>
          <w:szCs w:val="20"/>
        </w:rPr>
      </w:pPr>
      <w:r w:rsidRPr="00E80B68">
        <w:rPr>
          <w:rFonts w:eastAsia="Times New Roman"/>
          <w:b/>
          <w:color w:val="auto"/>
          <w:sz w:val="20"/>
          <w:szCs w:val="20"/>
        </w:rPr>
        <w:t>Conclusiones</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Si no quitamos el </w:t>
      </w:r>
      <w:proofErr w:type="spellStart"/>
      <w:r w:rsidRPr="00E80B68">
        <w:rPr>
          <w:rFonts w:eastAsia="Times New Roman"/>
          <w:color w:val="auto"/>
          <w:sz w:val="20"/>
          <w:szCs w:val="20"/>
        </w:rPr>
        <w:t>sleep</w:t>
      </w:r>
      <w:proofErr w:type="spellEnd"/>
      <w:r w:rsidRPr="00E80B68">
        <w:rPr>
          <w:rFonts w:eastAsia="Times New Roman"/>
          <w:color w:val="auto"/>
          <w:sz w:val="20"/>
          <w:szCs w:val="20"/>
        </w:rPr>
        <w:t xml:space="preserve"> o al menos bajamos a 1 </w:t>
      </w:r>
      <w:proofErr w:type="spellStart"/>
      <w:r w:rsidRPr="00E80B68">
        <w:rPr>
          <w:rFonts w:eastAsia="Times New Roman"/>
          <w:color w:val="auto"/>
          <w:sz w:val="20"/>
          <w:szCs w:val="20"/>
        </w:rPr>
        <w:t>seg</w:t>
      </w:r>
      <w:proofErr w:type="spellEnd"/>
      <w:r w:rsidRPr="00E80B68">
        <w:rPr>
          <w:rFonts w:eastAsia="Times New Roman"/>
          <w:color w:val="auto"/>
          <w:sz w:val="20"/>
          <w:szCs w:val="20"/>
        </w:rPr>
        <w:t xml:space="preserve"> su valor de </w:t>
      </w:r>
      <w:proofErr w:type="spellStart"/>
      <w:r w:rsidRPr="00E80B68">
        <w:rPr>
          <w:rFonts w:eastAsia="Times New Roman"/>
          <w:color w:val="auto"/>
          <w:sz w:val="20"/>
          <w:szCs w:val="20"/>
        </w:rPr>
        <w:t>EnviaFile</w:t>
      </w:r>
      <w:proofErr w:type="spellEnd"/>
      <w:r w:rsidRPr="00E80B68">
        <w:rPr>
          <w:rFonts w:eastAsia="Times New Roman"/>
          <w:color w:val="auto"/>
          <w:sz w:val="20"/>
          <w:szCs w:val="20"/>
        </w:rPr>
        <w:t xml:space="preserve"> las diferencias de tiempos no son apreciables.</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Notamos que cuanto </w:t>
      </w:r>
      <w:r w:rsidR="00FE0121" w:rsidRPr="00E80B68">
        <w:rPr>
          <w:rFonts w:eastAsia="Times New Roman"/>
          <w:color w:val="auto"/>
          <w:sz w:val="20"/>
          <w:szCs w:val="20"/>
        </w:rPr>
        <w:t>más</w:t>
      </w:r>
      <w:r w:rsidRPr="00E80B68">
        <w:rPr>
          <w:rFonts w:eastAsia="Times New Roman"/>
          <w:color w:val="auto"/>
          <w:sz w:val="20"/>
          <w:szCs w:val="20"/>
        </w:rPr>
        <w:t xml:space="preserve"> grande es la ventana se eliminan </w:t>
      </w:r>
      <w:r w:rsidR="00FE0121" w:rsidRPr="00E80B68">
        <w:rPr>
          <w:rFonts w:eastAsia="Times New Roman"/>
          <w:color w:val="auto"/>
          <w:sz w:val="20"/>
          <w:szCs w:val="20"/>
        </w:rPr>
        <w:t>más</w:t>
      </w:r>
      <w:r w:rsidRPr="00E80B68">
        <w:rPr>
          <w:rFonts w:eastAsia="Times New Roman"/>
          <w:color w:val="auto"/>
          <w:sz w:val="20"/>
          <w:szCs w:val="20"/>
        </w:rPr>
        <w:t xml:space="preserve"> paquetes por el ruido (generalmente) esto puede deberse a como se decida eliminar los paquetes.</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Para el caso de que el tamaño de la ventana valga 1 se tiene un retraso apreciable, a partir de 2 los tiempos se emparejan y en algunos</w:t>
      </w:r>
      <w:r>
        <w:rPr>
          <w:rFonts w:eastAsia="Times New Roman"/>
          <w:color w:val="auto"/>
          <w:sz w:val="20"/>
          <w:szCs w:val="20"/>
        </w:rPr>
        <w:t xml:space="preserve"> </w:t>
      </w:r>
      <w:r w:rsidRPr="00E80B68">
        <w:rPr>
          <w:rFonts w:eastAsia="Times New Roman"/>
          <w:color w:val="auto"/>
          <w:sz w:val="20"/>
          <w:szCs w:val="20"/>
        </w:rPr>
        <w:t xml:space="preserve"> casos aumentan independientemente del tamaño de la ventana debido a que hay </w:t>
      </w:r>
      <w:r w:rsidR="00FE0121" w:rsidRPr="00E80B68">
        <w:rPr>
          <w:rFonts w:eastAsia="Times New Roman"/>
          <w:color w:val="auto"/>
          <w:sz w:val="20"/>
          <w:szCs w:val="20"/>
        </w:rPr>
        <w:t>más</w:t>
      </w:r>
      <w:r w:rsidRPr="00E80B68">
        <w:rPr>
          <w:rFonts w:eastAsia="Times New Roman"/>
          <w:color w:val="auto"/>
          <w:sz w:val="20"/>
          <w:szCs w:val="20"/>
        </w:rPr>
        <w:t xml:space="preserve"> </w:t>
      </w:r>
      <w:proofErr w:type="gramStart"/>
      <w:r w:rsidRPr="00E80B68">
        <w:rPr>
          <w:rFonts w:eastAsia="Times New Roman"/>
          <w:color w:val="auto"/>
          <w:sz w:val="20"/>
          <w:szCs w:val="20"/>
        </w:rPr>
        <w:t>perdida</w:t>
      </w:r>
      <w:proofErr w:type="gramEnd"/>
      <w:r w:rsidRPr="00E80B68">
        <w:rPr>
          <w:rFonts w:eastAsia="Times New Roman"/>
          <w:color w:val="auto"/>
          <w:sz w:val="20"/>
          <w:szCs w:val="20"/>
        </w:rPr>
        <w:t xml:space="preserve"> por lo indicado anteriormente.</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En resumen se obtiene como conclusión que para ajustar el tamaño de la ventana del GBN se </w:t>
      </w:r>
      <w:r w:rsidR="00FE0121" w:rsidRPr="00E80B68">
        <w:rPr>
          <w:rFonts w:eastAsia="Times New Roman"/>
          <w:color w:val="auto"/>
          <w:sz w:val="20"/>
          <w:szCs w:val="20"/>
        </w:rPr>
        <w:t>tendrían</w:t>
      </w:r>
      <w:r w:rsidRPr="00E80B68">
        <w:rPr>
          <w:rFonts w:eastAsia="Times New Roman"/>
          <w:color w:val="auto"/>
          <w:sz w:val="20"/>
          <w:szCs w:val="20"/>
        </w:rPr>
        <w:t xml:space="preserve"> que hacer pruebas de acuerdo </w:t>
      </w:r>
      <w:r w:rsidR="00FE0121" w:rsidRPr="00E80B68">
        <w:rPr>
          <w:rFonts w:eastAsia="Times New Roman"/>
          <w:color w:val="auto"/>
          <w:sz w:val="20"/>
          <w:szCs w:val="20"/>
        </w:rPr>
        <w:t>al</w:t>
      </w:r>
      <w:r w:rsidRPr="00E80B68">
        <w:rPr>
          <w:rFonts w:eastAsia="Times New Roman"/>
          <w:color w:val="auto"/>
          <w:sz w:val="20"/>
          <w:szCs w:val="20"/>
        </w:rPr>
        <w:t xml:space="preserve"> contexto donde se ejecute para conseguir el mejor rendimiento. No siempre </w:t>
      </w:r>
      <w:r w:rsidR="00FE0121" w:rsidRPr="00E80B68">
        <w:rPr>
          <w:rFonts w:eastAsia="Times New Roman"/>
          <w:color w:val="auto"/>
          <w:sz w:val="20"/>
          <w:szCs w:val="20"/>
        </w:rPr>
        <w:t>más</w:t>
      </w:r>
      <w:r w:rsidRPr="00E80B68">
        <w:rPr>
          <w:rFonts w:eastAsia="Times New Roman"/>
          <w:color w:val="auto"/>
          <w:sz w:val="20"/>
          <w:szCs w:val="20"/>
        </w:rPr>
        <w:t xml:space="preserve"> grande es </w:t>
      </w:r>
      <w:proofErr w:type="gramStart"/>
      <w:r w:rsidRPr="00E80B68">
        <w:rPr>
          <w:rFonts w:eastAsia="Times New Roman"/>
          <w:color w:val="auto"/>
          <w:sz w:val="20"/>
          <w:szCs w:val="20"/>
        </w:rPr>
        <w:t>mejor .</w:t>
      </w:r>
      <w:proofErr w:type="gramEnd"/>
      <w:r w:rsidRPr="00E80B68">
        <w:rPr>
          <w:rFonts w:eastAsia="Times New Roman"/>
          <w:color w:val="auto"/>
          <w:sz w:val="20"/>
          <w:szCs w:val="20"/>
        </w:rPr>
        <w:t xml:space="preserve"> Pero sin dudas que el tener una venta</w:t>
      </w:r>
      <w:r>
        <w:rPr>
          <w:rFonts w:eastAsia="Times New Roman"/>
          <w:color w:val="auto"/>
          <w:sz w:val="20"/>
          <w:szCs w:val="20"/>
        </w:rPr>
        <w:t>na nos da una ventaja en tiempo</w:t>
      </w:r>
      <w:r w:rsidRPr="00E80B68">
        <w:rPr>
          <w:rFonts w:eastAsia="Times New Roman"/>
          <w:color w:val="auto"/>
          <w:sz w:val="20"/>
          <w:szCs w:val="20"/>
        </w:rPr>
        <w:t>, y en caso del GBN nos permite</w:t>
      </w:r>
    </w:p>
    <w:p w:rsidR="00E80B68" w:rsidRPr="00E80B68" w:rsidRDefault="00E80B68" w:rsidP="00E80B68">
      <w:pPr>
        <w:autoSpaceDE w:val="0"/>
        <w:autoSpaceDN w:val="0"/>
        <w:adjustRightInd w:val="0"/>
        <w:rPr>
          <w:rFonts w:eastAsia="Times New Roman"/>
          <w:color w:val="auto"/>
          <w:sz w:val="20"/>
          <w:szCs w:val="20"/>
        </w:rPr>
      </w:pPr>
      <w:proofErr w:type="gramStart"/>
      <w:r w:rsidRPr="00E80B68">
        <w:rPr>
          <w:rFonts w:eastAsia="Times New Roman"/>
          <w:color w:val="auto"/>
          <w:sz w:val="20"/>
          <w:szCs w:val="20"/>
        </w:rPr>
        <w:t>por</w:t>
      </w:r>
      <w:proofErr w:type="gramEnd"/>
      <w:r w:rsidRPr="00E80B68">
        <w:rPr>
          <w:rFonts w:eastAsia="Times New Roman"/>
          <w:color w:val="auto"/>
          <w:sz w:val="20"/>
          <w:szCs w:val="20"/>
        </w:rPr>
        <w:t xml:space="preserve"> ejemplo perder </w:t>
      </w:r>
      <w:r w:rsidR="00FE0121" w:rsidRPr="00E80B68">
        <w:rPr>
          <w:rFonts w:eastAsia="Times New Roman"/>
          <w:color w:val="auto"/>
          <w:sz w:val="20"/>
          <w:szCs w:val="20"/>
        </w:rPr>
        <w:t>más</w:t>
      </w:r>
      <w:r w:rsidRPr="00E80B68">
        <w:rPr>
          <w:rFonts w:eastAsia="Times New Roman"/>
          <w:color w:val="auto"/>
          <w:sz w:val="20"/>
          <w:szCs w:val="20"/>
        </w:rPr>
        <w:t xml:space="preserve"> ACK sin tener que reenviar paquetes puesto que la probabilidad de que se pierda un </w:t>
      </w:r>
      <w:proofErr w:type="spellStart"/>
      <w:r w:rsidRPr="00E80B68">
        <w:rPr>
          <w:rFonts w:eastAsia="Times New Roman"/>
          <w:color w:val="auto"/>
          <w:sz w:val="20"/>
          <w:szCs w:val="20"/>
        </w:rPr>
        <w:t>ACKs</w:t>
      </w:r>
      <w:proofErr w:type="spellEnd"/>
      <w:r w:rsidRPr="00E80B68">
        <w:rPr>
          <w:rFonts w:eastAsia="Times New Roman"/>
          <w:color w:val="auto"/>
          <w:sz w:val="20"/>
          <w:szCs w:val="20"/>
        </w:rPr>
        <w:t xml:space="preserve"> disminuye por lo que generalmente por pe</w:t>
      </w:r>
      <w:r>
        <w:rPr>
          <w:rFonts w:eastAsia="Times New Roman"/>
          <w:color w:val="auto"/>
          <w:sz w:val="20"/>
          <w:szCs w:val="20"/>
        </w:rPr>
        <w:t>rdidas de ACK siempre avanzamos.</w:t>
      </w:r>
    </w:p>
    <w:p w:rsidR="00E80B68" w:rsidRPr="00E80B68" w:rsidRDefault="00E80B68" w:rsidP="00E80B68">
      <w:pPr>
        <w:autoSpaceDE w:val="0"/>
        <w:autoSpaceDN w:val="0"/>
        <w:adjustRightInd w:val="0"/>
        <w:rPr>
          <w:rFonts w:eastAsia="Times New Roman"/>
          <w:color w:val="auto"/>
          <w:sz w:val="20"/>
          <w:szCs w:val="20"/>
        </w:rPr>
      </w:pPr>
      <w:r w:rsidRPr="00E80B68">
        <w:rPr>
          <w:rFonts w:eastAsia="Times New Roman"/>
          <w:color w:val="auto"/>
          <w:sz w:val="20"/>
          <w:szCs w:val="20"/>
        </w:rPr>
        <w:t xml:space="preserve">En cuanto a la perdida de paquetes </w:t>
      </w:r>
      <w:r>
        <w:rPr>
          <w:rFonts w:eastAsia="Times New Roman"/>
          <w:color w:val="auto"/>
          <w:sz w:val="20"/>
          <w:szCs w:val="20"/>
        </w:rPr>
        <w:t>de datos baja la probabilidad d</w:t>
      </w:r>
      <w:r w:rsidRPr="00E80B68">
        <w:rPr>
          <w:rFonts w:eastAsia="Times New Roman"/>
          <w:color w:val="auto"/>
          <w:sz w:val="20"/>
          <w:szCs w:val="20"/>
        </w:rPr>
        <w:t>e</w:t>
      </w:r>
      <w:r>
        <w:rPr>
          <w:rFonts w:eastAsia="Times New Roman"/>
          <w:color w:val="auto"/>
          <w:sz w:val="20"/>
          <w:szCs w:val="20"/>
        </w:rPr>
        <w:t xml:space="preserve"> perder el paquete inicial</w:t>
      </w:r>
      <w:r w:rsidRPr="00E80B68">
        <w:rPr>
          <w:rFonts w:eastAsia="Times New Roman"/>
          <w:color w:val="auto"/>
          <w:sz w:val="20"/>
          <w:szCs w:val="20"/>
        </w:rPr>
        <w:t xml:space="preserve">, dado que estamos enviando </w:t>
      </w:r>
      <w:r w:rsidR="00FE0121" w:rsidRPr="00E80B68">
        <w:rPr>
          <w:rFonts w:eastAsia="Times New Roman"/>
          <w:color w:val="auto"/>
          <w:sz w:val="20"/>
          <w:szCs w:val="20"/>
        </w:rPr>
        <w:t>más</w:t>
      </w:r>
      <w:r w:rsidRPr="00E80B68">
        <w:rPr>
          <w:rFonts w:eastAsia="Times New Roman"/>
          <w:color w:val="auto"/>
          <w:sz w:val="20"/>
          <w:szCs w:val="20"/>
        </w:rPr>
        <w:t xml:space="preserve"> paquetes.</w:t>
      </w:r>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color w:val="auto"/>
          <w:sz w:val="20"/>
          <w:szCs w:val="20"/>
        </w:rPr>
      </w:pPr>
    </w:p>
    <w:p w:rsidR="00E80B68" w:rsidRPr="00E80B68" w:rsidRDefault="00E80B68" w:rsidP="00E80B68">
      <w:pPr>
        <w:autoSpaceDE w:val="0"/>
        <w:autoSpaceDN w:val="0"/>
        <w:adjustRightInd w:val="0"/>
        <w:rPr>
          <w:rFonts w:eastAsia="Times New Roman"/>
          <w:color w:val="auto"/>
          <w:sz w:val="20"/>
          <w:szCs w:val="20"/>
        </w:rPr>
      </w:pPr>
    </w:p>
    <w:p w:rsidR="00072840" w:rsidRPr="00847334" w:rsidRDefault="00072840" w:rsidP="00072840">
      <w:pPr>
        <w:autoSpaceDE w:val="0"/>
        <w:autoSpaceDN w:val="0"/>
        <w:adjustRightInd w:val="0"/>
        <w:rPr>
          <w:rFonts w:eastAsia="Times New Roman"/>
          <w:color w:val="auto"/>
          <w:sz w:val="20"/>
          <w:szCs w:val="20"/>
        </w:rPr>
      </w:pPr>
    </w:p>
    <w:p w:rsidR="00072840" w:rsidRPr="00847334" w:rsidRDefault="00072840" w:rsidP="00594AB4">
      <w:pPr>
        <w:pStyle w:val="Redes2"/>
        <w:rPr>
          <w:rFonts w:ascii="Arial" w:eastAsia="Times New Roman" w:hAnsi="Arial" w:cs="Arial"/>
          <w:color w:val="auto"/>
          <w:sz w:val="20"/>
          <w:szCs w:val="20"/>
        </w:rPr>
      </w:pPr>
      <w:bookmarkStart w:id="23" w:name="_Toc338537641"/>
      <w:r w:rsidRPr="00847334">
        <w:t>Pregunta2:</w:t>
      </w:r>
      <w:bookmarkEnd w:id="23"/>
    </w:p>
    <w:p w:rsidR="00072840" w:rsidRPr="00847334" w:rsidRDefault="00072840" w:rsidP="00072840">
      <w:pPr>
        <w:autoSpaceDE w:val="0"/>
        <w:autoSpaceDN w:val="0"/>
        <w:adjustRightInd w:val="0"/>
        <w:rPr>
          <w:rFonts w:asciiTheme="majorHAnsi" w:eastAsia="Times New Roman" w:hAnsiTheme="majorHAnsi"/>
          <w:color w:val="1F497D" w:themeColor="text2"/>
          <w:sz w:val="24"/>
          <w:szCs w:val="24"/>
        </w:rPr>
      </w:pPr>
      <w:r w:rsidRPr="00847334">
        <w:rPr>
          <w:rFonts w:asciiTheme="majorHAnsi" w:eastAsia="Times New Roman" w:hAnsiTheme="majorHAnsi"/>
          <w:color w:val="1F497D" w:themeColor="text2"/>
          <w:sz w:val="24"/>
          <w:szCs w:val="24"/>
        </w:rPr>
        <w:t xml:space="preserve">Indique qué cambios debería realizar al protocolo para que fuera capaz de manejar un </w:t>
      </w:r>
      <w:proofErr w:type="spellStart"/>
      <w:r w:rsidRPr="00847334">
        <w:rPr>
          <w:rFonts w:asciiTheme="majorHAnsi" w:eastAsia="Times New Roman" w:hAnsiTheme="majorHAnsi"/>
          <w:color w:val="1F497D" w:themeColor="text2"/>
          <w:sz w:val="24"/>
          <w:szCs w:val="24"/>
        </w:rPr>
        <w:t>stream</w:t>
      </w:r>
      <w:proofErr w:type="spellEnd"/>
      <w:r w:rsidRPr="00847334">
        <w:rPr>
          <w:rFonts w:asciiTheme="majorHAnsi" w:eastAsia="Times New Roman" w:hAnsiTheme="majorHAnsi"/>
          <w:color w:val="1F497D" w:themeColor="text2"/>
          <w:sz w:val="24"/>
          <w:szCs w:val="24"/>
        </w:rPr>
        <w:t xml:space="preserve"> de bytes (como hace TCP) en lugar de manipular paquetes.</w:t>
      </w:r>
    </w:p>
    <w:p w:rsidR="00847C6C" w:rsidRPr="00847334" w:rsidRDefault="00847C6C" w:rsidP="00847C6C">
      <w:pPr>
        <w:autoSpaceDE w:val="0"/>
        <w:autoSpaceDN w:val="0"/>
        <w:adjustRightInd w:val="0"/>
        <w:rPr>
          <w:rFonts w:eastAsia="Times New Roman"/>
          <w:color w:val="auto"/>
          <w:sz w:val="20"/>
          <w:szCs w:val="20"/>
          <w:highlight w:val="yellow"/>
        </w:rPr>
      </w:pPr>
    </w:p>
    <w:p w:rsidR="002920DC" w:rsidRPr="00847334" w:rsidRDefault="00847C6C" w:rsidP="00072840">
      <w:pPr>
        <w:autoSpaceDE w:val="0"/>
        <w:autoSpaceDN w:val="0"/>
        <w:adjustRightInd w:val="0"/>
        <w:rPr>
          <w:rFonts w:eastAsia="Times New Roman"/>
          <w:color w:val="auto"/>
          <w:sz w:val="20"/>
          <w:szCs w:val="20"/>
        </w:rPr>
      </w:pPr>
      <w:r w:rsidRPr="00847334">
        <w:rPr>
          <w:rFonts w:eastAsia="Times New Roman"/>
          <w:color w:val="auto"/>
          <w:sz w:val="20"/>
          <w:szCs w:val="20"/>
        </w:rPr>
        <w:t xml:space="preserve">Para poder manejar un </w:t>
      </w:r>
      <w:proofErr w:type="spellStart"/>
      <w:r w:rsidRPr="00847334">
        <w:rPr>
          <w:rFonts w:eastAsia="Times New Roman"/>
          <w:color w:val="auto"/>
          <w:sz w:val="20"/>
          <w:szCs w:val="20"/>
        </w:rPr>
        <w:t>stream</w:t>
      </w:r>
      <w:proofErr w:type="spellEnd"/>
      <w:r w:rsidRPr="00847334">
        <w:rPr>
          <w:rFonts w:eastAsia="Times New Roman"/>
          <w:color w:val="auto"/>
          <w:sz w:val="20"/>
          <w:szCs w:val="20"/>
        </w:rPr>
        <w:t xml:space="preserve"> de bytes deberíamos definir un número de secuencia para cada byte enviado/recibido a través de la conexión, igual que como lo hace el protocolo TCP.</w:t>
      </w:r>
      <w:r w:rsidR="00847334">
        <w:rPr>
          <w:rFonts w:eastAsia="Times New Roman"/>
          <w:color w:val="auto"/>
          <w:sz w:val="20"/>
          <w:szCs w:val="20"/>
        </w:rPr>
        <w:t xml:space="preserve"> </w:t>
      </w:r>
      <w:r w:rsidR="002920DC" w:rsidRPr="00847334">
        <w:rPr>
          <w:rFonts w:eastAsia="Times New Roman"/>
          <w:color w:val="auto"/>
          <w:sz w:val="20"/>
          <w:szCs w:val="20"/>
        </w:rPr>
        <w:t xml:space="preserve"> </w:t>
      </w:r>
      <w:r w:rsidR="002920DC" w:rsidRPr="00847334">
        <w:rPr>
          <w:sz w:val="20"/>
          <w:szCs w:val="20"/>
        </w:rPr>
        <w:t xml:space="preserve">Quien lo reciba cuenta el </w:t>
      </w:r>
      <w:r w:rsidR="00FE0121" w:rsidRPr="00847334">
        <w:rPr>
          <w:sz w:val="20"/>
          <w:szCs w:val="20"/>
        </w:rPr>
        <w:t>número</w:t>
      </w:r>
      <w:r w:rsidR="002920DC" w:rsidRPr="00847334">
        <w:rPr>
          <w:sz w:val="20"/>
          <w:szCs w:val="20"/>
        </w:rPr>
        <w:t xml:space="preserve"> de bytes que llegaron y responde con un  numero de ACK  = cantidad bytes + </w:t>
      </w:r>
      <w:r w:rsidR="00FE0121" w:rsidRPr="00847334">
        <w:rPr>
          <w:sz w:val="20"/>
          <w:szCs w:val="20"/>
        </w:rPr>
        <w:t>número</w:t>
      </w:r>
      <w:r w:rsidR="002920DC" w:rsidRPr="00847334">
        <w:rPr>
          <w:sz w:val="20"/>
          <w:szCs w:val="20"/>
        </w:rPr>
        <w:t xml:space="preserve"> de secuencia</w:t>
      </w:r>
      <w:r w:rsidR="00B87C38" w:rsidRPr="00847334">
        <w:rPr>
          <w:sz w:val="20"/>
          <w:szCs w:val="20"/>
        </w:rPr>
        <w:t xml:space="preserve"> que llegó.</w:t>
      </w:r>
      <w:r w:rsidR="002920DC" w:rsidRPr="00847334">
        <w:rPr>
          <w:sz w:val="20"/>
          <w:szCs w:val="20"/>
        </w:rPr>
        <w:br/>
        <w:t xml:space="preserve">El cliente recibe y pone el </w:t>
      </w:r>
      <w:r w:rsidR="00FE0121" w:rsidRPr="00847334">
        <w:rPr>
          <w:sz w:val="20"/>
          <w:szCs w:val="20"/>
        </w:rPr>
        <w:t>número</w:t>
      </w:r>
      <w:r w:rsidR="002920DC" w:rsidRPr="00847334">
        <w:rPr>
          <w:sz w:val="20"/>
          <w:szCs w:val="20"/>
        </w:rPr>
        <w:t xml:space="preserve"> de secuencia = </w:t>
      </w:r>
      <w:proofErr w:type="spellStart"/>
      <w:r w:rsidR="002920DC" w:rsidRPr="00847334">
        <w:rPr>
          <w:sz w:val="20"/>
          <w:szCs w:val="20"/>
        </w:rPr>
        <w:t>ack</w:t>
      </w:r>
      <w:proofErr w:type="spellEnd"/>
      <w:r w:rsidR="002920DC" w:rsidRPr="00847334">
        <w:rPr>
          <w:sz w:val="20"/>
          <w:szCs w:val="20"/>
        </w:rPr>
        <w:t xml:space="preserve"> </w:t>
      </w:r>
      <w:proofErr w:type="spellStart"/>
      <w:r w:rsidR="002920DC" w:rsidRPr="00847334">
        <w:rPr>
          <w:sz w:val="20"/>
          <w:szCs w:val="20"/>
        </w:rPr>
        <w:t>number</w:t>
      </w:r>
      <w:proofErr w:type="spellEnd"/>
      <w:r w:rsidR="002920DC" w:rsidRPr="00847334">
        <w:rPr>
          <w:sz w:val="20"/>
          <w:szCs w:val="20"/>
        </w:rPr>
        <w:t xml:space="preserve"> recibido.</w:t>
      </w:r>
      <w:r w:rsidR="00847334">
        <w:rPr>
          <w:sz w:val="20"/>
          <w:szCs w:val="20"/>
        </w:rPr>
        <w:t xml:space="preserve"> </w:t>
      </w:r>
      <w:r w:rsidR="002920DC" w:rsidRPr="00847334">
        <w:rPr>
          <w:sz w:val="20"/>
          <w:szCs w:val="20"/>
        </w:rPr>
        <w:t xml:space="preserve"> Para ello deberíamos modificar los campos para que soporten los distintos números de ACK posibles</w:t>
      </w:r>
      <w:r w:rsidR="00847334">
        <w:rPr>
          <w:sz w:val="20"/>
          <w:szCs w:val="20"/>
        </w:rPr>
        <w:t>,</w:t>
      </w:r>
      <w:r w:rsidR="002920DC" w:rsidRPr="00847334">
        <w:rPr>
          <w:sz w:val="20"/>
          <w:szCs w:val="20"/>
        </w:rPr>
        <w:t xml:space="preserve"> como también tomar en </w:t>
      </w:r>
      <w:r w:rsidR="00EF2B14" w:rsidRPr="00847334">
        <w:rPr>
          <w:sz w:val="20"/>
          <w:szCs w:val="20"/>
        </w:rPr>
        <w:t>cuenta</w:t>
      </w:r>
      <w:r w:rsidR="002920DC" w:rsidRPr="00847334">
        <w:rPr>
          <w:sz w:val="20"/>
          <w:szCs w:val="20"/>
        </w:rPr>
        <w:t xml:space="preserve"> la cantidad de bytes recibidos por paquete para  </w:t>
      </w:r>
      <w:proofErr w:type="spellStart"/>
      <w:r w:rsidR="002920DC" w:rsidRPr="00847334">
        <w:rPr>
          <w:sz w:val="20"/>
          <w:szCs w:val="20"/>
        </w:rPr>
        <w:t>setear</w:t>
      </w:r>
      <w:proofErr w:type="spellEnd"/>
      <w:r w:rsidR="002920DC" w:rsidRPr="00847334">
        <w:rPr>
          <w:sz w:val="20"/>
          <w:szCs w:val="20"/>
        </w:rPr>
        <w:t xml:space="preserve"> el ACK de respuesta. </w:t>
      </w:r>
      <w:r w:rsidR="00EF2B14" w:rsidRPr="00847334">
        <w:rPr>
          <w:sz w:val="20"/>
          <w:szCs w:val="20"/>
        </w:rPr>
        <w:t>En el GBN tomar en cuenta la nueva numeración de ACK para el manejo de su lógica tanto en el emisor como el receptor.</w:t>
      </w:r>
    </w:p>
    <w:p w:rsidR="00847C6C" w:rsidRPr="00847334" w:rsidRDefault="00847C6C" w:rsidP="00072840">
      <w:pPr>
        <w:autoSpaceDE w:val="0"/>
        <w:autoSpaceDN w:val="0"/>
        <w:adjustRightInd w:val="0"/>
        <w:rPr>
          <w:rFonts w:eastAsia="Times New Roman"/>
          <w:color w:val="auto"/>
          <w:sz w:val="20"/>
          <w:szCs w:val="20"/>
        </w:rPr>
      </w:pPr>
    </w:p>
    <w:p w:rsidR="00847C6C" w:rsidRPr="00847334" w:rsidRDefault="00847C6C" w:rsidP="00072840">
      <w:pPr>
        <w:autoSpaceDE w:val="0"/>
        <w:autoSpaceDN w:val="0"/>
        <w:adjustRightInd w:val="0"/>
        <w:rPr>
          <w:rFonts w:eastAsia="Times New Roman"/>
          <w:color w:val="auto"/>
          <w:sz w:val="20"/>
          <w:szCs w:val="20"/>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847C6C" w:rsidRPr="00847334" w:rsidRDefault="00847C6C" w:rsidP="00072840">
      <w:pPr>
        <w:autoSpaceDE w:val="0"/>
        <w:autoSpaceDN w:val="0"/>
        <w:adjustRightInd w:val="0"/>
        <w:rPr>
          <w:rFonts w:eastAsia="Times New Roman"/>
          <w:color w:val="auto"/>
          <w:sz w:val="20"/>
          <w:szCs w:val="20"/>
          <w:highlight w:val="yellow"/>
        </w:rPr>
      </w:pPr>
    </w:p>
    <w:p w:rsidR="00F0184F" w:rsidRPr="00847334" w:rsidRDefault="00F0184F" w:rsidP="00072840">
      <w:pPr>
        <w:autoSpaceDE w:val="0"/>
        <w:autoSpaceDN w:val="0"/>
        <w:adjustRightInd w:val="0"/>
        <w:rPr>
          <w:rFonts w:eastAsia="Times New Roman"/>
          <w:color w:val="auto"/>
          <w:sz w:val="20"/>
          <w:szCs w:val="20"/>
        </w:rPr>
      </w:pPr>
    </w:p>
    <w:p w:rsidR="00594AB4" w:rsidRPr="00847334" w:rsidRDefault="00847C6C" w:rsidP="00594AB4">
      <w:pPr>
        <w:pStyle w:val="Redes1"/>
      </w:pPr>
      <w:r w:rsidRPr="00847334">
        <w:br w:type="page"/>
      </w:r>
      <w:bookmarkStart w:id="24" w:name="_Toc338537642"/>
      <w:r w:rsidR="00594AB4" w:rsidRPr="00847334">
        <w:lastRenderedPageBreak/>
        <w:t>Manual de ejecución</w:t>
      </w:r>
      <w:bookmarkEnd w:id="24"/>
      <w:r w:rsidR="00594AB4" w:rsidRPr="00847334">
        <w:t xml:space="preserve"> </w:t>
      </w:r>
    </w:p>
    <w:p w:rsidR="00594AB4" w:rsidRPr="00847334" w:rsidRDefault="00594AB4" w:rsidP="00594AB4">
      <w:pPr>
        <w:autoSpaceDE w:val="0"/>
        <w:autoSpaceDN w:val="0"/>
        <w:adjustRightInd w:val="0"/>
        <w:rPr>
          <w:rFonts w:eastAsia="Times New Roman"/>
          <w:color w:val="auto"/>
          <w:sz w:val="20"/>
          <w:szCs w:val="20"/>
        </w:rPr>
      </w:pPr>
    </w:p>
    <w:p w:rsidR="00CC0BD8" w:rsidRPr="00847334" w:rsidRDefault="00050314" w:rsidP="00594AB4">
      <w:pPr>
        <w:autoSpaceDE w:val="0"/>
        <w:autoSpaceDN w:val="0"/>
        <w:adjustRightInd w:val="0"/>
        <w:rPr>
          <w:rFonts w:eastAsia="Times New Roman"/>
          <w:color w:val="auto"/>
          <w:sz w:val="20"/>
          <w:szCs w:val="20"/>
        </w:rPr>
      </w:pPr>
      <w:r w:rsidRPr="00847334">
        <w:rPr>
          <w:rFonts w:eastAsia="Times New Roman"/>
          <w:color w:val="auto"/>
          <w:sz w:val="20"/>
          <w:szCs w:val="20"/>
        </w:rPr>
        <w:t>Utilizamos 3 terminales</w:t>
      </w:r>
    </w:p>
    <w:p w:rsidR="00050314" w:rsidRPr="00847334" w:rsidRDefault="00050314" w:rsidP="00594AB4">
      <w:pPr>
        <w:autoSpaceDE w:val="0"/>
        <w:autoSpaceDN w:val="0"/>
        <w:adjustRightInd w:val="0"/>
        <w:rPr>
          <w:rFonts w:eastAsia="Times New Roman"/>
          <w:color w:val="auto"/>
          <w:sz w:val="20"/>
          <w:szCs w:val="20"/>
        </w:rPr>
      </w:pPr>
    </w:p>
    <w:p w:rsidR="00050314" w:rsidRPr="00847334" w:rsidRDefault="00050314" w:rsidP="00594AB4">
      <w:pPr>
        <w:autoSpaceDE w:val="0"/>
        <w:autoSpaceDN w:val="0"/>
        <w:adjustRightInd w:val="0"/>
        <w:rPr>
          <w:rFonts w:eastAsia="Times New Roman"/>
          <w:color w:val="auto"/>
          <w:sz w:val="20"/>
          <w:szCs w:val="20"/>
        </w:rPr>
      </w:pPr>
      <w:r w:rsidRPr="00847334">
        <w:rPr>
          <w:rFonts w:eastAsia="Times New Roman"/>
          <w:color w:val="auto"/>
          <w:sz w:val="20"/>
          <w:szCs w:val="20"/>
        </w:rPr>
        <w:t>En una terminal</w:t>
      </w:r>
    </w:p>
    <w:p w:rsidR="00594AB4" w:rsidRPr="006F0632" w:rsidRDefault="00050314" w:rsidP="00594AB4">
      <w:pPr>
        <w:autoSpaceDE w:val="0"/>
        <w:autoSpaceDN w:val="0"/>
        <w:adjustRightInd w:val="0"/>
        <w:rPr>
          <w:rFonts w:eastAsia="Times New Roman"/>
          <w:color w:val="auto"/>
          <w:sz w:val="20"/>
          <w:szCs w:val="20"/>
          <w:lang w:val="en-US"/>
        </w:rPr>
      </w:pPr>
      <w:r w:rsidRPr="006F0632">
        <w:rPr>
          <w:rFonts w:eastAsia="Times New Roman"/>
          <w:color w:val="auto"/>
          <w:sz w:val="20"/>
          <w:szCs w:val="20"/>
          <w:lang w:val="en-US"/>
        </w:rPr>
        <w:t>{</w:t>
      </w:r>
      <w:proofErr w:type="spellStart"/>
      <w:proofErr w:type="gramStart"/>
      <w:r w:rsidRPr="006F0632">
        <w:rPr>
          <w:rFonts w:eastAsia="Times New Roman"/>
          <w:color w:val="auto"/>
          <w:sz w:val="20"/>
          <w:szCs w:val="20"/>
          <w:lang w:val="en-US"/>
        </w:rPr>
        <w:t>ruta</w:t>
      </w:r>
      <w:proofErr w:type="spellEnd"/>
      <w:proofErr w:type="gramEnd"/>
      <w:r w:rsidRPr="006F0632">
        <w:rPr>
          <w:rFonts w:eastAsia="Times New Roman"/>
          <w:color w:val="auto"/>
          <w:sz w:val="20"/>
          <w:szCs w:val="20"/>
          <w:lang w:val="en-US"/>
        </w:rPr>
        <w:t xml:space="preserve"> lab2}/</w:t>
      </w:r>
      <w:proofErr w:type="spellStart"/>
      <w:r w:rsidRPr="006F0632">
        <w:rPr>
          <w:rFonts w:eastAsia="Times New Roman"/>
          <w:color w:val="auto"/>
          <w:sz w:val="20"/>
          <w:szCs w:val="20"/>
          <w:lang w:val="en-US"/>
        </w:rPr>
        <w:t>src</w:t>
      </w:r>
      <w:proofErr w:type="spellEnd"/>
      <w:r w:rsidRPr="006F0632">
        <w:rPr>
          <w:rFonts w:eastAsia="Times New Roman"/>
          <w:color w:val="auto"/>
          <w:sz w:val="20"/>
          <w:szCs w:val="20"/>
          <w:lang w:val="en-US"/>
        </w:rPr>
        <w:t>/make clean</w:t>
      </w:r>
    </w:p>
    <w:p w:rsidR="00050314" w:rsidRPr="006F0632" w:rsidRDefault="00050314" w:rsidP="00594AB4">
      <w:pPr>
        <w:autoSpaceDE w:val="0"/>
        <w:autoSpaceDN w:val="0"/>
        <w:adjustRightInd w:val="0"/>
        <w:rPr>
          <w:rFonts w:eastAsia="Times New Roman"/>
          <w:color w:val="auto"/>
          <w:sz w:val="20"/>
          <w:szCs w:val="20"/>
          <w:lang w:val="en-US"/>
        </w:rPr>
      </w:pPr>
      <w:r w:rsidRPr="006F0632">
        <w:rPr>
          <w:rFonts w:eastAsia="Times New Roman"/>
          <w:color w:val="auto"/>
          <w:sz w:val="20"/>
          <w:szCs w:val="20"/>
          <w:lang w:val="en-US"/>
        </w:rPr>
        <w:t>{</w:t>
      </w:r>
      <w:proofErr w:type="spellStart"/>
      <w:proofErr w:type="gramStart"/>
      <w:r w:rsidRPr="006F0632">
        <w:rPr>
          <w:rFonts w:eastAsia="Times New Roman"/>
          <w:color w:val="auto"/>
          <w:sz w:val="20"/>
          <w:szCs w:val="20"/>
          <w:lang w:val="en-US"/>
        </w:rPr>
        <w:t>ruta</w:t>
      </w:r>
      <w:proofErr w:type="spellEnd"/>
      <w:proofErr w:type="gramEnd"/>
      <w:r w:rsidRPr="006F0632">
        <w:rPr>
          <w:rFonts w:eastAsia="Times New Roman"/>
          <w:color w:val="auto"/>
          <w:sz w:val="20"/>
          <w:szCs w:val="20"/>
          <w:lang w:val="en-US"/>
        </w:rPr>
        <w:t xml:space="preserve"> lab2}/</w:t>
      </w:r>
      <w:proofErr w:type="spellStart"/>
      <w:r w:rsidRPr="006F0632">
        <w:rPr>
          <w:rFonts w:eastAsia="Times New Roman"/>
          <w:color w:val="auto"/>
          <w:sz w:val="20"/>
          <w:szCs w:val="20"/>
          <w:lang w:val="en-US"/>
        </w:rPr>
        <w:t>src</w:t>
      </w:r>
      <w:proofErr w:type="spellEnd"/>
      <w:r w:rsidRPr="006F0632">
        <w:rPr>
          <w:rFonts w:eastAsia="Times New Roman"/>
          <w:color w:val="auto"/>
          <w:sz w:val="20"/>
          <w:szCs w:val="20"/>
          <w:lang w:val="en-US"/>
        </w:rPr>
        <w:t>/make</w:t>
      </w:r>
    </w:p>
    <w:p w:rsidR="00050314" w:rsidRPr="00847334" w:rsidRDefault="00050314" w:rsidP="00594AB4">
      <w:pPr>
        <w:autoSpaceDE w:val="0"/>
        <w:autoSpaceDN w:val="0"/>
        <w:adjustRightInd w:val="0"/>
        <w:rPr>
          <w:rFonts w:eastAsia="Times New Roman"/>
          <w:color w:val="auto"/>
          <w:sz w:val="20"/>
          <w:szCs w:val="20"/>
        </w:rPr>
      </w:pPr>
      <w:r w:rsidRPr="00847334">
        <w:rPr>
          <w:rFonts w:eastAsia="Times New Roman"/>
          <w:color w:val="auto"/>
          <w:sz w:val="20"/>
          <w:szCs w:val="20"/>
        </w:rPr>
        <w:t>{</w:t>
      </w:r>
      <w:proofErr w:type="gramStart"/>
      <w:r w:rsidRPr="00847334">
        <w:rPr>
          <w:rFonts w:eastAsia="Times New Roman"/>
          <w:color w:val="auto"/>
          <w:sz w:val="20"/>
          <w:szCs w:val="20"/>
        </w:rPr>
        <w:t>ruta</w:t>
      </w:r>
      <w:proofErr w:type="gramEnd"/>
      <w:r w:rsidRPr="00847334">
        <w:rPr>
          <w:rFonts w:eastAsia="Times New Roman"/>
          <w:color w:val="auto"/>
          <w:sz w:val="20"/>
          <w:szCs w:val="20"/>
        </w:rPr>
        <w:t xml:space="preserve"> lab2}/</w:t>
      </w:r>
      <w:proofErr w:type="spellStart"/>
      <w:r w:rsidRPr="00847334">
        <w:rPr>
          <w:rFonts w:eastAsia="Times New Roman"/>
          <w:color w:val="auto"/>
          <w:sz w:val="20"/>
          <w:szCs w:val="20"/>
        </w:rPr>
        <w:t>src</w:t>
      </w:r>
      <w:proofErr w:type="spellEnd"/>
      <w:r w:rsidRPr="00847334">
        <w:rPr>
          <w:rFonts w:eastAsia="Times New Roman"/>
          <w:color w:val="auto"/>
          <w:sz w:val="20"/>
          <w:szCs w:val="20"/>
        </w:rPr>
        <w:t>/</w:t>
      </w:r>
      <w:proofErr w:type="gramStart"/>
      <w:r w:rsidR="00552EB1" w:rsidRPr="00847334">
        <w:rPr>
          <w:rFonts w:eastAsia="Times New Roman"/>
          <w:color w:val="auto"/>
          <w:sz w:val="20"/>
          <w:szCs w:val="20"/>
        </w:rPr>
        <w:t xml:space="preserve">sudo </w:t>
      </w:r>
      <w:r w:rsidR="0045415C" w:rsidRPr="00847334">
        <w:rPr>
          <w:rFonts w:eastAsia="Times New Roman"/>
          <w:color w:val="auto"/>
          <w:sz w:val="20"/>
          <w:szCs w:val="20"/>
        </w:rPr>
        <w:t>.</w:t>
      </w:r>
      <w:proofErr w:type="gramEnd"/>
      <w:r w:rsidR="0045415C" w:rsidRPr="00847334">
        <w:rPr>
          <w:rFonts w:eastAsia="Times New Roman"/>
          <w:color w:val="auto"/>
          <w:sz w:val="20"/>
          <w:szCs w:val="20"/>
        </w:rPr>
        <w:t>/</w:t>
      </w:r>
      <w:proofErr w:type="spellStart"/>
      <w:r w:rsidR="0045415C" w:rsidRPr="00847334">
        <w:rPr>
          <w:rFonts w:eastAsia="Times New Roman"/>
          <w:color w:val="auto"/>
          <w:sz w:val="20"/>
          <w:szCs w:val="20"/>
        </w:rPr>
        <w:t>recibeFile</w:t>
      </w:r>
      <w:proofErr w:type="spellEnd"/>
      <w:r w:rsidR="0045415C" w:rsidRPr="00847334">
        <w:rPr>
          <w:rFonts w:eastAsia="Times New Roman"/>
          <w:color w:val="auto"/>
          <w:sz w:val="20"/>
          <w:szCs w:val="20"/>
        </w:rPr>
        <w:t xml:space="preserve"> &lt;</w:t>
      </w:r>
      <w:proofErr w:type="spellStart"/>
      <w:r w:rsidR="0045415C" w:rsidRPr="00847334">
        <w:rPr>
          <w:rFonts w:eastAsia="Times New Roman"/>
          <w:color w:val="auto"/>
          <w:sz w:val="20"/>
          <w:szCs w:val="20"/>
        </w:rPr>
        <w:t>puerto_orig</w:t>
      </w:r>
      <w:proofErr w:type="spellEnd"/>
      <w:r w:rsidR="0045415C" w:rsidRPr="00847334">
        <w:rPr>
          <w:rFonts w:eastAsia="Times New Roman"/>
          <w:color w:val="auto"/>
          <w:sz w:val="20"/>
          <w:szCs w:val="20"/>
        </w:rPr>
        <w:t>&gt; &lt;</w:t>
      </w:r>
      <w:proofErr w:type="spellStart"/>
      <w:r w:rsidR="0045415C" w:rsidRPr="00847334">
        <w:rPr>
          <w:rFonts w:eastAsia="Times New Roman"/>
          <w:color w:val="auto"/>
          <w:sz w:val="20"/>
          <w:szCs w:val="20"/>
        </w:rPr>
        <w:t>direccionIP_local</w:t>
      </w:r>
      <w:proofErr w:type="spellEnd"/>
      <w:r w:rsidR="0045415C" w:rsidRPr="00847334">
        <w:rPr>
          <w:rFonts w:eastAsia="Times New Roman"/>
          <w:color w:val="auto"/>
          <w:sz w:val="20"/>
          <w:szCs w:val="20"/>
        </w:rPr>
        <w:t>&gt; &lt;</w:t>
      </w:r>
      <w:proofErr w:type="spellStart"/>
      <w:r w:rsidR="0045415C" w:rsidRPr="00847334">
        <w:rPr>
          <w:rFonts w:eastAsia="Times New Roman"/>
          <w:color w:val="auto"/>
          <w:sz w:val="20"/>
          <w:szCs w:val="20"/>
        </w:rPr>
        <w:t>nom_archivo_salida</w:t>
      </w:r>
      <w:proofErr w:type="spellEnd"/>
      <w:r w:rsidR="0045415C" w:rsidRPr="00847334">
        <w:rPr>
          <w:rFonts w:eastAsia="Times New Roman"/>
          <w:color w:val="auto"/>
          <w:sz w:val="20"/>
          <w:szCs w:val="20"/>
        </w:rPr>
        <w:t>&gt;</w:t>
      </w:r>
    </w:p>
    <w:p w:rsidR="00552EB1" w:rsidRPr="00847334" w:rsidRDefault="00552EB1" w:rsidP="00594AB4">
      <w:pPr>
        <w:autoSpaceDE w:val="0"/>
        <w:autoSpaceDN w:val="0"/>
        <w:adjustRightInd w:val="0"/>
        <w:rPr>
          <w:rFonts w:eastAsia="Times New Roman"/>
          <w:color w:val="auto"/>
          <w:sz w:val="20"/>
          <w:szCs w:val="20"/>
        </w:rPr>
      </w:pPr>
    </w:p>
    <w:p w:rsidR="00050314" w:rsidRPr="00847334" w:rsidRDefault="008A5782" w:rsidP="00594AB4">
      <w:pPr>
        <w:autoSpaceDE w:val="0"/>
        <w:autoSpaceDN w:val="0"/>
        <w:adjustRightInd w:val="0"/>
        <w:rPr>
          <w:rFonts w:eastAsia="Times New Roman"/>
          <w:color w:val="auto"/>
          <w:sz w:val="20"/>
          <w:szCs w:val="20"/>
        </w:rPr>
      </w:pPr>
      <w:r w:rsidRPr="00847334">
        <w:rPr>
          <w:rFonts w:eastAsia="Times New Roman"/>
          <w:color w:val="auto"/>
          <w:sz w:val="20"/>
          <w:szCs w:val="20"/>
        </w:rPr>
        <w:t xml:space="preserve">Ejemplo </w:t>
      </w:r>
      <w:proofErr w:type="gramStart"/>
      <w:r w:rsidR="00AF705C" w:rsidRPr="00847334">
        <w:rPr>
          <w:rFonts w:eastAsia="Times New Roman"/>
          <w:color w:val="auto"/>
          <w:sz w:val="20"/>
          <w:szCs w:val="20"/>
        </w:rPr>
        <w:t>sudo ./</w:t>
      </w:r>
      <w:proofErr w:type="spellStart"/>
      <w:proofErr w:type="gramEnd"/>
      <w:r w:rsidR="00AF705C" w:rsidRPr="00847334">
        <w:rPr>
          <w:rFonts w:eastAsia="Times New Roman"/>
          <w:color w:val="auto"/>
          <w:sz w:val="20"/>
          <w:szCs w:val="20"/>
        </w:rPr>
        <w:t>recibeFile</w:t>
      </w:r>
      <w:proofErr w:type="spellEnd"/>
      <w:r w:rsidR="00AF705C" w:rsidRPr="00847334">
        <w:rPr>
          <w:rFonts w:eastAsia="Times New Roman"/>
          <w:color w:val="auto"/>
          <w:sz w:val="20"/>
          <w:szCs w:val="20"/>
        </w:rPr>
        <w:t xml:space="preserve"> 1 127.0.0.1 rec_globedia.gif</w:t>
      </w:r>
    </w:p>
    <w:p w:rsidR="00AF705C" w:rsidRPr="00847334" w:rsidRDefault="00AF705C" w:rsidP="00594AB4">
      <w:pPr>
        <w:autoSpaceDE w:val="0"/>
        <w:autoSpaceDN w:val="0"/>
        <w:adjustRightInd w:val="0"/>
        <w:rPr>
          <w:rFonts w:eastAsia="Times New Roman"/>
          <w:color w:val="auto"/>
          <w:sz w:val="20"/>
          <w:szCs w:val="20"/>
        </w:rPr>
      </w:pPr>
    </w:p>
    <w:p w:rsidR="008A5782" w:rsidRPr="00847334" w:rsidRDefault="008A5782" w:rsidP="008A5782">
      <w:pPr>
        <w:autoSpaceDE w:val="0"/>
        <w:autoSpaceDN w:val="0"/>
        <w:adjustRightInd w:val="0"/>
        <w:rPr>
          <w:rFonts w:eastAsia="Times New Roman"/>
          <w:color w:val="auto"/>
          <w:sz w:val="20"/>
          <w:szCs w:val="20"/>
        </w:rPr>
      </w:pPr>
      <w:r w:rsidRPr="00847334">
        <w:rPr>
          <w:rFonts w:eastAsia="Times New Roman"/>
          <w:color w:val="auto"/>
          <w:sz w:val="20"/>
          <w:szCs w:val="20"/>
        </w:rPr>
        <w:t>En otra terminal</w:t>
      </w:r>
    </w:p>
    <w:p w:rsidR="008A5782" w:rsidRPr="00847334" w:rsidRDefault="008A5782" w:rsidP="008A5782">
      <w:pPr>
        <w:autoSpaceDE w:val="0"/>
        <w:autoSpaceDN w:val="0"/>
        <w:adjustRightInd w:val="0"/>
        <w:rPr>
          <w:rFonts w:eastAsia="Times New Roman"/>
          <w:color w:val="auto"/>
          <w:sz w:val="20"/>
          <w:szCs w:val="20"/>
        </w:rPr>
      </w:pPr>
      <w:r w:rsidRPr="00847334">
        <w:rPr>
          <w:rFonts w:eastAsia="Times New Roman"/>
          <w:color w:val="auto"/>
          <w:sz w:val="20"/>
          <w:szCs w:val="20"/>
        </w:rPr>
        <w:t>{</w:t>
      </w:r>
      <w:proofErr w:type="gramStart"/>
      <w:r w:rsidRPr="00847334">
        <w:rPr>
          <w:rFonts w:eastAsia="Times New Roman"/>
          <w:color w:val="auto"/>
          <w:sz w:val="20"/>
          <w:szCs w:val="20"/>
        </w:rPr>
        <w:t>ruta</w:t>
      </w:r>
      <w:proofErr w:type="gramEnd"/>
      <w:r w:rsidRPr="00847334">
        <w:rPr>
          <w:rFonts w:eastAsia="Times New Roman"/>
          <w:color w:val="auto"/>
          <w:sz w:val="20"/>
          <w:szCs w:val="20"/>
        </w:rPr>
        <w:t xml:space="preserve"> lab2}/</w:t>
      </w:r>
      <w:proofErr w:type="spellStart"/>
      <w:r w:rsidRPr="00847334">
        <w:rPr>
          <w:rFonts w:eastAsia="Times New Roman"/>
          <w:color w:val="auto"/>
          <w:sz w:val="20"/>
          <w:szCs w:val="20"/>
        </w:rPr>
        <w:t>src</w:t>
      </w:r>
      <w:proofErr w:type="spellEnd"/>
      <w:r w:rsidRPr="00847334">
        <w:rPr>
          <w:rFonts w:eastAsia="Times New Roman"/>
          <w:color w:val="auto"/>
          <w:sz w:val="20"/>
          <w:szCs w:val="20"/>
        </w:rPr>
        <w:t>/</w:t>
      </w:r>
      <w:proofErr w:type="gramStart"/>
      <w:r w:rsidRPr="00847334">
        <w:rPr>
          <w:rFonts w:eastAsia="Times New Roman"/>
          <w:color w:val="auto"/>
          <w:sz w:val="20"/>
          <w:szCs w:val="20"/>
        </w:rPr>
        <w:t>sudo .</w:t>
      </w:r>
      <w:proofErr w:type="gramEnd"/>
      <w:r w:rsidRPr="00847334">
        <w:rPr>
          <w:rFonts w:eastAsia="Times New Roman"/>
          <w:color w:val="auto"/>
          <w:sz w:val="20"/>
          <w:szCs w:val="20"/>
        </w:rPr>
        <w:t>/</w:t>
      </w:r>
      <w:proofErr w:type="spellStart"/>
      <w:r w:rsidRPr="00847334">
        <w:rPr>
          <w:rFonts w:eastAsia="Times New Roman"/>
          <w:color w:val="auto"/>
          <w:sz w:val="20"/>
          <w:szCs w:val="20"/>
        </w:rPr>
        <w:t>enviaFile</w:t>
      </w:r>
      <w:proofErr w:type="spellEnd"/>
      <w:r w:rsidRPr="00847334">
        <w:rPr>
          <w:rFonts w:eastAsia="Times New Roman"/>
          <w:color w:val="auto"/>
          <w:sz w:val="20"/>
          <w:szCs w:val="20"/>
        </w:rPr>
        <w:t xml:space="preserve"> &lt;</w:t>
      </w:r>
      <w:proofErr w:type="spellStart"/>
      <w:r w:rsidRPr="00847334">
        <w:rPr>
          <w:rFonts w:eastAsia="Times New Roman"/>
          <w:color w:val="auto"/>
          <w:sz w:val="20"/>
          <w:szCs w:val="20"/>
        </w:rPr>
        <w:t>puerto_local</w:t>
      </w:r>
      <w:proofErr w:type="spellEnd"/>
      <w:r w:rsidRPr="00847334">
        <w:rPr>
          <w:rFonts w:eastAsia="Times New Roman"/>
          <w:color w:val="auto"/>
          <w:sz w:val="20"/>
          <w:szCs w:val="20"/>
        </w:rPr>
        <w:t>&gt; &lt;</w:t>
      </w:r>
      <w:proofErr w:type="spellStart"/>
      <w:r w:rsidRPr="00847334">
        <w:rPr>
          <w:rFonts w:eastAsia="Times New Roman"/>
          <w:color w:val="auto"/>
          <w:sz w:val="20"/>
          <w:szCs w:val="20"/>
        </w:rPr>
        <w:t>direccionIP_local</w:t>
      </w:r>
      <w:proofErr w:type="spellEnd"/>
      <w:r w:rsidRPr="00847334">
        <w:rPr>
          <w:rFonts w:eastAsia="Times New Roman"/>
          <w:color w:val="auto"/>
          <w:sz w:val="20"/>
          <w:szCs w:val="20"/>
        </w:rPr>
        <w:t>&gt; &lt;</w:t>
      </w:r>
      <w:proofErr w:type="spellStart"/>
      <w:r w:rsidRPr="00847334">
        <w:rPr>
          <w:rFonts w:eastAsia="Times New Roman"/>
          <w:color w:val="auto"/>
          <w:sz w:val="20"/>
          <w:szCs w:val="20"/>
        </w:rPr>
        <w:t>puerto_remoto</w:t>
      </w:r>
      <w:proofErr w:type="spellEnd"/>
      <w:r w:rsidRPr="00847334">
        <w:rPr>
          <w:rFonts w:eastAsia="Times New Roman"/>
          <w:color w:val="auto"/>
          <w:sz w:val="20"/>
          <w:szCs w:val="20"/>
        </w:rPr>
        <w:t>&gt;  &lt;</w:t>
      </w:r>
      <w:proofErr w:type="spellStart"/>
      <w:r w:rsidRPr="00847334">
        <w:rPr>
          <w:rFonts w:eastAsia="Times New Roman"/>
          <w:color w:val="auto"/>
          <w:sz w:val="20"/>
          <w:szCs w:val="20"/>
        </w:rPr>
        <w:t>direccionIP_remoto</w:t>
      </w:r>
      <w:proofErr w:type="spellEnd"/>
      <w:r w:rsidRPr="00847334">
        <w:rPr>
          <w:rFonts w:eastAsia="Times New Roman"/>
          <w:color w:val="auto"/>
          <w:sz w:val="20"/>
          <w:szCs w:val="20"/>
        </w:rPr>
        <w:t>&gt; &lt;</w:t>
      </w:r>
      <w:proofErr w:type="spellStart"/>
      <w:r w:rsidRPr="00847334">
        <w:rPr>
          <w:rFonts w:eastAsia="Times New Roman"/>
          <w:color w:val="auto"/>
          <w:sz w:val="20"/>
          <w:szCs w:val="20"/>
        </w:rPr>
        <w:t>nombre_archivo</w:t>
      </w:r>
      <w:proofErr w:type="spellEnd"/>
      <w:r w:rsidRPr="00847334">
        <w:rPr>
          <w:rFonts w:eastAsia="Times New Roman"/>
          <w:color w:val="auto"/>
          <w:sz w:val="20"/>
          <w:szCs w:val="20"/>
        </w:rPr>
        <w:t>&gt;</w:t>
      </w:r>
    </w:p>
    <w:p w:rsidR="00AF705C" w:rsidRPr="00847334" w:rsidRDefault="00AF705C" w:rsidP="008A5782">
      <w:pPr>
        <w:autoSpaceDE w:val="0"/>
        <w:autoSpaceDN w:val="0"/>
        <w:adjustRightInd w:val="0"/>
        <w:rPr>
          <w:rFonts w:eastAsia="Times New Roman"/>
          <w:color w:val="auto"/>
          <w:sz w:val="20"/>
          <w:szCs w:val="20"/>
        </w:rPr>
      </w:pPr>
    </w:p>
    <w:p w:rsidR="00AF705C" w:rsidRPr="00847334" w:rsidRDefault="00AF705C" w:rsidP="00AF705C">
      <w:pPr>
        <w:autoSpaceDE w:val="0"/>
        <w:autoSpaceDN w:val="0"/>
        <w:adjustRightInd w:val="0"/>
        <w:rPr>
          <w:rFonts w:eastAsia="Times New Roman"/>
          <w:color w:val="auto"/>
          <w:sz w:val="20"/>
          <w:szCs w:val="20"/>
        </w:rPr>
      </w:pPr>
      <w:proofErr w:type="gramStart"/>
      <w:r w:rsidRPr="00847334">
        <w:rPr>
          <w:rFonts w:eastAsia="Times New Roman"/>
          <w:color w:val="auto"/>
          <w:sz w:val="20"/>
          <w:szCs w:val="20"/>
        </w:rPr>
        <w:t>Ejemplo{</w:t>
      </w:r>
      <w:proofErr w:type="gramEnd"/>
      <w:r w:rsidRPr="00847334">
        <w:rPr>
          <w:rFonts w:eastAsia="Times New Roman"/>
          <w:color w:val="auto"/>
          <w:sz w:val="20"/>
          <w:szCs w:val="20"/>
        </w:rPr>
        <w:t>ruta lab2}/</w:t>
      </w:r>
      <w:proofErr w:type="spellStart"/>
      <w:r w:rsidRPr="00847334">
        <w:rPr>
          <w:rFonts w:eastAsia="Times New Roman"/>
          <w:color w:val="auto"/>
          <w:sz w:val="20"/>
          <w:szCs w:val="20"/>
        </w:rPr>
        <w:t>src</w:t>
      </w:r>
      <w:proofErr w:type="spellEnd"/>
      <w:r w:rsidRPr="00847334">
        <w:rPr>
          <w:rFonts w:eastAsia="Times New Roman"/>
          <w:color w:val="auto"/>
          <w:sz w:val="20"/>
          <w:szCs w:val="20"/>
        </w:rPr>
        <w:t xml:space="preserve"> /sudo ./</w:t>
      </w:r>
      <w:proofErr w:type="spellStart"/>
      <w:r w:rsidRPr="00847334">
        <w:rPr>
          <w:rFonts w:eastAsia="Times New Roman"/>
          <w:color w:val="auto"/>
          <w:sz w:val="20"/>
          <w:szCs w:val="20"/>
        </w:rPr>
        <w:t>enviaFile</w:t>
      </w:r>
      <w:proofErr w:type="spellEnd"/>
      <w:r w:rsidRPr="00847334">
        <w:rPr>
          <w:rFonts w:eastAsia="Times New Roman"/>
          <w:color w:val="auto"/>
          <w:sz w:val="20"/>
          <w:szCs w:val="20"/>
        </w:rPr>
        <w:t xml:space="preserve"> 3 127.0.0.3 1 127.0.0.1 logo_globedia.gif</w:t>
      </w:r>
    </w:p>
    <w:p w:rsidR="00AF705C" w:rsidRPr="00847334" w:rsidRDefault="00AF705C" w:rsidP="008A5782">
      <w:pPr>
        <w:autoSpaceDE w:val="0"/>
        <w:autoSpaceDN w:val="0"/>
        <w:adjustRightInd w:val="0"/>
        <w:rPr>
          <w:rFonts w:eastAsia="Times New Roman"/>
          <w:color w:val="auto"/>
          <w:sz w:val="20"/>
          <w:szCs w:val="20"/>
        </w:rPr>
      </w:pPr>
    </w:p>
    <w:p w:rsidR="005C1659" w:rsidRPr="00847334" w:rsidRDefault="005C1659" w:rsidP="008A5782">
      <w:pPr>
        <w:autoSpaceDE w:val="0"/>
        <w:autoSpaceDN w:val="0"/>
        <w:adjustRightInd w:val="0"/>
        <w:rPr>
          <w:rFonts w:eastAsia="Times New Roman"/>
          <w:color w:val="auto"/>
          <w:sz w:val="20"/>
          <w:szCs w:val="20"/>
        </w:rPr>
      </w:pPr>
    </w:p>
    <w:p w:rsidR="005C1659" w:rsidRPr="00847334" w:rsidRDefault="005C1659" w:rsidP="008A5782">
      <w:pPr>
        <w:autoSpaceDE w:val="0"/>
        <w:autoSpaceDN w:val="0"/>
        <w:adjustRightInd w:val="0"/>
        <w:rPr>
          <w:rFonts w:eastAsia="Times New Roman"/>
          <w:color w:val="auto"/>
          <w:sz w:val="20"/>
          <w:szCs w:val="20"/>
        </w:rPr>
      </w:pPr>
      <w:r w:rsidRPr="00847334">
        <w:rPr>
          <w:rFonts w:eastAsia="Times New Roman"/>
          <w:color w:val="auto"/>
          <w:sz w:val="20"/>
          <w:szCs w:val="20"/>
        </w:rPr>
        <w:t>En la tercera terminal</w:t>
      </w:r>
    </w:p>
    <w:p w:rsidR="005C1659" w:rsidRPr="00847334" w:rsidRDefault="005C1659" w:rsidP="008A5782">
      <w:pPr>
        <w:autoSpaceDE w:val="0"/>
        <w:autoSpaceDN w:val="0"/>
        <w:adjustRightInd w:val="0"/>
        <w:rPr>
          <w:rFonts w:eastAsia="Times New Roman"/>
          <w:color w:val="auto"/>
          <w:sz w:val="20"/>
          <w:szCs w:val="20"/>
        </w:rPr>
      </w:pPr>
    </w:p>
    <w:p w:rsidR="005C1659" w:rsidRPr="00847334" w:rsidRDefault="005C1659" w:rsidP="008A5782">
      <w:pPr>
        <w:autoSpaceDE w:val="0"/>
        <w:autoSpaceDN w:val="0"/>
        <w:adjustRightInd w:val="0"/>
        <w:rPr>
          <w:rFonts w:eastAsia="Times New Roman"/>
          <w:color w:val="auto"/>
          <w:sz w:val="20"/>
          <w:szCs w:val="20"/>
        </w:rPr>
      </w:pPr>
      <w:proofErr w:type="gramStart"/>
      <w:r w:rsidRPr="00847334">
        <w:rPr>
          <w:rFonts w:eastAsia="Times New Roman"/>
          <w:color w:val="auto"/>
          <w:sz w:val="20"/>
          <w:szCs w:val="20"/>
        </w:rPr>
        <w:t>sudo</w:t>
      </w:r>
      <w:proofErr w:type="gramEnd"/>
      <w:r w:rsidRPr="00847334">
        <w:rPr>
          <w:rFonts w:eastAsia="Times New Roman"/>
          <w:color w:val="auto"/>
          <w:sz w:val="20"/>
          <w:szCs w:val="20"/>
        </w:rPr>
        <w:t xml:space="preserve"> ./netEmulator.sh up</w:t>
      </w:r>
      <w:r w:rsidR="00847334">
        <w:rPr>
          <w:rFonts w:eastAsia="Times New Roman"/>
          <w:color w:val="auto"/>
          <w:sz w:val="20"/>
          <w:szCs w:val="20"/>
        </w:rPr>
        <w:t xml:space="preserve"> : </w:t>
      </w:r>
      <w:r w:rsidRPr="00847334">
        <w:rPr>
          <w:rFonts w:eastAsia="Times New Roman"/>
          <w:color w:val="auto"/>
          <w:sz w:val="20"/>
          <w:szCs w:val="20"/>
        </w:rPr>
        <w:t xml:space="preserve">para emular ruido en la red </w:t>
      </w:r>
    </w:p>
    <w:p w:rsidR="005C1659" w:rsidRPr="00847334" w:rsidRDefault="005C1659" w:rsidP="008A5782">
      <w:pPr>
        <w:autoSpaceDE w:val="0"/>
        <w:autoSpaceDN w:val="0"/>
        <w:adjustRightInd w:val="0"/>
        <w:rPr>
          <w:rFonts w:eastAsia="Times New Roman"/>
          <w:color w:val="auto"/>
          <w:sz w:val="20"/>
          <w:szCs w:val="20"/>
        </w:rPr>
      </w:pPr>
      <w:proofErr w:type="gramStart"/>
      <w:r w:rsidRPr="00847334">
        <w:rPr>
          <w:rFonts w:eastAsia="Times New Roman"/>
          <w:color w:val="auto"/>
          <w:sz w:val="20"/>
          <w:szCs w:val="20"/>
        </w:rPr>
        <w:t>sudo</w:t>
      </w:r>
      <w:proofErr w:type="gramEnd"/>
      <w:r w:rsidRPr="00847334">
        <w:rPr>
          <w:rFonts w:eastAsia="Times New Roman"/>
          <w:color w:val="auto"/>
          <w:sz w:val="20"/>
          <w:szCs w:val="20"/>
        </w:rPr>
        <w:t xml:space="preserve"> ./netEmulator.sh </w:t>
      </w:r>
      <w:proofErr w:type="spellStart"/>
      <w:r w:rsidRPr="00847334">
        <w:rPr>
          <w:rFonts w:eastAsia="Times New Roman"/>
          <w:color w:val="auto"/>
          <w:sz w:val="20"/>
          <w:szCs w:val="20"/>
        </w:rPr>
        <w:t>down</w:t>
      </w:r>
      <w:proofErr w:type="spellEnd"/>
      <w:r w:rsidR="00847334">
        <w:rPr>
          <w:rFonts w:eastAsia="Times New Roman"/>
          <w:color w:val="auto"/>
          <w:sz w:val="20"/>
          <w:szCs w:val="20"/>
        </w:rPr>
        <w:t xml:space="preserve">: </w:t>
      </w:r>
      <w:r w:rsidRPr="00847334">
        <w:rPr>
          <w:rFonts w:eastAsia="Times New Roman"/>
          <w:color w:val="auto"/>
          <w:sz w:val="20"/>
          <w:szCs w:val="20"/>
        </w:rPr>
        <w:t>para dejar de introducir ruido en la red</w:t>
      </w:r>
    </w:p>
    <w:p w:rsidR="005C1659" w:rsidRPr="00847334" w:rsidRDefault="005C1659" w:rsidP="00594AB4">
      <w:pPr>
        <w:autoSpaceDE w:val="0"/>
        <w:autoSpaceDN w:val="0"/>
        <w:adjustRightInd w:val="0"/>
        <w:rPr>
          <w:rFonts w:eastAsia="Times New Roman"/>
          <w:color w:val="auto"/>
          <w:sz w:val="20"/>
          <w:szCs w:val="20"/>
        </w:rPr>
      </w:pPr>
      <w:proofErr w:type="gramStart"/>
      <w:r w:rsidRPr="00847334">
        <w:rPr>
          <w:rFonts w:eastAsia="Times New Roman"/>
          <w:color w:val="auto"/>
          <w:sz w:val="20"/>
          <w:szCs w:val="20"/>
        </w:rPr>
        <w:t>sudo</w:t>
      </w:r>
      <w:proofErr w:type="gramEnd"/>
      <w:r w:rsidRPr="00847334">
        <w:rPr>
          <w:rFonts w:eastAsia="Times New Roman"/>
          <w:color w:val="auto"/>
          <w:sz w:val="20"/>
          <w:szCs w:val="20"/>
        </w:rPr>
        <w:t xml:space="preserve"> ./netEmulator.sh </w:t>
      </w:r>
      <w:proofErr w:type="spellStart"/>
      <w:r w:rsidRPr="00847334">
        <w:rPr>
          <w:rFonts w:eastAsia="Times New Roman"/>
          <w:color w:val="auto"/>
          <w:sz w:val="20"/>
          <w:szCs w:val="20"/>
        </w:rPr>
        <w:t>stat</w:t>
      </w:r>
      <w:proofErr w:type="spellEnd"/>
      <w:r w:rsidRPr="00847334">
        <w:rPr>
          <w:rFonts w:eastAsia="Times New Roman"/>
          <w:color w:val="auto"/>
          <w:sz w:val="20"/>
          <w:szCs w:val="20"/>
        </w:rPr>
        <w:t xml:space="preserve"> </w:t>
      </w:r>
      <w:r w:rsidR="00847334">
        <w:rPr>
          <w:rFonts w:eastAsia="Times New Roman"/>
          <w:color w:val="auto"/>
          <w:sz w:val="20"/>
          <w:szCs w:val="20"/>
        </w:rPr>
        <w:t xml:space="preserve">: </w:t>
      </w:r>
      <w:r w:rsidRPr="00847334">
        <w:rPr>
          <w:rFonts w:eastAsia="Times New Roman"/>
          <w:color w:val="auto"/>
          <w:sz w:val="20"/>
          <w:szCs w:val="20"/>
        </w:rPr>
        <w:t>para chequear la estadísticas de paquetes afectados.</w:t>
      </w:r>
    </w:p>
    <w:p w:rsidR="00CC0BD8" w:rsidRPr="00847334" w:rsidRDefault="00CC0BD8" w:rsidP="00594AB4">
      <w:pPr>
        <w:autoSpaceDE w:val="0"/>
        <w:autoSpaceDN w:val="0"/>
        <w:adjustRightInd w:val="0"/>
        <w:rPr>
          <w:rFonts w:eastAsia="Times New Roman"/>
          <w:color w:val="auto"/>
          <w:sz w:val="20"/>
          <w:szCs w:val="20"/>
        </w:rPr>
      </w:pPr>
    </w:p>
    <w:p w:rsidR="00464053" w:rsidRPr="00847334" w:rsidRDefault="00464053" w:rsidP="00594AB4">
      <w:pPr>
        <w:autoSpaceDE w:val="0"/>
        <w:autoSpaceDN w:val="0"/>
        <w:adjustRightInd w:val="0"/>
        <w:rPr>
          <w:rFonts w:eastAsia="Times New Roman"/>
          <w:color w:val="auto"/>
          <w:sz w:val="20"/>
          <w:szCs w:val="20"/>
        </w:rPr>
      </w:pPr>
      <w:r w:rsidRPr="00847334">
        <w:rPr>
          <w:rFonts w:eastAsia="Times New Roman"/>
          <w:color w:val="auto"/>
          <w:sz w:val="20"/>
          <w:szCs w:val="20"/>
        </w:rPr>
        <w:t xml:space="preserve">Además podríamos necesitar una cuarta terminal para el </w:t>
      </w:r>
      <w:proofErr w:type="spellStart"/>
      <w:r w:rsidRPr="00847334">
        <w:rPr>
          <w:rFonts w:eastAsia="Times New Roman"/>
          <w:color w:val="auto"/>
          <w:sz w:val="20"/>
          <w:szCs w:val="20"/>
        </w:rPr>
        <w:t>Wireshark</w:t>
      </w:r>
      <w:proofErr w:type="spellEnd"/>
      <w:r w:rsidRPr="00847334">
        <w:rPr>
          <w:rFonts w:eastAsia="Times New Roman"/>
          <w:color w:val="auto"/>
          <w:sz w:val="20"/>
          <w:szCs w:val="20"/>
        </w:rPr>
        <w:t xml:space="preserve"> y chequear así el tráfico en la Red</w:t>
      </w:r>
    </w:p>
    <w:p w:rsidR="00464053" w:rsidRPr="00847334" w:rsidRDefault="00464053" w:rsidP="00594AB4">
      <w:pPr>
        <w:autoSpaceDE w:val="0"/>
        <w:autoSpaceDN w:val="0"/>
        <w:adjustRightInd w:val="0"/>
        <w:rPr>
          <w:rFonts w:eastAsia="Times New Roman"/>
          <w:color w:val="auto"/>
          <w:sz w:val="20"/>
          <w:szCs w:val="20"/>
        </w:rPr>
      </w:pPr>
      <w:r w:rsidRPr="00847334">
        <w:rPr>
          <w:rFonts w:eastAsia="Times New Roman"/>
          <w:color w:val="auto"/>
          <w:sz w:val="20"/>
          <w:szCs w:val="20"/>
        </w:rPr>
        <w:t>./</w:t>
      </w:r>
      <w:proofErr w:type="gramStart"/>
      <w:r w:rsidRPr="00847334">
        <w:rPr>
          <w:rFonts w:eastAsia="Times New Roman"/>
          <w:color w:val="auto"/>
          <w:sz w:val="20"/>
          <w:szCs w:val="20"/>
        </w:rPr>
        <w:t>sudo</w:t>
      </w:r>
      <w:proofErr w:type="gramEnd"/>
      <w:r w:rsidRPr="00847334">
        <w:rPr>
          <w:rFonts w:eastAsia="Times New Roman"/>
          <w:color w:val="auto"/>
          <w:sz w:val="20"/>
          <w:szCs w:val="20"/>
        </w:rPr>
        <w:t xml:space="preserve"> </w:t>
      </w:r>
      <w:proofErr w:type="spellStart"/>
      <w:r w:rsidRPr="00847334">
        <w:rPr>
          <w:rFonts w:eastAsia="Times New Roman"/>
          <w:color w:val="auto"/>
          <w:sz w:val="20"/>
          <w:szCs w:val="20"/>
        </w:rPr>
        <w:t>wireshark</w:t>
      </w:r>
      <w:proofErr w:type="spellEnd"/>
    </w:p>
    <w:p w:rsidR="00464053" w:rsidRPr="00847334" w:rsidRDefault="00464053" w:rsidP="00594AB4">
      <w:pPr>
        <w:autoSpaceDE w:val="0"/>
        <w:autoSpaceDN w:val="0"/>
        <w:adjustRightInd w:val="0"/>
        <w:rPr>
          <w:rFonts w:eastAsia="Times New Roman"/>
          <w:color w:val="auto"/>
          <w:sz w:val="20"/>
          <w:szCs w:val="20"/>
        </w:rPr>
      </w:pPr>
    </w:p>
    <w:p w:rsidR="00464053" w:rsidRPr="00847334" w:rsidRDefault="00464053" w:rsidP="00594AB4">
      <w:pPr>
        <w:autoSpaceDE w:val="0"/>
        <w:autoSpaceDN w:val="0"/>
        <w:adjustRightInd w:val="0"/>
        <w:rPr>
          <w:rFonts w:eastAsia="Times New Roman"/>
          <w:color w:val="auto"/>
          <w:sz w:val="20"/>
          <w:szCs w:val="20"/>
        </w:rPr>
      </w:pPr>
    </w:p>
    <w:p w:rsidR="002D1733" w:rsidRPr="00847334" w:rsidRDefault="002D1733" w:rsidP="002D1733">
      <w:pPr>
        <w:pStyle w:val="Redes1"/>
      </w:pPr>
      <w:r w:rsidRPr="00847334">
        <w:br w:type="page"/>
      </w:r>
      <w:bookmarkStart w:id="25" w:name="_Toc338537643"/>
      <w:r w:rsidRPr="00847334">
        <w:lastRenderedPageBreak/>
        <w:t>Pruebas</w:t>
      </w:r>
      <w:bookmarkEnd w:id="25"/>
      <w:r w:rsidRPr="00847334">
        <w:t xml:space="preserve"> </w:t>
      </w:r>
    </w:p>
    <w:p w:rsidR="00594AB4" w:rsidRPr="00847334" w:rsidRDefault="00594AB4" w:rsidP="00594AB4">
      <w:pPr>
        <w:autoSpaceDE w:val="0"/>
        <w:autoSpaceDN w:val="0"/>
        <w:adjustRightInd w:val="0"/>
        <w:rPr>
          <w:rFonts w:eastAsia="Times New Roman"/>
          <w:color w:val="auto"/>
          <w:sz w:val="20"/>
          <w:szCs w:val="20"/>
        </w:rPr>
      </w:pPr>
    </w:p>
    <w:p w:rsidR="006F4119" w:rsidRPr="006F4119" w:rsidRDefault="006F4119" w:rsidP="006F4119">
      <w:pPr>
        <w:spacing w:line="240" w:lineRule="auto"/>
        <w:rPr>
          <w:rFonts w:eastAsia="Times New Roman"/>
          <w:color w:val="auto"/>
          <w:sz w:val="20"/>
          <w:szCs w:val="20"/>
          <w:lang w:eastAsia="en-US"/>
        </w:rPr>
      </w:pPr>
      <w:r w:rsidRPr="006F4119">
        <w:rPr>
          <w:rFonts w:eastAsia="Times New Roman"/>
          <w:sz w:val="20"/>
          <w:szCs w:val="20"/>
          <w:lang w:eastAsia="en-US"/>
        </w:rPr>
        <w:t xml:space="preserve">Para la </w:t>
      </w:r>
      <w:r w:rsidR="00847334" w:rsidRPr="00847334">
        <w:rPr>
          <w:rFonts w:eastAsia="Times New Roman"/>
          <w:sz w:val="20"/>
          <w:szCs w:val="20"/>
          <w:lang w:eastAsia="en-US"/>
        </w:rPr>
        <w:t>realización</w:t>
      </w:r>
      <w:r w:rsidRPr="006F4119">
        <w:rPr>
          <w:rFonts w:eastAsia="Times New Roman"/>
          <w:sz w:val="20"/>
          <w:szCs w:val="20"/>
          <w:lang w:eastAsia="en-US"/>
        </w:rPr>
        <w:t xml:space="preserve"> de las pruebas utilizamos 3 implementaciones diferentes:</w:t>
      </w:r>
    </w:p>
    <w:p w:rsidR="006F4119" w:rsidRPr="006F4119" w:rsidRDefault="006F4119" w:rsidP="006F4119">
      <w:pPr>
        <w:numPr>
          <w:ilvl w:val="0"/>
          <w:numId w:val="29"/>
        </w:numPr>
        <w:spacing w:before="100" w:beforeAutospacing="1" w:after="100" w:afterAutospacing="1" w:line="240" w:lineRule="auto"/>
        <w:textAlignment w:val="baseline"/>
        <w:rPr>
          <w:rFonts w:eastAsia="Times New Roman"/>
          <w:sz w:val="20"/>
          <w:szCs w:val="20"/>
          <w:lang w:eastAsia="en-US"/>
        </w:rPr>
      </w:pPr>
      <w:proofErr w:type="spellStart"/>
      <w:r w:rsidRPr="006F4119">
        <w:rPr>
          <w:rFonts w:eastAsia="Times New Roman"/>
          <w:b/>
          <w:bCs/>
          <w:sz w:val="20"/>
          <w:szCs w:val="20"/>
          <w:lang w:eastAsia="en-US"/>
        </w:rPr>
        <w:t>recibeTest</w:t>
      </w:r>
      <w:proofErr w:type="spellEnd"/>
      <w:r w:rsidRPr="006F4119">
        <w:rPr>
          <w:rFonts w:eastAsia="Times New Roman"/>
          <w:b/>
          <w:bCs/>
          <w:sz w:val="20"/>
          <w:szCs w:val="20"/>
          <w:lang w:eastAsia="en-US"/>
        </w:rPr>
        <w:t xml:space="preserve"> y </w:t>
      </w:r>
      <w:proofErr w:type="spellStart"/>
      <w:r w:rsidRPr="006F4119">
        <w:rPr>
          <w:rFonts w:eastAsia="Times New Roman"/>
          <w:b/>
          <w:bCs/>
          <w:sz w:val="20"/>
          <w:szCs w:val="20"/>
          <w:lang w:eastAsia="en-US"/>
        </w:rPr>
        <w:t>enviaTest</w:t>
      </w:r>
      <w:proofErr w:type="spellEnd"/>
      <w:r w:rsidRPr="006F4119">
        <w:rPr>
          <w:rFonts w:eastAsia="Times New Roman"/>
          <w:b/>
          <w:bCs/>
          <w:sz w:val="20"/>
          <w:szCs w:val="20"/>
          <w:lang w:eastAsia="en-US"/>
        </w:rPr>
        <w:t xml:space="preserve">: </w:t>
      </w:r>
      <w:r w:rsidRPr="006F4119">
        <w:rPr>
          <w:rFonts w:eastAsia="Times New Roman"/>
          <w:sz w:val="20"/>
          <w:szCs w:val="20"/>
          <w:lang w:eastAsia="en-US"/>
        </w:rPr>
        <w:t xml:space="preserve">fueron creadas por nosotros para el </w:t>
      </w:r>
      <w:r w:rsidR="00847334" w:rsidRPr="00847334">
        <w:rPr>
          <w:rFonts w:eastAsia="Times New Roman"/>
          <w:sz w:val="20"/>
          <w:szCs w:val="20"/>
          <w:lang w:eastAsia="en-US"/>
        </w:rPr>
        <w:t>rápido</w:t>
      </w:r>
      <w:r w:rsidRPr="006F4119">
        <w:rPr>
          <w:rFonts w:eastAsia="Times New Roman"/>
          <w:sz w:val="20"/>
          <w:szCs w:val="20"/>
          <w:lang w:eastAsia="en-US"/>
        </w:rPr>
        <w:t xml:space="preserve"> testeo de nuestras soluciones, no es necesario ponerle </w:t>
      </w:r>
      <w:r w:rsidR="00847334" w:rsidRPr="00847334">
        <w:rPr>
          <w:rFonts w:eastAsia="Times New Roman"/>
          <w:sz w:val="20"/>
          <w:szCs w:val="20"/>
          <w:lang w:eastAsia="en-US"/>
        </w:rPr>
        <w:t>parámetros</w:t>
      </w:r>
      <w:r w:rsidRPr="006F4119">
        <w:rPr>
          <w:rFonts w:eastAsia="Times New Roman"/>
          <w:sz w:val="20"/>
          <w:szCs w:val="20"/>
          <w:lang w:eastAsia="en-US"/>
        </w:rPr>
        <w:t xml:space="preserve"> pues estos </w:t>
      </w:r>
      <w:r w:rsidR="00847334" w:rsidRPr="00847334">
        <w:rPr>
          <w:rFonts w:eastAsia="Times New Roman"/>
          <w:sz w:val="20"/>
          <w:szCs w:val="20"/>
          <w:lang w:eastAsia="en-US"/>
        </w:rPr>
        <w:t>están</w:t>
      </w:r>
      <w:r w:rsidRPr="006F4119">
        <w:rPr>
          <w:rFonts w:eastAsia="Times New Roman"/>
          <w:sz w:val="20"/>
          <w:szCs w:val="20"/>
          <w:lang w:eastAsia="en-US"/>
        </w:rPr>
        <w:t xml:space="preserve"> ya </w:t>
      </w:r>
      <w:proofErr w:type="spellStart"/>
      <w:r w:rsidRPr="006F4119">
        <w:rPr>
          <w:rFonts w:eastAsia="Times New Roman"/>
          <w:sz w:val="20"/>
          <w:szCs w:val="20"/>
          <w:lang w:eastAsia="en-US"/>
        </w:rPr>
        <w:t>seteados</w:t>
      </w:r>
      <w:proofErr w:type="spellEnd"/>
      <w:r w:rsidRPr="006F4119">
        <w:rPr>
          <w:rFonts w:eastAsia="Times New Roman"/>
          <w:sz w:val="20"/>
          <w:szCs w:val="20"/>
          <w:lang w:eastAsia="en-US"/>
        </w:rPr>
        <w:t xml:space="preserve"> en la </w:t>
      </w:r>
      <w:r w:rsidR="00847334" w:rsidRPr="00847334">
        <w:rPr>
          <w:rFonts w:eastAsia="Times New Roman"/>
          <w:sz w:val="20"/>
          <w:szCs w:val="20"/>
          <w:lang w:eastAsia="en-US"/>
        </w:rPr>
        <w:t>implementación</w:t>
      </w:r>
      <w:r w:rsidRPr="006F4119">
        <w:rPr>
          <w:rFonts w:eastAsia="Times New Roman"/>
          <w:sz w:val="20"/>
          <w:szCs w:val="20"/>
          <w:lang w:eastAsia="en-US"/>
        </w:rPr>
        <w:t>.  Su funcionamiento es enviar una cadena de texto que se muestra del otro lado si llega correctamente.</w:t>
      </w:r>
    </w:p>
    <w:p w:rsidR="006F4119" w:rsidRPr="006F4119" w:rsidRDefault="006F4119" w:rsidP="006F4119">
      <w:pPr>
        <w:numPr>
          <w:ilvl w:val="0"/>
          <w:numId w:val="29"/>
        </w:numPr>
        <w:spacing w:before="100" w:beforeAutospacing="1" w:after="100" w:afterAutospacing="1" w:line="240" w:lineRule="auto"/>
        <w:textAlignment w:val="baseline"/>
        <w:rPr>
          <w:rFonts w:eastAsia="Times New Roman"/>
          <w:sz w:val="20"/>
          <w:szCs w:val="20"/>
          <w:lang w:eastAsia="en-US"/>
        </w:rPr>
      </w:pPr>
      <w:proofErr w:type="spellStart"/>
      <w:r w:rsidRPr="006F4119">
        <w:rPr>
          <w:rFonts w:eastAsia="Times New Roman"/>
          <w:b/>
          <w:bCs/>
          <w:sz w:val="20"/>
          <w:szCs w:val="20"/>
          <w:lang w:eastAsia="en-US"/>
        </w:rPr>
        <w:t>sendFile</w:t>
      </w:r>
      <w:proofErr w:type="spellEnd"/>
      <w:r w:rsidRPr="006F4119">
        <w:rPr>
          <w:rFonts w:eastAsia="Times New Roman"/>
          <w:b/>
          <w:bCs/>
          <w:sz w:val="20"/>
          <w:szCs w:val="20"/>
          <w:lang w:eastAsia="en-US"/>
        </w:rPr>
        <w:t xml:space="preserve"> y </w:t>
      </w:r>
      <w:proofErr w:type="spellStart"/>
      <w:r w:rsidRPr="006F4119">
        <w:rPr>
          <w:rFonts w:eastAsia="Times New Roman"/>
          <w:b/>
          <w:bCs/>
          <w:sz w:val="20"/>
          <w:szCs w:val="20"/>
          <w:lang w:eastAsia="en-US"/>
        </w:rPr>
        <w:t>recibeFile</w:t>
      </w:r>
      <w:proofErr w:type="spellEnd"/>
      <w:proofErr w:type="gramStart"/>
      <w:r w:rsidRPr="006F4119">
        <w:rPr>
          <w:rFonts w:eastAsia="Times New Roman"/>
          <w:b/>
          <w:bCs/>
          <w:sz w:val="20"/>
          <w:szCs w:val="20"/>
          <w:lang w:eastAsia="en-US"/>
        </w:rPr>
        <w:t>:</w:t>
      </w:r>
      <w:r w:rsidRPr="006F4119">
        <w:rPr>
          <w:rFonts w:eastAsia="Times New Roman"/>
          <w:sz w:val="20"/>
          <w:szCs w:val="20"/>
          <w:lang w:eastAsia="en-US"/>
        </w:rPr>
        <w:t xml:space="preserve">  Es</w:t>
      </w:r>
      <w:proofErr w:type="gramEnd"/>
      <w:r w:rsidRPr="006F4119">
        <w:rPr>
          <w:rFonts w:eastAsia="Times New Roman"/>
          <w:sz w:val="20"/>
          <w:szCs w:val="20"/>
          <w:lang w:eastAsia="en-US"/>
        </w:rPr>
        <w:t xml:space="preserve"> parte de los insumos dados para la tarea.</w:t>
      </w:r>
      <w:r w:rsidR="00847334" w:rsidRPr="00847334">
        <w:rPr>
          <w:rFonts w:eastAsia="Times New Roman"/>
          <w:sz w:val="20"/>
          <w:szCs w:val="20"/>
          <w:lang w:eastAsia="en-US"/>
        </w:rPr>
        <w:t xml:space="preserve"> </w:t>
      </w:r>
      <w:r w:rsidRPr="006F4119">
        <w:rPr>
          <w:rFonts w:eastAsia="Times New Roman"/>
          <w:sz w:val="20"/>
          <w:szCs w:val="20"/>
          <w:lang w:eastAsia="en-US"/>
        </w:rPr>
        <w:t xml:space="preserve">Estas fueron nuestra segunda tanda de pruebas. Una vez comprobado que cadenas de texto se enviaban correctamente pasamos a enviar </w:t>
      </w:r>
      <w:proofErr w:type="spellStart"/>
      <w:r w:rsidRPr="006F4119">
        <w:rPr>
          <w:rFonts w:eastAsia="Times New Roman"/>
          <w:sz w:val="20"/>
          <w:szCs w:val="20"/>
          <w:lang w:eastAsia="en-US"/>
        </w:rPr>
        <w:t>imagenes</w:t>
      </w:r>
      <w:proofErr w:type="spellEnd"/>
      <w:r w:rsidRPr="006F4119">
        <w:rPr>
          <w:rFonts w:eastAsia="Times New Roman"/>
          <w:sz w:val="20"/>
          <w:szCs w:val="20"/>
          <w:lang w:eastAsia="en-US"/>
        </w:rPr>
        <w:t xml:space="preserve"> (bytes)</w:t>
      </w:r>
    </w:p>
    <w:p w:rsidR="006F4119" w:rsidRPr="006F4119" w:rsidRDefault="006F4119" w:rsidP="006F4119">
      <w:pPr>
        <w:numPr>
          <w:ilvl w:val="0"/>
          <w:numId w:val="29"/>
        </w:numPr>
        <w:spacing w:before="100" w:beforeAutospacing="1" w:after="100" w:afterAutospacing="1" w:line="240" w:lineRule="auto"/>
        <w:textAlignment w:val="baseline"/>
        <w:rPr>
          <w:rFonts w:eastAsia="Times New Roman"/>
          <w:sz w:val="20"/>
          <w:szCs w:val="20"/>
          <w:lang w:eastAsia="en-US"/>
        </w:rPr>
      </w:pPr>
      <w:r w:rsidRPr="006F4119">
        <w:rPr>
          <w:rFonts w:eastAsia="Times New Roman"/>
          <w:b/>
          <w:bCs/>
          <w:sz w:val="20"/>
          <w:szCs w:val="20"/>
          <w:lang w:eastAsia="en-US"/>
        </w:rPr>
        <w:t>receptor y transmisor:</w:t>
      </w:r>
      <w:r w:rsidRPr="006F4119">
        <w:rPr>
          <w:rFonts w:eastAsia="Times New Roman"/>
          <w:sz w:val="20"/>
          <w:szCs w:val="20"/>
          <w:lang w:eastAsia="en-US"/>
        </w:rPr>
        <w:t xml:space="preserve"> Es parte de los insumos2 dados para la tarea. En esta se </w:t>
      </w:r>
      <w:r w:rsidR="00FE0121" w:rsidRPr="006F4119">
        <w:rPr>
          <w:rFonts w:eastAsia="Times New Roman"/>
          <w:sz w:val="20"/>
          <w:szCs w:val="20"/>
          <w:lang w:eastAsia="en-US"/>
        </w:rPr>
        <w:t>envían</w:t>
      </w:r>
      <w:r w:rsidRPr="006F4119">
        <w:rPr>
          <w:rFonts w:eastAsia="Times New Roman"/>
          <w:sz w:val="20"/>
          <w:szCs w:val="20"/>
          <w:lang w:eastAsia="en-US"/>
        </w:rPr>
        <w:t xml:space="preserve"> cadenas de texto, lo interesante de las mismas es que usamos el </w:t>
      </w:r>
      <w:proofErr w:type="spellStart"/>
      <w:r w:rsidRPr="006F4119">
        <w:rPr>
          <w:rFonts w:eastAsia="Times New Roman"/>
          <w:sz w:val="20"/>
          <w:szCs w:val="20"/>
          <w:lang w:eastAsia="en-US"/>
        </w:rPr>
        <w:t>netEmulator</w:t>
      </w:r>
      <w:proofErr w:type="spellEnd"/>
      <w:r w:rsidRPr="006F4119">
        <w:rPr>
          <w:rFonts w:eastAsia="Times New Roman"/>
          <w:sz w:val="20"/>
          <w:szCs w:val="20"/>
          <w:lang w:eastAsia="en-US"/>
        </w:rPr>
        <w:t xml:space="preserve"> en medio de las mismas para simular condiciones de </w:t>
      </w:r>
      <w:proofErr w:type="spellStart"/>
      <w:r w:rsidRPr="006F4119">
        <w:rPr>
          <w:rFonts w:eastAsia="Times New Roman"/>
          <w:sz w:val="20"/>
          <w:szCs w:val="20"/>
          <w:lang w:eastAsia="en-US"/>
        </w:rPr>
        <w:t>perdida</w:t>
      </w:r>
      <w:proofErr w:type="spellEnd"/>
      <w:r w:rsidRPr="006F4119">
        <w:rPr>
          <w:rFonts w:eastAsia="Times New Roman"/>
          <w:sz w:val="20"/>
          <w:szCs w:val="20"/>
          <w:lang w:eastAsia="en-US"/>
        </w:rPr>
        <w:t xml:space="preserve"> de paquetes.</w:t>
      </w:r>
    </w:p>
    <w:p w:rsidR="006F4119" w:rsidRPr="00847334" w:rsidRDefault="006F4119" w:rsidP="006F4119">
      <w:pPr>
        <w:numPr>
          <w:ilvl w:val="0"/>
          <w:numId w:val="29"/>
        </w:numPr>
        <w:spacing w:before="100" w:beforeAutospacing="1" w:after="100" w:afterAutospacing="1" w:line="240" w:lineRule="auto"/>
        <w:textAlignment w:val="baseline"/>
        <w:rPr>
          <w:rFonts w:eastAsia="Times New Roman"/>
          <w:sz w:val="20"/>
          <w:szCs w:val="20"/>
          <w:lang w:eastAsia="en-US"/>
        </w:rPr>
      </w:pPr>
      <w:proofErr w:type="spellStart"/>
      <w:r w:rsidRPr="006F4119">
        <w:rPr>
          <w:rFonts w:eastAsia="Times New Roman"/>
          <w:b/>
          <w:bCs/>
          <w:sz w:val="20"/>
          <w:szCs w:val="20"/>
          <w:lang w:eastAsia="en-US"/>
        </w:rPr>
        <w:t>NetEmulator</w:t>
      </w:r>
      <w:proofErr w:type="spellEnd"/>
      <w:r w:rsidRPr="006F4119">
        <w:rPr>
          <w:rFonts w:eastAsia="Times New Roman"/>
          <w:b/>
          <w:bCs/>
          <w:sz w:val="20"/>
          <w:szCs w:val="20"/>
          <w:lang w:eastAsia="en-US"/>
        </w:rPr>
        <w:t xml:space="preserve">: </w:t>
      </w:r>
      <w:r w:rsidRPr="006F4119">
        <w:rPr>
          <w:rFonts w:eastAsia="Times New Roman"/>
          <w:sz w:val="20"/>
          <w:szCs w:val="20"/>
          <w:lang w:eastAsia="en-US"/>
        </w:rPr>
        <w:t>El funcionamiento es sencillo, para prenderlo se hace sudo ./netEmulator.sh up, para apagarlo sudo</w:t>
      </w:r>
      <w:proofErr w:type="gramStart"/>
      <w:r w:rsidRPr="006F4119">
        <w:rPr>
          <w:rFonts w:eastAsia="Times New Roman"/>
          <w:sz w:val="20"/>
          <w:szCs w:val="20"/>
          <w:lang w:eastAsia="en-US"/>
        </w:rPr>
        <w:t>./</w:t>
      </w:r>
      <w:proofErr w:type="spellStart"/>
      <w:proofErr w:type="gramEnd"/>
      <w:r w:rsidRPr="006F4119">
        <w:rPr>
          <w:rFonts w:eastAsia="Times New Roman"/>
          <w:sz w:val="20"/>
          <w:szCs w:val="20"/>
          <w:lang w:eastAsia="en-US"/>
        </w:rPr>
        <w:t>netEmulator</w:t>
      </w:r>
      <w:proofErr w:type="spellEnd"/>
      <w:r w:rsidRPr="006F4119">
        <w:rPr>
          <w:rFonts w:eastAsia="Times New Roman"/>
          <w:sz w:val="20"/>
          <w:szCs w:val="20"/>
          <w:lang w:eastAsia="en-US"/>
        </w:rPr>
        <w:t xml:space="preserve"> </w:t>
      </w:r>
      <w:proofErr w:type="spellStart"/>
      <w:r w:rsidRPr="006F4119">
        <w:rPr>
          <w:rFonts w:eastAsia="Times New Roman"/>
          <w:sz w:val="20"/>
          <w:szCs w:val="20"/>
          <w:lang w:eastAsia="en-US"/>
        </w:rPr>
        <w:t>down</w:t>
      </w:r>
      <w:proofErr w:type="spellEnd"/>
      <w:r w:rsidRPr="006F4119">
        <w:rPr>
          <w:rFonts w:eastAsia="Times New Roman"/>
          <w:sz w:val="20"/>
          <w:szCs w:val="20"/>
          <w:lang w:eastAsia="en-US"/>
        </w:rPr>
        <w:t xml:space="preserve">, para ver </w:t>
      </w:r>
      <w:r w:rsidR="00847334" w:rsidRPr="00847334">
        <w:rPr>
          <w:rFonts w:eastAsia="Times New Roman"/>
          <w:sz w:val="20"/>
          <w:szCs w:val="20"/>
          <w:lang w:eastAsia="en-US"/>
        </w:rPr>
        <w:t>estadísticas</w:t>
      </w:r>
      <w:r w:rsidRPr="006F4119">
        <w:rPr>
          <w:rFonts w:eastAsia="Times New Roman"/>
          <w:sz w:val="20"/>
          <w:szCs w:val="20"/>
          <w:lang w:eastAsia="en-US"/>
        </w:rPr>
        <w:t xml:space="preserve"> y comprobar si esta prendido o apagado sudo ./netEmulator.sh </w:t>
      </w:r>
      <w:proofErr w:type="spellStart"/>
      <w:r w:rsidRPr="006F4119">
        <w:rPr>
          <w:rFonts w:eastAsia="Times New Roman"/>
          <w:sz w:val="20"/>
          <w:szCs w:val="20"/>
          <w:lang w:eastAsia="en-US"/>
        </w:rPr>
        <w:t>stat</w:t>
      </w:r>
      <w:proofErr w:type="spellEnd"/>
      <w:r w:rsidRPr="006F4119">
        <w:rPr>
          <w:rFonts w:eastAsia="Times New Roman"/>
          <w:sz w:val="20"/>
          <w:szCs w:val="20"/>
          <w:lang w:eastAsia="en-US"/>
        </w:rPr>
        <w:t xml:space="preserve">. Para cambiar su </w:t>
      </w:r>
      <w:r w:rsidR="00847334" w:rsidRPr="00847334">
        <w:rPr>
          <w:rFonts w:eastAsia="Times New Roman"/>
          <w:sz w:val="20"/>
          <w:szCs w:val="20"/>
          <w:lang w:eastAsia="en-US"/>
        </w:rPr>
        <w:t>configuración</w:t>
      </w:r>
      <w:r w:rsidRPr="006F4119">
        <w:rPr>
          <w:rFonts w:eastAsia="Times New Roman"/>
          <w:sz w:val="20"/>
          <w:szCs w:val="20"/>
          <w:lang w:eastAsia="en-US"/>
        </w:rPr>
        <w:t xml:space="preserve"> se puede editar el script.</w:t>
      </w:r>
      <w:r w:rsidR="00847334" w:rsidRPr="00847334">
        <w:rPr>
          <w:rFonts w:eastAsia="Times New Roman"/>
          <w:sz w:val="20"/>
          <w:szCs w:val="20"/>
          <w:lang w:eastAsia="en-US"/>
        </w:rPr>
        <w:t xml:space="preserve"> Editamos el script para comprobar que funcionara </w:t>
      </w:r>
      <w:r w:rsidR="00847334">
        <w:rPr>
          <w:rFonts w:eastAsia="Times New Roman"/>
          <w:sz w:val="20"/>
          <w:szCs w:val="20"/>
          <w:lang w:eastAsia="en-US"/>
        </w:rPr>
        <w:t>c</w:t>
      </w:r>
      <w:r w:rsidR="00847334" w:rsidRPr="00847334">
        <w:rPr>
          <w:rFonts w:eastAsia="Times New Roman"/>
          <w:sz w:val="20"/>
          <w:szCs w:val="20"/>
          <w:lang w:eastAsia="en-US"/>
        </w:rPr>
        <w:t xml:space="preserve">on distintos tipos de </w:t>
      </w:r>
      <w:r w:rsidR="00FE0121" w:rsidRPr="00847334">
        <w:rPr>
          <w:rFonts w:eastAsia="Times New Roman"/>
          <w:sz w:val="20"/>
          <w:szCs w:val="20"/>
          <w:lang w:eastAsia="en-US"/>
        </w:rPr>
        <w:t>configuración</w:t>
      </w:r>
      <w:r w:rsidR="00847334" w:rsidRPr="00847334">
        <w:rPr>
          <w:rFonts w:eastAsia="Times New Roman"/>
          <w:sz w:val="20"/>
          <w:szCs w:val="20"/>
          <w:lang w:eastAsia="en-US"/>
        </w:rPr>
        <w:t>.</w:t>
      </w:r>
    </w:p>
    <w:p w:rsidR="006F4119" w:rsidRPr="006F4119" w:rsidRDefault="006F4119" w:rsidP="006F4119">
      <w:pPr>
        <w:numPr>
          <w:ilvl w:val="0"/>
          <w:numId w:val="30"/>
        </w:numPr>
        <w:spacing w:before="100" w:beforeAutospacing="1" w:after="100" w:afterAutospacing="1" w:line="240" w:lineRule="auto"/>
        <w:textAlignment w:val="baseline"/>
        <w:rPr>
          <w:rFonts w:eastAsia="Times New Roman"/>
          <w:sz w:val="20"/>
          <w:szCs w:val="20"/>
          <w:lang w:eastAsia="en-US"/>
        </w:rPr>
      </w:pPr>
      <w:r w:rsidRPr="006F4119">
        <w:rPr>
          <w:rFonts w:eastAsia="Times New Roman"/>
          <w:b/>
          <w:bCs/>
          <w:sz w:val="20"/>
          <w:szCs w:val="20"/>
          <w:lang w:eastAsia="en-US"/>
        </w:rPr>
        <w:t xml:space="preserve">Consideraciones importantes: </w:t>
      </w:r>
      <w:r w:rsidRPr="006F4119">
        <w:rPr>
          <w:rFonts w:eastAsia="Times New Roman"/>
          <w:sz w:val="20"/>
          <w:szCs w:val="20"/>
          <w:lang w:eastAsia="en-US"/>
        </w:rPr>
        <w:t xml:space="preserve">Agregamos un pequeño fragmento de datos cuando creamos los ACK y KAL (paquete </w:t>
      </w:r>
      <w:proofErr w:type="spellStart"/>
      <w:r w:rsidRPr="006F4119">
        <w:rPr>
          <w:rFonts w:eastAsia="Times New Roman"/>
          <w:sz w:val="20"/>
          <w:szCs w:val="20"/>
          <w:lang w:eastAsia="en-US"/>
        </w:rPr>
        <w:t>keepalive</w:t>
      </w:r>
      <w:proofErr w:type="spellEnd"/>
      <w:r w:rsidRPr="006F4119">
        <w:rPr>
          <w:rFonts w:eastAsia="Times New Roman"/>
          <w:sz w:val="20"/>
          <w:szCs w:val="20"/>
          <w:lang w:eastAsia="en-US"/>
        </w:rPr>
        <w:t xml:space="preserve">)  que muestra el </w:t>
      </w:r>
      <w:r w:rsidR="00FE0121" w:rsidRPr="006F4119">
        <w:rPr>
          <w:rFonts w:eastAsia="Times New Roman"/>
          <w:sz w:val="20"/>
          <w:szCs w:val="20"/>
          <w:lang w:eastAsia="en-US"/>
        </w:rPr>
        <w:t>número</w:t>
      </w:r>
      <w:r w:rsidRPr="006F4119">
        <w:rPr>
          <w:rFonts w:eastAsia="Times New Roman"/>
          <w:sz w:val="20"/>
          <w:szCs w:val="20"/>
          <w:lang w:eastAsia="en-US"/>
        </w:rPr>
        <w:t xml:space="preserve"> de ACK para </w:t>
      </w:r>
      <w:r w:rsidR="00FE0121" w:rsidRPr="006F4119">
        <w:rPr>
          <w:rFonts w:eastAsia="Times New Roman"/>
          <w:sz w:val="20"/>
          <w:szCs w:val="20"/>
          <w:lang w:eastAsia="en-US"/>
        </w:rPr>
        <w:t>propósitos</w:t>
      </w:r>
      <w:r w:rsidRPr="006F4119">
        <w:rPr>
          <w:rFonts w:eastAsia="Times New Roman"/>
          <w:sz w:val="20"/>
          <w:szCs w:val="20"/>
          <w:lang w:eastAsia="en-US"/>
        </w:rPr>
        <w:t xml:space="preserve"> de </w:t>
      </w:r>
      <w:proofErr w:type="spellStart"/>
      <w:r w:rsidRPr="006F4119">
        <w:rPr>
          <w:rFonts w:eastAsia="Times New Roman"/>
          <w:sz w:val="20"/>
          <w:szCs w:val="20"/>
          <w:lang w:eastAsia="en-US"/>
        </w:rPr>
        <w:t>debug</w:t>
      </w:r>
      <w:proofErr w:type="spellEnd"/>
      <w:r w:rsidRPr="006F4119">
        <w:rPr>
          <w:rFonts w:eastAsia="Times New Roman"/>
          <w:sz w:val="20"/>
          <w:szCs w:val="20"/>
          <w:lang w:eastAsia="en-US"/>
        </w:rPr>
        <w:t xml:space="preserve"> y para poder verlos en el </w:t>
      </w:r>
      <w:proofErr w:type="spellStart"/>
      <w:r w:rsidRPr="006F4119">
        <w:rPr>
          <w:rFonts w:eastAsia="Times New Roman"/>
          <w:sz w:val="20"/>
          <w:szCs w:val="20"/>
          <w:lang w:eastAsia="en-US"/>
        </w:rPr>
        <w:t>wireshark</w:t>
      </w:r>
      <w:proofErr w:type="spellEnd"/>
      <w:r w:rsidRPr="006F4119">
        <w:rPr>
          <w:rFonts w:eastAsia="Times New Roman"/>
          <w:sz w:val="20"/>
          <w:szCs w:val="20"/>
          <w:lang w:eastAsia="en-US"/>
        </w:rPr>
        <w:t xml:space="preserve"> esto fue pensado para facilitar la defensa. En una </w:t>
      </w:r>
      <w:r w:rsidR="00FE0121" w:rsidRPr="006F4119">
        <w:rPr>
          <w:rFonts w:eastAsia="Times New Roman"/>
          <w:sz w:val="20"/>
          <w:szCs w:val="20"/>
          <w:lang w:eastAsia="en-US"/>
        </w:rPr>
        <w:t>implementación</w:t>
      </w:r>
      <w:r w:rsidRPr="006F4119">
        <w:rPr>
          <w:rFonts w:eastAsia="Times New Roman"/>
          <w:sz w:val="20"/>
          <w:szCs w:val="20"/>
          <w:lang w:eastAsia="en-US"/>
        </w:rPr>
        <w:t xml:space="preserve"> real, los paquetes de control no tiene fragmento de datos.</w:t>
      </w:r>
    </w:p>
    <w:p w:rsidR="00DA5B34" w:rsidRPr="00847334" w:rsidRDefault="006F4119" w:rsidP="006F4119">
      <w:pPr>
        <w:autoSpaceDE w:val="0"/>
        <w:autoSpaceDN w:val="0"/>
        <w:adjustRightInd w:val="0"/>
        <w:rPr>
          <w:rFonts w:eastAsia="Times New Roman"/>
          <w:sz w:val="20"/>
          <w:szCs w:val="20"/>
          <w:lang w:eastAsia="en-US"/>
        </w:rPr>
      </w:pPr>
      <w:r w:rsidRPr="00847334">
        <w:rPr>
          <w:rFonts w:eastAsia="Times New Roman"/>
          <w:color w:val="auto"/>
          <w:sz w:val="20"/>
          <w:szCs w:val="20"/>
          <w:lang w:eastAsia="en-US"/>
        </w:rPr>
        <w:br/>
      </w:r>
      <w:r w:rsidRPr="00847334">
        <w:rPr>
          <w:rFonts w:eastAsia="Times New Roman"/>
          <w:b/>
          <w:bCs/>
          <w:sz w:val="20"/>
          <w:szCs w:val="20"/>
          <w:lang w:eastAsia="en-US"/>
        </w:rPr>
        <w:t>Detalle de la prueba</w:t>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sz w:val="20"/>
          <w:szCs w:val="20"/>
          <w:lang w:eastAsia="en-US"/>
        </w:rPr>
        <w:t xml:space="preserve">Primero configuramos </w:t>
      </w:r>
      <w:proofErr w:type="spellStart"/>
      <w:r w:rsidRPr="00847334">
        <w:rPr>
          <w:rFonts w:eastAsia="Times New Roman"/>
          <w:sz w:val="20"/>
          <w:szCs w:val="20"/>
          <w:lang w:eastAsia="en-US"/>
        </w:rPr>
        <w:t>Wireshark</w:t>
      </w:r>
      <w:proofErr w:type="spellEnd"/>
      <w:r w:rsidRPr="00847334">
        <w:rPr>
          <w:rFonts w:eastAsia="Times New Roman"/>
          <w:sz w:val="20"/>
          <w:szCs w:val="20"/>
          <w:lang w:eastAsia="en-US"/>
        </w:rPr>
        <w:t xml:space="preserve"> para que intercepte paquetes correctos</w:t>
      </w:r>
      <w:r w:rsidR="00DA5B34" w:rsidRPr="00847334">
        <w:rPr>
          <w:rFonts w:eastAsia="Times New Roman"/>
          <w:sz w:val="20"/>
          <w:szCs w:val="20"/>
          <w:lang w:eastAsia="en-US"/>
        </w:rPr>
        <w:t xml:space="preserve">, hay que seleccionar el </w:t>
      </w:r>
      <w:proofErr w:type="spellStart"/>
      <w:r w:rsidR="00DA5B34" w:rsidRPr="00847334">
        <w:rPr>
          <w:rFonts w:eastAsia="Times New Roman"/>
          <w:sz w:val="20"/>
          <w:szCs w:val="20"/>
          <w:lang w:eastAsia="en-US"/>
        </w:rPr>
        <w:t>device</w:t>
      </w:r>
      <w:proofErr w:type="spellEnd"/>
      <w:r w:rsidR="00DA5B34" w:rsidRPr="00847334">
        <w:rPr>
          <w:rFonts w:eastAsia="Times New Roman"/>
          <w:sz w:val="20"/>
          <w:szCs w:val="20"/>
          <w:lang w:eastAsia="en-US"/>
        </w:rPr>
        <w:t xml:space="preserve"> l</w:t>
      </w:r>
      <w:r w:rsidRPr="00847334">
        <w:rPr>
          <w:rFonts w:eastAsia="Times New Roman"/>
          <w:sz w:val="20"/>
          <w:szCs w:val="20"/>
          <w:lang w:eastAsia="en-US"/>
        </w:rPr>
        <w:t>o:</w:t>
      </w:r>
    </w:p>
    <w:p w:rsidR="00DA5B34" w:rsidRPr="00847334" w:rsidRDefault="006F4119" w:rsidP="006F4119">
      <w:pPr>
        <w:autoSpaceDE w:val="0"/>
        <w:autoSpaceDN w:val="0"/>
        <w:adjustRightInd w:val="0"/>
        <w:rPr>
          <w:rFonts w:eastAsia="Times New Roman"/>
          <w:sz w:val="20"/>
          <w:szCs w:val="20"/>
          <w:lang w:eastAsia="en-US"/>
        </w:rPr>
      </w:pPr>
      <w:r w:rsidRPr="00847334">
        <w:rPr>
          <w:rFonts w:eastAsia="Times New Roman"/>
          <w:noProof/>
          <w:color w:val="auto"/>
          <w:sz w:val="20"/>
          <w:szCs w:val="20"/>
          <w:lang w:val="en-US" w:eastAsia="en-US"/>
        </w:rPr>
        <w:drawing>
          <wp:inline distT="0" distB="0" distL="0" distR="0">
            <wp:extent cx="5975322" cy="3695632"/>
            <wp:effectExtent l="19050" t="0" r="6378" b="0"/>
            <wp:docPr id="14" name="Imagen 1" descr="https://lh6.googleusercontent.com/IiE6c98Zmg1hnDuAqhj2UoibvVqOaZcpUByfrBMgWP7RGQPJfMqMgmzAObaj5-jWf4xk0bs8kUHp2jv1iP6_q8zIMrso4OwZXLxRdnxbEJxSDzDhDu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iE6c98Zmg1hnDuAqhj2UoibvVqOaZcpUByfrBMgWP7RGQPJfMqMgmzAObaj5-jWf4xk0bs8kUHp2jv1iP6_q8zIMrso4OwZXLxRdnxbEJxSDzDhDu_9"/>
                    <pic:cNvPicPr>
                      <a:picLocks noChangeAspect="1" noChangeArrowheads="1"/>
                    </pic:cNvPicPr>
                  </pic:nvPicPr>
                  <pic:blipFill>
                    <a:blip r:embed="rId13" cstate="print"/>
                    <a:srcRect/>
                    <a:stretch>
                      <a:fillRect/>
                    </a:stretch>
                  </pic:blipFill>
                  <pic:spPr bwMode="auto">
                    <a:xfrm>
                      <a:off x="0" y="0"/>
                      <a:ext cx="5975422" cy="3695694"/>
                    </a:xfrm>
                    <a:prstGeom prst="rect">
                      <a:avLst/>
                    </a:prstGeom>
                    <a:noFill/>
                    <a:ln w="9525">
                      <a:noFill/>
                      <a:miter lim="800000"/>
                      <a:headEnd/>
                      <a:tailEnd/>
                    </a:ln>
                  </pic:spPr>
                </pic:pic>
              </a:graphicData>
            </a:graphic>
          </wp:inline>
        </w:drawing>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lastRenderedPageBreak/>
        <w:br/>
      </w:r>
      <w:r w:rsidRPr="00847334">
        <w:rPr>
          <w:rFonts w:eastAsia="Times New Roman"/>
          <w:color w:val="auto"/>
          <w:sz w:val="20"/>
          <w:szCs w:val="20"/>
          <w:lang w:eastAsia="en-US"/>
        </w:rPr>
        <w:br/>
      </w:r>
      <w:r w:rsidRPr="00847334">
        <w:rPr>
          <w:rFonts w:eastAsia="Times New Roman"/>
          <w:sz w:val="20"/>
          <w:szCs w:val="20"/>
          <w:lang w:eastAsia="en-US"/>
        </w:rPr>
        <w:t xml:space="preserve">Comenzamos la </w:t>
      </w:r>
      <w:r w:rsidR="00FE0121" w:rsidRPr="00847334">
        <w:rPr>
          <w:rFonts w:eastAsia="Times New Roman"/>
          <w:sz w:val="20"/>
          <w:szCs w:val="20"/>
          <w:lang w:eastAsia="en-US"/>
        </w:rPr>
        <w:t>recepción</w:t>
      </w:r>
      <w:r w:rsidRPr="00847334">
        <w:rPr>
          <w:rFonts w:eastAsia="Times New Roman"/>
          <w:sz w:val="20"/>
          <w:szCs w:val="20"/>
          <w:lang w:eastAsia="en-US"/>
        </w:rPr>
        <w:t xml:space="preserve"> </w:t>
      </w:r>
      <w:r w:rsidR="00DA5B34" w:rsidRPr="00847334">
        <w:rPr>
          <w:rFonts w:eastAsia="Times New Roman"/>
          <w:sz w:val="20"/>
          <w:szCs w:val="20"/>
          <w:lang w:eastAsia="en-US"/>
        </w:rPr>
        <w:t xml:space="preserve">y </w:t>
      </w:r>
      <w:proofErr w:type="spellStart"/>
      <w:r w:rsidR="00DA5B34" w:rsidRPr="00847334">
        <w:rPr>
          <w:rFonts w:eastAsia="Times New Roman"/>
          <w:sz w:val="20"/>
          <w:szCs w:val="20"/>
          <w:lang w:eastAsia="en-US"/>
        </w:rPr>
        <w:t>transmision</w:t>
      </w:r>
      <w:proofErr w:type="spellEnd"/>
      <w:r w:rsidRPr="00847334">
        <w:rPr>
          <w:rFonts w:eastAsia="Times New Roman"/>
          <w:sz w:val="20"/>
          <w:szCs w:val="20"/>
          <w:lang w:eastAsia="en-US"/>
        </w:rPr>
        <w:t xml:space="preserve"> de un archivo de imagen.</w:t>
      </w:r>
      <w:r w:rsidRPr="00847334">
        <w:rPr>
          <w:rFonts w:eastAsia="Times New Roman"/>
          <w:color w:val="auto"/>
          <w:sz w:val="20"/>
          <w:szCs w:val="20"/>
          <w:lang w:eastAsia="en-US"/>
        </w:rPr>
        <w:br/>
      </w:r>
      <w:r w:rsidR="00FE0121" w:rsidRPr="00847334">
        <w:rPr>
          <w:rFonts w:eastAsia="Times New Roman"/>
          <w:sz w:val="20"/>
          <w:szCs w:val="20"/>
          <w:lang w:eastAsia="en-US"/>
        </w:rPr>
        <w:t>Recepción</w:t>
      </w:r>
      <w:r w:rsidRPr="00847334">
        <w:rPr>
          <w:rFonts w:eastAsia="Times New Roman"/>
          <w:sz w:val="20"/>
          <w:szCs w:val="20"/>
          <w:lang w:eastAsia="en-US"/>
        </w:rPr>
        <w:t xml:space="preserve">: </w:t>
      </w:r>
      <w:proofErr w:type="gramStart"/>
      <w:r w:rsidRPr="00847334">
        <w:rPr>
          <w:rFonts w:eastAsia="Times New Roman"/>
          <w:sz w:val="20"/>
          <w:szCs w:val="20"/>
          <w:lang w:eastAsia="en-US"/>
        </w:rPr>
        <w:t>sudo ./</w:t>
      </w:r>
      <w:proofErr w:type="spellStart"/>
      <w:proofErr w:type="gramEnd"/>
      <w:r w:rsidRPr="00847334">
        <w:rPr>
          <w:rFonts w:eastAsia="Times New Roman"/>
          <w:sz w:val="20"/>
          <w:szCs w:val="20"/>
          <w:lang w:eastAsia="en-US"/>
        </w:rPr>
        <w:t>recibeFile</w:t>
      </w:r>
      <w:proofErr w:type="spellEnd"/>
      <w:r w:rsidRPr="00847334">
        <w:rPr>
          <w:rFonts w:eastAsia="Times New Roman"/>
          <w:sz w:val="20"/>
          <w:szCs w:val="20"/>
          <w:lang w:eastAsia="en-US"/>
        </w:rPr>
        <w:t xml:space="preserve"> 1 127.0.0.1 rec_globedia.gif  </w:t>
      </w:r>
      <w:r w:rsidRPr="00847334">
        <w:rPr>
          <w:rFonts w:eastAsia="Times New Roman"/>
          <w:color w:val="auto"/>
          <w:sz w:val="20"/>
          <w:szCs w:val="20"/>
          <w:lang w:eastAsia="en-US"/>
        </w:rPr>
        <w:br/>
      </w:r>
      <w:proofErr w:type="spellStart"/>
      <w:r w:rsidRPr="00847334">
        <w:rPr>
          <w:rFonts w:eastAsia="Times New Roman"/>
          <w:sz w:val="20"/>
          <w:szCs w:val="20"/>
          <w:lang w:eastAsia="en-US"/>
        </w:rPr>
        <w:t>Transmision</w:t>
      </w:r>
      <w:proofErr w:type="spellEnd"/>
      <w:r w:rsidRPr="00847334">
        <w:rPr>
          <w:rFonts w:eastAsia="Times New Roman"/>
          <w:sz w:val="20"/>
          <w:szCs w:val="20"/>
          <w:lang w:eastAsia="en-US"/>
        </w:rPr>
        <w:t>: sudo ./</w:t>
      </w:r>
      <w:proofErr w:type="spellStart"/>
      <w:r w:rsidRPr="00847334">
        <w:rPr>
          <w:rFonts w:eastAsia="Times New Roman"/>
          <w:sz w:val="20"/>
          <w:szCs w:val="20"/>
          <w:lang w:eastAsia="en-US"/>
        </w:rPr>
        <w:t>enviaFile</w:t>
      </w:r>
      <w:proofErr w:type="spellEnd"/>
      <w:r w:rsidRPr="00847334">
        <w:rPr>
          <w:rFonts w:eastAsia="Times New Roman"/>
          <w:sz w:val="20"/>
          <w:szCs w:val="20"/>
          <w:lang w:eastAsia="en-US"/>
        </w:rPr>
        <w:t xml:space="preserve"> 3 127.0.0.3 1 127.0.0.1 logo_globedia.gif</w:t>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sz w:val="20"/>
          <w:szCs w:val="20"/>
          <w:lang w:eastAsia="en-US"/>
        </w:rPr>
        <w:t xml:space="preserve">3way </w:t>
      </w:r>
      <w:proofErr w:type="spellStart"/>
      <w:r w:rsidRPr="00847334">
        <w:rPr>
          <w:rFonts w:eastAsia="Times New Roman"/>
          <w:sz w:val="20"/>
          <w:szCs w:val="20"/>
          <w:lang w:eastAsia="en-US"/>
        </w:rPr>
        <w:t>HandShake</w:t>
      </w:r>
      <w:proofErr w:type="spellEnd"/>
      <w:r w:rsidRPr="00847334">
        <w:rPr>
          <w:rFonts w:eastAsia="Times New Roman"/>
          <w:sz w:val="20"/>
          <w:szCs w:val="20"/>
          <w:lang w:eastAsia="en-US"/>
        </w:rPr>
        <w:t xml:space="preserve">, </w:t>
      </w:r>
      <w:r w:rsidR="00FE0121" w:rsidRPr="00847334">
        <w:rPr>
          <w:rFonts w:eastAsia="Times New Roman"/>
          <w:sz w:val="20"/>
          <w:szCs w:val="20"/>
          <w:lang w:eastAsia="en-US"/>
        </w:rPr>
        <w:t>envío</w:t>
      </w:r>
      <w:r w:rsidRPr="00847334">
        <w:rPr>
          <w:rFonts w:eastAsia="Times New Roman"/>
          <w:sz w:val="20"/>
          <w:szCs w:val="20"/>
          <w:lang w:eastAsia="en-US"/>
        </w:rPr>
        <w:t xml:space="preserve"> el SYN. Se </w:t>
      </w:r>
      <w:r w:rsidR="00FE0121" w:rsidRPr="00847334">
        <w:rPr>
          <w:rFonts w:eastAsia="Times New Roman"/>
          <w:sz w:val="20"/>
          <w:szCs w:val="20"/>
          <w:lang w:eastAsia="en-US"/>
        </w:rPr>
        <w:t>envía</w:t>
      </w:r>
      <w:r w:rsidRPr="00847334">
        <w:rPr>
          <w:rFonts w:eastAsia="Times New Roman"/>
          <w:sz w:val="20"/>
          <w:szCs w:val="20"/>
          <w:lang w:eastAsia="en-US"/>
        </w:rPr>
        <w:t xml:space="preserve"> desde el </w:t>
      </w:r>
      <w:proofErr w:type="gramStart"/>
      <w:r w:rsidRPr="00847334">
        <w:rPr>
          <w:rFonts w:eastAsia="Times New Roman"/>
          <w:sz w:val="20"/>
          <w:szCs w:val="20"/>
          <w:lang w:eastAsia="en-US"/>
        </w:rPr>
        <w:t>cliente(</w:t>
      </w:r>
      <w:proofErr w:type="gramEnd"/>
      <w:r w:rsidRPr="00847334">
        <w:rPr>
          <w:rFonts w:eastAsia="Times New Roman"/>
          <w:sz w:val="20"/>
          <w:szCs w:val="20"/>
          <w:lang w:eastAsia="en-US"/>
        </w:rPr>
        <w:t xml:space="preserve">127.0.0.3) al servidor (127.0.0.1) . Comprobamos que es un paquete SYN pues </w:t>
      </w:r>
      <w:r w:rsidR="00FE0121" w:rsidRPr="00847334">
        <w:rPr>
          <w:rFonts w:eastAsia="Times New Roman"/>
          <w:sz w:val="20"/>
          <w:szCs w:val="20"/>
          <w:lang w:eastAsia="en-US"/>
        </w:rPr>
        <w:t>está</w:t>
      </w:r>
      <w:r w:rsidRPr="00847334">
        <w:rPr>
          <w:rFonts w:eastAsia="Times New Roman"/>
          <w:sz w:val="20"/>
          <w:szCs w:val="20"/>
          <w:lang w:eastAsia="en-US"/>
        </w:rPr>
        <w:t xml:space="preserve"> marcado con 01 (indicado por el puntero del mouse). Recordar que el </w:t>
      </w:r>
      <w:proofErr w:type="spellStart"/>
      <w:r w:rsidRPr="00847334">
        <w:rPr>
          <w:rFonts w:eastAsia="Times New Roman"/>
          <w:sz w:val="20"/>
          <w:szCs w:val="20"/>
          <w:lang w:eastAsia="en-US"/>
        </w:rPr>
        <w:t>header</w:t>
      </w:r>
      <w:proofErr w:type="spellEnd"/>
      <w:r w:rsidRPr="00847334">
        <w:rPr>
          <w:rFonts w:eastAsia="Times New Roman"/>
          <w:sz w:val="20"/>
          <w:szCs w:val="20"/>
          <w:lang w:eastAsia="en-US"/>
        </w:rPr>
        <w:t xml:space="preserve"> </w:t>
      </w:r>
      <w:proofErr w:type="spellStart"/>
      <w:r w:rsidRPr="00847334">
        <w:rPr>
          <w:rFonts w:eastAsia="Times New Roman"/>
          <w:sz w:val="20"/>
          <w:szCs w:val="20"/>
          <w:lang w:eastAsia="en-US"/>
        </w:rPr>
        <w:t>pct</w:t>
      </w:r>
      <w:proofErr w:type="spellEnd"/>
      <w:r w:rsidRPr="00847334">
        <w:rPr>
          <w:rFonts w:eastAsia="Times New Roman"/>
          <w:sz w:val="20"/>
          <w:szCs w:val="20"/>
          <w:lang w:eastAsia="en-US"/>
        </w:rPr>
        <w:t xml:space="preserve"> cuenta con 5 secciones, siendo la tercera las </w:t>
      </w:r>
      <w:proofErr w:type="spellStart"/>
      <w:r w:rsidRPr="00847334">
        <w:rPr>
          <w:rFonts w:eastAsia="Times New Roman"/>
          <w:sz w:val="20"/>
          <w:szCs w:val="20"/>
          <w:lang w:eastAsia="en-US"/>
        </w:rPr>
        <w:t>flags</w:t>
      </w:r>
      <w:proofErr w:type="spellEnd"/>
      <w:r w:rsidRPr="00847334">
        <w:rPr>
          <w:rFonts w:eastAsia="Times New Roman"/>
          <w:sz w:val="20"/>
          <w:szCs w:val="20"/>
          <w:lang w:eastAsia="en-US"/>
        </w:rPr>
        <w:t>: Data -&gt; 0x80, SYN -&gt; 0x01, ACK -&gt;0x02, FIN -&gt;0x04</w:t>
      </w:r>
    </w:p>
    <w:p w:rsidR="002D1733" w:rsidRPr="00847334" w:rsidRDefault="002D1733" w:rsidP="006F4119">
      <w:pPr>
        <w:autoSpaceDE w:val="0"/>
        <w:autoSpaceDN w:val="0"/>
        <w:adjustRightInd w:val="0"/>
        <w:rPr>
          <w:rFonts w:eastAsia="Times New Roman"/>
          <w:sz w:val="20"/>
          <w:szCs w:val="20"/>
          <w:lang w:eastAsia="en-US"/>
        </w:rPr>
      </w:pPr>
    </w:p>
    <w:p w:rsidR="00B42D7B" w:rsidRDefault="006F4119" w:rsidP="006F4119">
      <w:pPr>
        <w:autoSpaceDE w:val="0"/>
        <w:autoSpaceDN w:val="0"/>
        <w:adjustRightInd w:val="0"/>
        <w:rPr>
          <w:rFonts w:eastAsia="Times New Roman"/>
          <w:sz w:val="20"/>
          <w:szCs w:val="20"/>
          <w:lang w:val="en-US" w:eastAsia="en-US"/>
        </w:rPr>
      </w:pPr>
      <w:r w:rsidRPr="00847334">
        <w:rPr>
          <w:rFonts w:eastAsia="Times New Roman"/>
          <w:noProof/>
          <w:color w:val="auto"/>
          <w:sz w:val="20"/>
          <w:szCs w:val="20"/>
          <w:lang w:val="en-US" w:eastAsia="en-US"/>
        </w:rPr>
        <w:drawing>
          <wp:inline distT="0" distB="0" distL="0" distR="0">
            <wp:extent cx="6109994" cy="5023263"/>
            <wp:effectExtent l="19050" t="0" r="5056" b="0"/>
            <wp:docPr id="12" name="Imagen 3" descr="https://lh3.googleusercontent.com/jLM1uy-aM2M4uSbagHf-eDLjyiW4NPU2cbyLH0ZardxcDXX_NxTnC2nPIA4GCxI9qDHnw2lgFqTpLN1sqyiyxSkOqLNMOqLfn_HeWPDG20Q8fhBUuL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jLM1uy-aM2M4uSbagHf-eDLjyiW4NPU2cbyLH0ZardxcDXX_NxTnC2nPIA4GCxI9qDHnw2lgFqTpLN1sqyiyxSkOqLNMOqLfn_HeWPDG20Q8fhBUuL3p"/>
                    <pic:cNvPicPr>
                      <a:picLocks noChangeAspect="1" noChangeArrowheads="1"/>
                    </pic:cNvPicPr>
                  </pic:nvPicPr>
                  <pic:blipFill>
                    <a:blip r:embed="rId14" cstate="print"/>
                    <a:srcRect/>
                    <a:stretch>
                      <a:fillRect/>
                    </a:stretch>
                  </pic:blipFill>
                  <pic:spPr bwMode="auto">
                    <a:xfrm>
                      <a:off x="0" y="0"/>
                      <a:ext cx="6109699" cy="5023020"/>
                    </a:xfrm>
                    <a:prstGeom prst="rect">
                      <a:avLst/>
                    </a:prstGeom>
                    <a:noFill/>
                    <a:ln w="9525">
                      <a:noFill/>
                      <a:miter lim="800000"/>
                      <a:headEnd/>
                      <a:tailEnd/>
                    </a:ln>
                  </pic:spPr>
                </pic:pic>
              </a:graphicData>
            </a:graphic>
          </wp:inline>
        </w:drawing>
      </w:r>
      <w:r w:rsidRPr="006F0632">
        <w:rPr>
          <w:rFonts w:eastAsia="Times New Roman"/>
          <w:color w:val="auto"/>
          <w:sz w:val="20"/>
          <w:szCs w:val="20"/>
          <w:lang w:val="en-US" w:eastAsia="en-US"/>
        </w:rPr>
        <w:br/>
      </w:r>
      <w:r w:rsidRPr="006F0632">
        <w:rPr>
          <w:rFonts w:eastAsia="Times New Roman"/>
          <w:color w:val="auto"/>
          <w:sz w:val="20"/>
          <w:szCs w:val="20"/>
          <w:lang w:val="en-US" w:eastAsia="en-US"/>
        </w:rPr>
        <w:br/>
      </w: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B42D7B" w:rsidRDefault="00B42D7B" w:rsidP="006F4119">
      <w:pPr>
        <w:autoSpaceDE w:val="0"/>
        <w:autoSpaceDN w:val="0"/>
        <w:adjustRightInd w:val="0"/>
        <w:rPr>
          <w:rFonts w:eastAsia="Times New Roman"/>
          <w:sz w:val="20"/>
          <w:szCs w:val="20"/>
          <w:lang w:val="en-US" w:eastAsia="en-US"/>
        </w:rPr>
      </w:pPr>
    </w:p>
    <w:p w:rsidR="00DA5B34" w:rsidRPr="00847334" w:rsidRDefault="006F4119" w:rsidP="006F4119">
      <w:pPr>
        <w:autoSpaceDE w:val="0"/>
        <w:autoSpaceDN w:val="0"/>
        <w:adjustRightInd w:val="0"/>
        <w:rPr>
          <w:rFonts w:eastAsia="Times New Roman"/>
          <w:color w:val="auto"/>
          <w:sz w:val="20"/>
          <w:szCs w:val="20"/>
          <w:lang w:eastAsia="en-US"/>
        </w:rPr>
      </w:pPr>
      <w:r w:rsidRPr="006F0632">
        <w:rPr>
          <w:rFonts w:eastAsia="Times New Roman"/>
          <w:sz w:val="20"/>
          <w:szCs w:val="20"/>
          <w:lang w:val="en-US" w:eastAsia="en-US"/>
        </w:rPr>
        <w:t xml:space="preserve">3way </w:t>
      </w:r>
      <w:proofErr w:type="spellStart"/>
      <w:r w:rsidRPr="006F0632">
        <w:rPr>
          <w:rFonts w:eastAsia="Times New Roman"/>
          <w:sz w:val="20"/>
          <w:szCs w:val="20"/>
          <w:lang w:val="en-US" w:eastAsia="en-US"/>
        </w:rPr>
        <w:t>HandShake</w:t>
      </w:r>
      <w:proofErr w:type="spellEnd"/>
      <w:r w:rsidRPr="006F0632">
        <w:rPr>
          <w:rFonts w:eastAsia="Times New Roman"/>
          <w:sz w:val="20"/>
          <w:szCs w:val="20"/>
          <w:lang w:val="en-US" w:eastAsia="en-US"/>
        </w:rPr>
        <w:t xml:space="preserve">, </w:t>
      </w:r>
      <w:proofErr w:type="spellStart"/>
      <w:r w:rsidRPr="006F0632">
        <w:rPr>
          <w:rFonts w:eastAsia="Times New Roman"/>
          <w:sz w:val="20"/>
          <w:szCs w:val="20"/>
          <w:lang w:val="en-US" w:eastAsia="en-US"/>
        </w:rPr>
        <w:t>envio</w:t>
      </w:r>
      <w:proofErr w:type="spellEnd"/>
      <w:r w:rsidRPr="006F0632">
        <w:rPr>
          <w:rFonts w:eastAsia="Times New Roman"/>
          <w:sz w:val="20"/>
          <w:szCs w:val="20"/>
          <w:lang w:val="en-US" w:eastAsia="en-US"/>
        </w:rPr>
        <w:t xml:space="preserve"> el SYN ACK. </w:t>
      </w:r>
      <w:r w:rsidRPr="00847334">
        <w:rPr>
          <w:rFonts w:eastAsia="Times New Roman"/>
          <w:sz w:val="20"/>
          <w:szCs w:val="20"/>
          <w:lang w:eastAsia="en-US"/>
        </w:rPr>
        <w:t xml:space="preserve">Se </w:t>
      </w:r>
      <w:r w:rsidR="00FE0121" w:rsidRPr="00847334">
        <w:rPr>
          <w:rFonts w:eastAsia="Times New Roman"/>
          <w:sz w:val="20"/>
          <w:szCs w:val="20"/>
          <w:lang w:eastAsia="en-US"/>
        </w:rPr>
        <w:t>envía</w:t>
      </w:r>
      <w:r w:rsidRPr="00847334">
        <w:rPr>
          <w:rFonts w:eastAsia="Times New Roman"/>
          <w:sz w:val="20"/>
          <w:szCs w:val="20"/>
          <w:lang w:eastAsia="en-US"/>
        </w:rPr>
        <w:t xml:space="preserve"> desde el </w:t>
      </w:r>
      <w:proofErr w:type="gramStart"/>
      <w:r w:rsidRPr="00847334">
        <w:rPr>
          <w:rFonts w:eastAsia="Times New Roman"/>
          <w:sz w:val="20"/>
          <w:szCs w:val="20"/>
          <w:lang w:eastAsia="en-US"/>
        </w:rPr>
        <w:t>servidor(</w:t>
      </w:r>
      <w:proofErr w:type="gramEnd"/>
      <w:r w:rsidRPr="00847334">
        <w:rPr>
          <w:rFonts w:eastAsia="Times New Roman"/>
          <w:sz w:val="20"/>
          <w:szCs w:val="20"/>
          <w:lang w:eastAsia="en-US"/>
        </w:rPr>
        <w:t xml:space="preserve">127.0.0.1) al cliente(127.0.0.3) . Comprobamos que es un paquete SYN ACK pues </w:t>
      </w:r>
      <w:r w:rsidR="00FE0121" w:rsidRPr="00847334">
        <w:rPr>
          <w:rFonts w:eastAsia="Times New Roman"/>
          <w:sz w:val="20"/>
          <w:szCs w:val="20"/>
          <w:lang w:eastAsia="en-US"/>
        </w:rPr>
        <w:t>está</w:t>
      </w:r>
      <w:r w:rsidRPr="00847334">
        <w:rPr>
          <w:rFonts w:eastAsia="Times New Roman"/>
          <w:sz w:val="20"/>
          <w:szCs w:val="20"/>
          <w:lang w:eastAsia="en-US"/>
        </w:rPr>
        <w:t xml:space="preserve"> marcado con 03 (indicado por el puntero del mouse). </w:t>
      </w:r>
      <w:r w:rsidRPr="00847334">
        <w:rPr>
          <w:rFonts w:eastAsia="Times New Roman"/>
          <w:color w:val="auto"/>
          <w:sz w:val="20"/>
          <w:szCs w:val="20"/>
          <w:lang w:eastAsia="en-US"/>
        </w:rPr>
        <w:br/>
      </w:r>
      <w:r w:rsidRPr="00847334">
        <w:rPr>
          <w:rFonts w:eastAsia="Times New Roman"/>
          <w:sz w:val="20"/>
          <w:szCs w:val="20"/>
          <w:lang w:eastAsia="en-US"/>
        </w:rPr>
        <w:t xml:space="preserve">Esto es SYN (02) + </w:t>
      </w:r>
      <w:proofErr w:type="gramStart"/>
      <w:r w:rsidRPr="00847334">
        <w:rPr>
          <w:rFonts w:eastAsia="Times New Roman"/>
          <w:sz w:val="20"/>
          <w:szCs w:val="20"/>
          <w:lang w:eastAsia="en-US"/>
        </w:rPr>
        <w:t>ACK(</w:t>
      </w:r>
      <w:proofErr w:type="gramEnd"/>
      <w:r w:rsidRPr="00847334">
        <w:rPr>
          <w:rFonts w:eastAsia="Times New Roman"/>
          <w:sz w:val="20"/>
          <w:szCs w:val="20"/>
          <w:lang w:eastAsia="en-US"/>
        </w:rPr>
        <w:t>01) .</w:t>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noProof/>
          <w:color w:val="auto"/>
          <w:sz w:val="20"/>
          <w:szCs w:val="20"/>
          <w:lang w:val="en-US" w:eastAsia="en-US"/>
        </w:rPr>
        <w:drawing>
          <wp:inline distT="0" distB="0" distL="0" distR="0">
            <wp:extent cx="6191744" cy="5057006"/>
            <wp:effectExtent l="19050" t="0" r="0" b="0"/>
            <wp:docPr id="11" name="Imagen 4" descr="https://lh5.googleusercontent.com/tjL8ov8TEGbDgrso2GnScG8ei0mVaB54xvrK1T4VGOpiMSkOqroyF0aiG7EeiSQV7gFKMDRHF63EkKZ-arZtvFyhsdN_WyHjzv6qnQCgl2nDemkxek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tjL8ov8TEGbDgrso2GnScG8ei0mVaB54xvrK1T4VGOpiMSkOqroyF0aiG7EeiSQV7gFKMDRHF63EkKZ-arZtvFyhsdN_WyHjzv6qnQCgl2nDemkxekj0"/>
                    <pic:cNvPicPr>
                      <a:picLocks noChangeAspect="1" noChangeArrowheads="1"/>
                    </pic:cNvPicPr>
                  </pic:nvPicPr>
                  <pic:blipFill>
                    <a:blip r:embed="rId15" cstate="print"/>
                    <a:srcRect/>
                    <a:stretch>
                      <a:fillRect/>
                    </a:stretch>
                  </pic:blipFill>
                  <pic:spPr bwMode="auto">
                    <a:xfrm>
                      <a:off x="0" y="0"/>
                      <a:ext cx="6191778" cy="5057034"/>
                    </a:xfrm>
                    <a:prstGeom prst="rect">
                      <a:avLst/>
                    </a:prstGeom>
                    <a:noFill/>
                    <a:ln w="9525">
                      <a:noFill/>
                      <a:miter lim="800000"/>
                      <a:headEnd/>
                      <a:tailEnd/>
                    </a:ln>
                  </pic:spPr>
                </pic:pic>
              </a:graphicData>
            </a:graphic>
          </wp:inline>
        </w:drawing>
      </w:r>
    </w:p>
    <w:p w:rsidR="00DA5B34" w:rsidRPr="00847334" w:rsidRDefault="00DA5B34"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6F4119" w:rsidP="006F4119">
      <w:pPr>
        <w:autoSpaceDE w:val="0"/>
        <w:autoSpaceDN w:val="0"/>
        <w:adjustRightInd w:val="0"/>
        <w:rPr>
          <w:rFonts w:eastAsia="Times New Roman"/>
          <w:color w:val="auto"/>
          <w:sz w:val="20"/>
          <w:szCs w:val="20"/>
          <w:lang w:eastAsia="en-US"/>
        </w:rPr>
      </w:pPr>
      <w:r w:rsidRPr="00847334">
        <w:rPr>
          <w:rFonts w:eastAsia="Times New Roman"/>
          <w:color w:val="auto"/>
          <w:sz w:val="20"/>
          <w:szCs w:val="20"/>
          <w:lang w:eastAsia="en-US"/>
        </w:rPr>
        <w:lastRenderedPageBreak/>
        <w:br/>
      </w:r>
      <w:r w:rsidRPr="00847334">
        <w:rPr>
          <w:rFonts w:eastAsia="Times New Roman"/>
          <w:color w:val="auto"/>
          <w:sz w:val="20"/>
          <w:szCs w:val="20"/>
          <w:lang w:eastAsia="en-US"/>
        </w:rPr>
        <w:br/>
      </w:r>
      <w:r w:rsidRPr="00847334">
        <w:rPr>
          <w:rFonts w:eastAsia="Times New Roman"/>
          <w:sz w:val="20"/>
          <w:szCs w:val="20"/>
          <w:lang w:eastAsia="en-US"/>
        </w:rPr>
        <w:t xml:space="preserve">3way </w:t>
      </w:r>
      <w:proofErr w:type="spellStart"/>
      <w:r w:rsidRPr="00847334">
        <w:rPr>
          <w:rFonts w:eastAsia="Times New Roman"/>
          <w:sz w:val="20"/>
          <w:szCs w:val="20"/>
          <w:lang w:eastAsia="en-US"/>
        </w:rPr>
        <w:t>HandShake</w:t>
      </w:r>
      <w:proofErr w:type="spellEnd"/>
      <w:r w:rsidRPr="00847334">
        <w:rPr>
          <w:rFonts w:eastAsia="Times New Roman"/>
          <w:sz w:val="20"/>
          <w:szCs w:val="20"/>
          <w:lang w:eastAsia="en-US"/>
        </w:rPr>
        <w:t xml:space="preserve">, </w:t>
      </w:r>
      <w:r w:rsidR="00584E01" w:rsidRPr="00847334">
        <w:rPr>
          <w:rFonts w:eastAsia="Times New Roman"/>
          <w:sz w:val="20"/>
          <w:szCs w:val="20"/>
          <w:lang w:eastAsia="en-US"/>
        </w:rPr>
        <w:t>envío</w:t>
      </w:r>
      <w:r w:rsidRPr="00847334">
        <w:rPr>
          <w:rFonts w:eastAsia="Times New Roman"/>
          <w:sz w:val="20"/>
          <w:szCs w:val="20"/>
          <w:lang w:eastAsia="en-US"/>
        </w:rPr>
        <w:t xml:space="preserve"> el ACK. Se </w:t>
      </w:r>
      <w:r w:rsidR="00584E01" w:rsidRPr="00847334">
        <w:rPr>
          <w:rFonts w:eastAsia="Times New Roman"/>
          <w:sz w:val="20"/>
          <w:szCs w:val="20"/>
          <w:lang w:eastAsia="en-US"/>
        </w:rPr>
        <w:t>envía</w:t>
      </w:r>
      <w:r w:rsidRPr="00847334">
        <w:rPr>
          <w:rFonts w:eastAsia="Times New Roman"/>
          <w:sz w:val="20"/>
          <w:szCs w:val="20"/>
          <w:lang w:eastAsia="en-US"/>
        </w:rPr>
        <w:t xml:space="preserve"> desde el cliente</w:t>
      </w:r>
      <w:r w:rsidR="00584E01" w:rsidRPr="00847334">
        <w:rPr>
          <w:rFonts w:eastAsia="Times New Roman"/>
          <w:sz w:val="20"/>
          <w:szCs w:val="20"/>
          <w:lang w:eastAsia="en-US"/>
        </w:rPr>
        <w:t xml:space="preserve"> </w:t>
      </w:r>
      <w:r w:rsidRPr="00847334">
        <w:rPr>
          <w:rFonts w:eastAsia="Times New Roman"/>
          <w:sz w:val="20"/>
          <w:szCs w:val="20"/>
          <w:lang w:eastAsia="en-US"/>
        </w:rPr>
        <w:t xml:space="preserve">(127.0.0.3) al </w:t>
      </w:r>
      <w:proofErr w:type="gramStart"/>
      <w:r w:rsidRPr="00847334">
        <w:rPr>
          <w:rFonts w:eastAsia="Times New Roman"/>
          <w:sz w:val="20"/>
          <w:szCs w:val="20"/>
          <w:lang w:eastAsia="en-US"/>
        </w:rPr>
        <w:t>servidor(</w:t>
      </w:r>
      <w:proofErr w:type="gramEnd"/>
      <w:r w:rsidRPr="00847334">
        <w:rPr>
          <w:rFonts w:eastAsia="Times New Roman"/>
          <w:sz w:val="20"/>
          <w:szCs w:val="20"/>
          <w:lang w:eastAsia="en-US"/>
        </w:rPr>
        <w:t xml:space="preserve">127.0.0.1) . Comprobamos que es un paquete ACK pues </w:t>
      </w:r>
      <w:r w:rsidR="00FE0121" w:rsidRPr="00847334">
        <w:rPr>
          <w:rFonts w:eastAsia="Times New Roman"/>
          <w:sz w:val="20"/>
          <w:szCs w:val="20"/>
          <w:lang w:eastAsia="en-US"/>
        </w:rPr>
        <w:t>está</w:t>
      </w:r>
      <w:r w:rsidRPr="00847334">
        <w:rPr>
          <w:rFonts w:eastAsia="Times New Roman"/>
          <w:sz w:val="20"/>
          <w:szCs w:val="20"/>
          <w:lang w:eastAsia="en-US"/>
        </w:rPr>
        <w:t xml:space="preserve"> marcado con 02 (indicado por el puntero del mouse). </w:t>
      </w:r>
      <w:r w:rsidR="00584E01" w:rsidRPr="00847334">
        <w:rPr>
          <w:rFonts w:eastAsia="Times New Roman"/>
          <w:sz w:val="20"/>
          <w:szCs w:val="20"/>
          <w:lang w:eastAsia="en-US"/>
        </w:rPr>
        <w:t>Aquí</w:t>
      </w:r>
      <w:r w:rsidRPr="00847334">
        <w:rPr>
          <w:rFonts w:eastAsia="Times New Roman"/>
          <w:sz w:val="20"/>
          <w:szCs w:val="20"/>
          <w:lang w:eastAsia="en-US"/>
        </w:rPr>
        <w:t xml:space="preserve"> se logra la </w:t>
      </w:r>
      <w:r w:rsidR="00584E01" w:rsidRPr="00847334">
        <w:rPr>
          <w:rFonts w:eastAsia="Times New Roman"/>
          <w:sz w:val="20"/>
          <w:szCs w:val="20"/>
          <w:lang w:eastAsia="en-US"/>
        </w:rPr>
        <w:t>conexión</w:t>
      </w:r>
      <w:r w:rsidRPr="00847334">
        <w:rPr>
          <w:rFonts w:eastAsia="Times New Roman"/>
          <w:sz w:val="20"/>
          <w:szCs w:val="20"/>
          <w:lang w:eastAsia="en-US"/>
        </w:rPr>
        <w:t xml:space="preserve">. Como se ve en el </w:t>
      </w:r>
      <w:proofErr w:type="spellStart"/>
      <w:r w:rsidRPr="00847334">
        <w:rPr>
          <w:rFonts w:eastAsia="Times New Roman"/>
          <w:sz w:val="20"/>
          <w:szCs w:val="20"/>
          <w:lang w:eastAsia="en-US"/>
        </w:rPr>
        <w:t>screenshot</w:t>
      </w:r>
      <w:proofErr w:type="spellEnd"/>
      <w:r w:rsidRPr="00847334">
        <w:rPr>
          <w:rFonts w:eastAsia="Times New Roman"/>
          <w:sz w:val="20"/>
          <w:szCs w:val="20"/>
          <w:lang w:eastAsia="en-US"/>
        </w:rPr>
        <w:t xml:space="preserve"> los 3 primeros paquetes son de control (</w:t>
      </w:r>
      <w:proofErr w:type="spellStart"/>
      <w:r w:rsidRPr="00847334">
        <w:rPr>
          <w:rFonts w:eastAsia="Times New Roman"/>
          <w:sz w:val="20"/>
          <w:szCs w:val="20"/>
          <w:lang w:eastAsia="en-US"/>
        </w:rPr>
        <w:t>Length</w:t>
      </w:r>
      <w:proofErr w:type="spellEnd"/>
      <w:r w:rsidRPr="00847334">
        <w:rPr>
          <w:rFonts w:eastAsia="Times New Roman"/>
          <w:sz w:val="20"/>
          <w:szCs w:val="20"/>
          <w:lang w:eastAsia="en-US"/>
        </w:rPr>
        <w:t xml:space="preserve"> 39).</w:t>
      </w:r>
      <w:r w:rsidRPr="00847334">
        <w:rPr>
          <w:rFonts w:eastAsia="Times New Roman"/>
          <w:color w:val="auto"/>
          <w:sz w:val="20"/>
          <w:szCs w:val="20"/>
          <w:lang w:eastAsia="en-US"/>
        </w:rPr>
        <w:br/>
      </w:r>
      <w:r w:rsidRPr="00847334">
        <w:rPr>
          <w:rFonts w:eastAsia="Times New Roman"/>
          <w:noProof/>
          <w:color w:val="auto"/>
          <w:sz w:val="20"/>
          <w:szCs w:val="20"/>
          <w:lang w:val="en-US" w:eastAsia="en-US"/>
        </w:rPr>
        <w:drawing>
          <wp:inline distT="0" distB="0" distL="0" distR="0">
            <wp:extent cx="5347034" cy="4216038"/>
            <wp:effectExtent l="19050" t="0" r="6016" b="0"/>
            <wp:docPr id="10" name="Imagen 5" descr="https://lh5.googleusercontent.com/hssppsdXFpNSIpqucSCW0z2Nnpho4CCbPuzr2_uR_UpDeLa5ZXjHUnGRo3KReeya9TJ64gP_GgYZb_eHo23y0BcDMyv9SMmUrMXH1I-pB3i4KN9-5z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ssppsdXFpNSIpqucSCW0z2Nnpho4CCbPuzr2_uR_UpDeLa5ZXjHUnGRo3KReeya9TJ64gP_GgYZb_eHo23y0BcDMyv9SMmUrMXH1I-pB3i4KN9-5znH"/>
                    <pic:cNvPicPr>
                      <a:picLocks noChangeAspect="1" noChangeArrowheads="1"/>
                    </pic:cNvPicPr>
                  </pic:nvPicPr>
                  <pic:blipFill>
                    <a:blip r:embed="rId16" cstate="print"/>
                    <a:srcRect/>
                    <a:stretch>
                      <a:fillRect/>
                    </a:stretch>
                  </pic:blipFill>
                  <pic:spPr bwMode="auto">
                    <a:xfrm>
                      <a:off x="0" y="0"/>
                      <a:ext cx="5344647" cy="4214156"/>
                    </a:xfrm>
                    <a:prstGeom prst="rect">
                      <a:avLst/>
                    </a:prstGeom>
                    <a:noFill/>
                    <a:ln w="9525">
                      <a:noFill/>
                      <a:miter lim="800000"/>
                      <a:headEnd/>
                      <a:tailEnd/>
                    </a:ln>
                  </pic:spPr>
                </pic:pic>
              </a:graphicData>
            </a:graphic>
          </wp:inline>
        </w:drawing>
      </w:r>
      <w:r w:rsidRPr="00847334">
        <w:rPr>
          <w:rFonts w:eastAsia="Times New Roman"/>
          <w:color w:val="auto"/>
          <w:sz w:val="20"/>
          <w:szCs w:val="20"/>
          <w:lang w:eastAsia="en-US"/>
        </w:rPr>
        <w:br/>
      </w: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B42D7B" w:rsidP="006F4119">
      <w:pPr>
        <w:autoSpaceDE w:val="0"/>
        <w:autoSpaceDN w:val="0"/>
        <w:adjustRightInd w:val="0"/>
        <w:rPr>
          <w:rFonts w:eastAsia="Times New Roman"/>
          <w:color w:val="auto"/>
          <w:sz w:val="20"/>
          <w:szCs w:val="20"/>
          <w:lang w:eastAsia="en-US"/>
        </w:rPr>
      </w:pPr>
    </w:p>
    <w:p w:rsidR="00B42D7B" w:rsidRDefault="006F4119" w:rsidP="006F4119">
      <w:pPr>
        <w:autoSpaceDE w:val="0"/>
        <w:autoSpaceDN w:val="0"/>
        <w:adjustRightInd w:val="0"/>
        <w:rPr>
          <w:rFonts w:eastAsia="Times New Roman"/>
          <w:sz w:val="20"/>
          <w:szCs w:val="20"/>
          <w:lang w:eastAsia="en-US"/>
        </w:rPr>
      </w:pPr>
      <w:r w:rsidRPr="00847334">
        <w:rPr>
          <w:rFonts w:eastAsia="Times New Roman"/>
          <w:color w:val="auto"/>
          <w:sz w:val="20"/>
          <w:szCs w:val="20"/>
          <w:lang w:eastAsia="en-US"/>
        </w:rPr>
        <w:br/>
      </w:r>
      <w:r w:rsidR="00FE0121" w:rsidRPr="00847334">
        <w:rPr>
          <w:rFonts w:eastAsia="Times New Roman"/>
          <w:sz w:val="20"/>
          <w:szCs w:val="20"/>
          <w:lang w:eastAsia="en-US"/>
        </w:rPr>
        <w:t>Envío</w:t>
      </w:r>
      <w:r w:rsidRPr="00847334">
        <w:rPr>
          <w:rFonts w:eastAsia="Times New Roman"/>
          <w:sz w:val="20"/>
          <w:szCs w:val="20"/>
          <w:lang w:eastAsia="en-US"/>
        </w:rPr>
        <w:t xml:space="preserve"> ACK desde el receptor confirmando el arribo de los paquetes. Agregamos en el paquete ACK una </w:t>
      </w:r>
      <w:r w:rsidR="00FE0121" w:rsidRPr="00847334">
        <w:rPr>
          <w:rFonts w:eastAsia="Times New Roman"/>
          <w:sz w:val="20"/>
          <w:szCs w:val="20"/>
          <w:lang w:eastAsia="en-US"/>
        </w:rPr>
        <w:t>porción</w:t>
      </w:r>
      <w:r w:rsidRPr="00847334">
        <w:rPr>
          <w:rFonts w:eastAsia="Times New Roman"/>
          <w:sz w:val="20"/>
          <w:szCs w:val="20"/>
          <w:lang w:eastAsia="en-US"/>
        </w:rPr>
        <w:t xml:space="preserve"> de DATA para mostrar el ACK </w:t>
      </w:r>
      <w:proofErr w:type="spellStart"/>
      <w:r w:rsidRPr="00847334">
        <w:rPr>
          <w:rFonts w:eastAsia="Times New Roman"/>
          <w:sz w:val="20"/>
          <w:szCs w:val="20"/>
          <w:lang w:eastAsia="en-US"/>
        </w:rPr>
        <w:t>number</w:t>
      </w:r>
      <w:proofErr w:type="spellEnd"/>
      <w:r w:rsidRPr="00847334">
        <w:rPr>
          <w:rFonts w:eastAsia="Times New Roman"/>
          <w:sz w:val="20"/>
          <w:szCs w:val="20"/>
          <w:lang w:eastAsia="en-US"/>
        </w:rPr>
        <w:t xml:space="preserve"> como se aprecia </w:t>
      </w:r>
      <w:r w:rsidR="00584E01" w:rsidRPr="00847334">
        <w:rPr>
          <w:rFonts w:eastAsia="Times New Roman"/>
          <w:sz w:val="20"/>
          <w:szCs w:val="20"/>
          <w:lang w:eastAsia="en-US"/>
        </w:rPr>
        <w:t>aquí</w:t>
      </w:r>
      <w:r w:rsidRPr="00847334">
        <w:rPr>
          <w:rFonts w:eastAsia="Times New Roman"/>
          <w:sz w:val="20"/>
          <w:szCs w:val="20"/>
          <w:lang w:eastAsia="en-US"/>
        </w:rPr>
        <w:t xml:space="preserve"> se lee ACK-</w:t>
      </w:r>
      <w:proofErr w:type="gramStart"/>
      <w:r w:rsidRPr="00847334">
        <w:rPr>
          <w:rFonts w:eastAsia="Times New Roman"/>
          <w:sz w:val="20"/>
          <w:szCs w:val="20"/>
          <w:lang w:eastAsia="en-US"/>
        </w:rPr>
        <w:t>2 :</w:t>
      </w:r>
      <w:proofErr w:type="gramEnd"/>
      <w:r w:rsidRPr="00847334">
        <w:rPr>
          <w:rFonts w:eastAsia="Times New Roman"/>
          <w:color w:val="auto"/>
          <w:sz w:val="20"/>
          <w:szCs w:val="20"/>
          <w:lang w:eastAsia="en-US"/>
        </w:rPr>
        <w:br/>
      </w:r>
      <w:r w:rsidRPr="00847334">
        <w:rPr>
          <w:rFonts w:eastAsia="Times New Roman"/>
          <w:noProof/>
          <w:color w:val="auto"/>
          <w:sz w:val="20"/>
          <w:szCs w:val="20"/>
          <w:lang w:val="en-US" w:eastAsia="en-US"/>
        </w:rPr>
        <w:drawing>
          <wp:inline distT="0" distB="0" distL="0" distR="0">
            <wp:extent cx="5603872" cy="4512623"/>
            <wp:effectExtent l="19050" t="0" r="0" b="0"/>
            <wp:docPr id="5" name="Imagen 6" descr="https://lh3.googleusercontent.com/j8O_yI4okYFIzsVYrnONtEhmtQJ66PTtF8rqUFuxNPbaDdCYaFsrFOdOaNZCGZGY36IND_SxSRSVccqmspKAGhVUvHwN9Gkbgj2gTek62deZKAfUpn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j8O_yI4okYFIzsVYrnONtEhmtQJ66PTtF8rqUFuxNPbaDdCYaFsrFOdOaNZCGZGY36IND_SxSRSVccqmspKAGhVUvHwN9Gkbgj2gTek62deZKAfUpn9G"/>
                    <pic:cNvPicPr>
                      <a:picLocks noChangeAspect="1" noChangeArrowheads="1"/>
                    </pic:cNvPicPr>
                  </pic:nvPicPr>
                  <pic:blipFill>
                    <a:blip r:embed="rId17" cstate="print"/>
                    <a:srcRect/>
                    <a:stretch>
                      <a:fillRect/>
                    </a:stretch>
                  </pic:blipFill>
                  <pic:spPr bwMode="auto">
                    <a:xfrm>
                      <a:off x="0" y="0"/>
                      <a:ext cx="5605305" cy="4513777"/>
                    </a:xfrm>
                    <a:prstGeom prst="rect">
                      <a:avLst/>
                    </a:prstGeom>
                    <a:noFill/>
                    <a:ln w="9525">
                      <a:noFill/>
                      <a:miter lim="800000"/>
                      <a:headEnd/>
                      <a:tailEnd/>
                    </a:ln>
                  </pic:spPr>
                </pic:pic>
              </a:graphicData>
            </a:graphic>
          </wp:inline>
        </w:drawing>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lastRenderedPageBreak/>
        <w:br/>
      </w:r>
    </w:p>
    <w:p w:rsidR="00DA5B34" w:rsidRPr="00847334" w:rsidRDefault="00FE0121" w:rsidP="006F4119">
      <w:pPr>
        <w:autoSpaceDE w:val="0"/>
        <w:autoSpaceDN w:val="0"/>
        <w:adjustRightInd w:val="0"/>
        <w:rPr>
          <w:rFonts w:eastAsia="Times New Roman"/>
          <w:sz w:val="20"/>
          <w:szCs w:val="20"/>
          <w:lang w:eastAsia="en-US"/>
        </w:rPr>
      </w:pPr>
      <w:r w:rsidRPr="00847334">
        <w:rPr>
          <w:rFonts w:eastAsia="Times New Roman"/>
          <w:sz w:val="20"/>
          <w:szCs w:val="20"/>
          <w:lang w:eastAsia="en-US"/>
        </w:rPr>
        <w:t>Envío</w:t>
      </w:r>
      <w:r w:rsidR="006F4119" w:rsidRPr="00847334">
        <w:rPr>
          <w:rFonts w:eastAsia="Times New Roman"/>
          <w:sz w:val="20"/>
          <w:szCs w:val="20"/>
          <w:lang w:eastAsia="en-US"/>
        </w:rPr>
        <w:t xml:space="preserve"> de paquetes con datos. Se puede apreciar donde lo indica el mouse el 08 correspondiente al FLAG DATA. El tamaño de 295 es por 256 que es el tamaño de los datos, </w:t>
      </w:r>
      <w:r w:rsidR="00DA5B34" w:rsidRPr="00847334">
        <w:rPr>
          <w:rFonts w:eastAsia="Times New Roman"/>
          <w:sz w:val="20"/>
          <w:szCs w:val="20"/>
          <w:lang w:eastAsia="en-US"/>
        </w:rPr>
        <w:t xml:space="preserve">y el resto de los </w:t>
      </w:r>
      <w:proofErr w:type="spellStart"/>
      <w:r w:rsidR="00DA5B34" w:rsidRPr="00847334">
        <w:rPr>
          <w:rFonts w:eastAsia="Times New Roman"/>
          <w:sz w:val="20"/>
          <w:szCs w:val="20"/>
          <w:lang w:eastAsia="en-US"/>
        </w:rPr>
        <w:t>headers</w:t>
      </w:r>
      <w:proofErr w:type="spellEnd"/>
      <w:r w:rsidR="00DA5B34" w:rsidRPr="00847334">
        <w:rPr>
          <w:rFonts w:eastAsia="Times New Roman"/>
          <w:sz w:val="20"/>
          <w:szCs w:val="20"/>
          <w:lang w:eastAsia="en-US"/>
        </w:rPr>
        <w:t xml:space="preserve"> (IP y P</w:t>
      </w:r>
      <w:r w:rsidR="006F4119" w:rsidRPr="00847334">
        <w:rPr>
          <w:rFonts w:eastAsia="Times New Roman"/>
          <w:sz w:val="20"/>
          <w:szCs w:val="20"/>
          <w:lang w:eastAsia="en-US"/>
        </w:rPr>
        <w:t>CT)</w:t>
      </w:r>
    </w:p>
    <w:p w:rsidR="00DA5B34" w:rsidRPr="00847334" w:rsidRDefault="006F4119" w:rsidP="006F4119">
      <w:pPr>
        <w:autoSpaceDE w:val="0"/>
        <w:autoSpaceDN w:val="0"/>
        <w:adjustRightInd w:val="0"/>
        <w:rPr>
          <w:rFonts w:eastAsia="Times New Roman"/>
          <w:color w:val="auto"/>
          <w:sz w:val="20"/>
          <w:szCs w:val="20"/>
          <w:lang w:eastAsia="en-US"/>
        </w:rPr>
      </w:pPr>
      <w:r w:rsidRPr="00847334">
        <w:rPr>
          <w:rFonts w:eastAsia="Times New Roman"/>
          <w:noProof/>
          <w:color w:val="auto"/>
          <w:sz w:val="20"/>
          <w:szCs w:val="20"/>
          <w:lang w:val="en-US" w:eastAsia="en-US"/>
        </w:rPr>
        <w:drawing>
          <wp:inline distT="0" distB="0" distL="0" distR="0">
            <wp:extent cx="5825149" cy="4690753"/>
            <wp:effectExtent l="19050" t="0" r="4151" b="0"/>
            <wp:docPr id="3" name="Imagen 7" descr="https://lh3.googleusercontent.com/Oswtne735jx_wqZVcSIcdio7AVnN7vbCHJSgj9kQV465kufqlubjiNcD81sSJqwQKC2qteDpdym2Y-XGO42UsotjF8_XfnBX8nJ0uMHQ8PpWO4CnFh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swtne735jx_wqZVcSIcdio7AVnN7vbCHJSgj9kQV465kufqlubjiNcD81sSJqwQKC2qteDpdym2Y-XGO42UsotjF8_XfnBX8nJ0uMHQ8PpWO4CnFhtA"/>
                    <pic:cNvPicPr>
                      <a:picLocks noChangeAspect="1" noChangeArrowheads="1"/>
                    </pic:cNvPicPr>
                  </pic:nvPicPr>
                  <pic:blipFill>
                    <a:blip r:embed="rId18" cstate="print"/>
                    <a:srcRect/>
                    <a:stretch>
                      <a:fillRect/>
                    </a:stretch>
                  </pic:blipFill>
                  <pic:spPr bwMode="auto">
                    <a:xfrm>
                      <a:off x="0" y="0"/>
                      <a:ext cx="5831220" cy="4695642"/>
                    </a:xfrm>
                    <a:prstGeom prst="rect">
                      <a:avLst/>
                    </a:prstGeom>
                    <a:noFill/>
                    <a:ln w="9525">
                      <a:noFill/>
                      <a:miter lim="800000"/>
                      <a:headEnd/>
                      <a:tailEnd/>
                    </a:ln>
                  </pic:spPr>
                </pic:pic>
              </a:graphicData>
            </a:graphic>
          </wp:inline>
        </w:drawing>
      </w:r>
    </w:p>
    <w:p w:rsidR="00B42D7B" w:rsidRDefault="006F4119" w:rsidP="006F4119">
      <w:pPr>
        <w:autoSpaceDE w:val="0"/>
        <w:autoSpaceDN w:val="0"/>
        <w:adjustRightInd w:val="0"/>
        <w:rPr>
          <w:rFonts w:eastAsia="Times New Roman"/>
          <w:sz w:val="20"/>
          <w:szCs w:val="20"/>
          <w:lang w:eastAsia="en-US"/>
        </w:rPr>
      </w:pPr>
      <w:r w:rsidRPr="00847334">
        <w:rPr>
          <w:rFonts w:eastAsia="Times New Roman"/>
          <w:color w:val="auto"/>
          <w:sz w:val="20"/>
          <w:szCs w:val="20"/>
          <w:lang w:eastAsia="en-US"/>
        </w:rPr>
        <w:br/>
      </w:r>
      <w:r w:rsidRPr="00847334">
        <w:rPr>
          <w:rFonts w:eastAsia="Times New Roman"/>
          <w:color w:val="auto"/>
          <w:sz w:val="20"/>
          <w:szCs w:val="20"/>
          <w:lang w:eastAsia="en-US"/>
        </w:rPr>
        <w:br/>
      </w: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B42D7B" w:rsidP="006F4119">
      <w:pPr>
        <w:autoSpaceDE w:val="0"/>
        <w:autoSpaceDN w:val="0"/>
        <w:adjustRightInd w:val="0"/>
        <w:rPr>
          <w:rFonts w:eastAsia="Times New Roman"/>
          <w:sz w:val="20"/>
          <w:szCs w:val="20"/>
          <w:lang w:eastAsia="en-US"/>
        </w:rPr>
      </w:pPr>
    </w:p>
    <w:p w:rsidR="00B42D7B" w:rsidRDefault="00FE0121" w:rsidP="006F4119">
      <w:pPr>
        <w:autoSpaceDE w:val="0"/>
        <w:autoSpaceDN w:val="0"/>
        <w:adjustRightInd w:val="0"/>
        <w:rPr>
          <w:rFonts w:eastAsia="Times New Roman"/>
          <w:sz w:val="20"/>
          <w:szCs w:val="20"/>
          <w:lang w:eastAsia="en-US"/>
        </w:rPr>
      </w:pPr>
      <w:r w:rsidRPr="00847334">
        <w:rPr>
          <w:rFonts w:eastAsia="Times New Roman"/>
          <w:sz w:val="20"/>
          <w:szCs w:val="20"/>
          <w:lang w:eastAsia="en-US"/>
        </w:rPr>
        <w:t>Envío</w:t>
      </w:r>
      <w:r w:rsidR="006F4119" w:rsidRPr="00847334">
        <w:rPr>
          <w:rFonts w:eastAsia="Times New Roman"/>
          <w:sz w:val="20"/>
          <w:szCs w:val="20"/>
          <w:lang w:eastAsia="en-US"/>
        </w:rPr>
        <w:t xml:space="preserve"> de paquete FIN. Se aprecia en la FLAG que es 04 o sea FIN</w:t>
      </w:r>
    </w:p>
    <w:p w:rsidR="00DA5B34" w:rsidRPr="00847334" w:rsidRDefault="006F4119" w:rsidP="006F4119">
      <w:pPr>
        <w:autoSpaceDE w:val="0"/>
        <w:autoSpaceDN w:val="0"/>
        <w:adjustRightInd w:val="0"/>
        <w:rPr>
          <w:rFonts w:eastAsia="Times New Roman"/>
          <w:sz w:val="20"/>
          <w:szCs w:val="20"/>
          <w:lang w:eastAsia="en-US"/>
        </w:rPr>
      </w:pPr>
      <w:r w:rsidRPr="00847334">
        <w:rPr>
          <w:rFonts w:eastAsia="Times New Roman"/>
          <w:color w:val="auto"/>
          <w:sz w:val="20"/>
          <w:szCs w:val="20"/>
          <w:lang w:eastAsia="en-US"/>
        </w:rPr>
        <w:br/>
      </w:r>
      <w:r w:rsidRPr="00847334">
        <w:rPr>
          <w:rFonts w:eastAsia="Times New Roman"/>
          <w:noProof/>
          <w:color w:val="auto"/>
          <w:sz w:val="20"/>
          <w:szCs w:val="20"/>
          <w:lang w:val="en-US" w:eastAsia="en-US"/>
        </w:rPr>
        <w:drawing>
          <wp:inline distT="0" distB="0" distL="0" distR="0">
            <wp:extent cx="5771540" cy="4726380"/>
            <wp:effectExtent l="19050" t="0" r="610" b="0"/>
            <wp:docPr id="2" name="Imagen 8" descr="https://lh5.googleusercontent.com/sgDUOIGrsfP7CUtwu3F5BaKPds4JDj8wGLyxfxvrZ12YjBZX_7Xpy96k9fOmC8rXcDxnSIQ8blHok_LE0jOHhPoL5VizLiAKhNsMLRnLfDY6vfUi5e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sgDUOIGrsfP7CUtwu3F5BaKPds4JDj8wGLyxfxvrZ12YjBZX_7Xpy96k9fOmC8rXcDxnSIQ8blHok_LE0jOHhPoL5VizLiAKhNsMLRnLfDY6vfUi5e8J"/>
                    <pic:cNvPicPr>
                      <a:picLocks noChangeAspect="1" noChangeArrowheads="1"/>
                    </pic:cNvPicPr>
                  </pic:nvPicPr>
                  <pic:blipFill>
                    <a:blip r:embed="rId19" cstate="print"/>
                    <a:srcRect/>
                    <a:stretch>
                      <a:fillRect/>
                    </a:stretch>
                  </pic:blipFill>
                  <pic:spPr bwMode="auto">
                    <a:xfrm>
                      <a:off x="0" y="0"/>
                      <a:ext cx="5772323" cy="4727021"/>
                    </a:xfrm>
                    <a:prstGeom prst="rect">
                      <a:avLst/>
                    </a:prstGeom>
                    <a:noFill/>
                    <a:ln w="9525">
                      <a:noFill/>
                      <a:miter lim="800000"/>
                      <a:headEnd/>
                      <a:tailEnd/>
                    </a:ln>
                  </pic:spPr>
                </pic:pic>
              </a:graphicData>
            </a:graphic>
          </wp:inline>
        </w:drawing>
      </w: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847334" w:rsidRPr="00847334" w:rsidRDefault="00847334" w:rsidP="006F4119">
      <w:pPr>
        <w:autoSpaceDE w:val="0"/>
        <w:autoSpaceDN w:val="0"/>
        <w:adjustRightInd w:val="0"/>
        <w:rPr>
          <w:rFonts w:eastAsia="Times New Roman"/>
          <w:sz w:val="20"/>
          <w:szCs w:val="20"/>
          <w:lang w:eastAsia="en-US"/>
        </w:rPr>
      </w:pPr>
    </w:p>
    <w:p w:rsidR="00847334" w:rsidRPr="00847334" w:rsidRDefault="00847334" w:rsidP="006F4119">
      <w:pPr>
        <w:autoSpaceDE w:val="0"/>
        <w:autoSpaceDN w:val="0"/>
        <w:adjustRightInd w:val="0"/>
        <w:rPr>
          <w:rFonts w:eastAsia="Times New Roman"/>
          <w:sz w:val="20"/>
          <w:szCs w:val="20"/>
          <w:lang w:eastAsia="en-US"/>
        </w:rPr>
      </w:pPr>
    </w:p>
    <w:p w:rsidR="00847334" w:rsidRPr="00847334" w:rsidRDefault="00847334" w:rsidP="006F4119">
      <w:pPr>
        <w:autoSpaceDE w:val="0"/>
        <w:autoSpaceDN w:val="0"/>
        <w:adjustRightInd w:val="0"/>
        <w:rPr>
          <w:rFonts w:eastAsia="Times New Roman"/>
          <w:sz w:val="20"/>
          <w:szCs w:val="20"/>
          <w:lang w:eastAsia="en-US"/>
        </w:rPr>
      </w:pPr>
    </w:p>
    <w:p w:rsidR="00847334" w:rsidRPr="00847334" w:rsidRDefault="00847334" w:rsidP="006F4119">
      <w:pPr>
        <w:autoSpaceDE w:val="0"/>
        <w:autoSpaceDN w:val="0"/>
        <w:adjustRightInd w:val="0"/>
        <w:rPr>
          <w:rFonts w:eastAsia="Times New Roman"/>
          <w:sz w:val="20"/>
          <w:szCs w:val="20"/>
          <w:lang w:eastAsia="en-US"/>
        </w:rPr>
      </w:pPr>
    </w:p>
    <w:p w:rsidR="00847334" w:rsidRPr="00847334" w:rsidRDefault="008473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DA5B34" w:rsidP="006F4119">
      <w:pPr>
        <w:autoSpaceDE w:val="0"/>
        <w:autoSpaceDN w:val="0"/>
        <w:adjustRightInd w:val="0"/>
        <w:rPr>
          <w:rFonts w:eastAsia="Times New Roman"/>
          <w:sz w:val="20"/>
          <w:szCs w:val="20"/>
          <w:lang w:eastAsia="en-US"/>
        </w:rPr>
      </w:pPr>
    </w:p>
    <w:p w:rsidR="00DA5B34" w:rsidRPr="00847334" w:rsidRDefault="006F4119" w:rsidP="006F4119">
      <w:pPr>
        <w:autoSpaceDE w:val="0"/>
        <w:autoSpaceDN w:val="0"/>
        <w:adjustRightInd w:val="0"/>
        <w:rPr>
          <w:rFonts w:eastAsia="Times New Roman"/>
          <w:sz w:val="20"/>
          <w:szCs w:val="20"/>
          <w:lang w:eastAsia="en-US"/>
        </w:rPr>
      </w:pPr>
      <w:r w:rsidRPr="00847334">
        <w:rPr>
          <w:rFonts w:eastAsia="Times New Roman"/>
          <w:color w:val="auto"/>
          <w:sz w:val="20"/>
          <w:szCs w:val="20"/>
          <w:lang w:eastAsia="en-US"/>
        </w:rPr>
        <w:br/>
      </w:r>
      <w:r w:rsidR="00FE0121" w:rsidRPr="00847334">
        <w:rPr>
          <w:rFonts w:eastAsia="Times New Roman"/>
          <w:sz w:val="20"/>
          <w:szCs w:val="20"/>
          <w:lang w:eastAsia="en-US"/>
        </w:rPr>
        <w:t>Envío</w:t>
      </w:r>
      <w:r w:rsidRPr="00847334">
        <w:rPr>
          <w:rFonts w:eastAsia="Times New Roman"/>
          <w:sz w:val="20"/>
          <w:szCs w:val="20"/>
          <w:lang w:eastAsia="en-US"/>
        </w:rPr>
        <w:t xml:space="preserve"> de paquete FIN ACK, Se aprecia en la FLAG que es un FIN ACK 06 = (04+02)</w:t>
      </w:r>
    </w:p>
    <w:p w:rsidR="00DA5B34" w:rsidRPr="00847334" w:rsidRDefault="00DA5B34" w:rsidP="006F4119">
      <w:pPr>
        <w:autoSpaceDE w:val="0"/>
        <w:autoSpaceDN w:val="0"/>
        <w:adjustRightInd w:val="0"/>
        <w:rPr>
          <w:rFonts w:eastAsia="Times New Roman"/>
          <w:sz w:val="20"/>
          <w:szCs w:val="20"/>
          <w:lang w:eastAsia="en-US"/>
        </w:rPr>
      </w:pPr>
    </w:p>
    <w:p w:rsidR="00594AB4" w:rsidRPr="00847334" w:rsidRDefault="006F4119" w:rsidP="006F4119">
      <w:pPr>
        <w:autoSpaceDE w:val="0"/>
        <w:autoSpaceDN w:val="0"/>
        <w:adjustRightInd w:val="0"/>
        <w:rPr>
          <w:rFonts w:eastAsia="Times New Roman"/>
          <w:color w:val="auto"/>
          <w:sz w:val="20"/>
          <w:szCs w:val="20"/>
        </w:rPr>
      </w:pPr>
      <w:r w:rsidRPr="00847334">
        <w:rPr>
          <w:rFonts w:eastAsia="Times New Roman"/>
          <w:noProof/>
          <w:color w:val="auto"/>
          <w:sz w:val="20"/>
          <w:szCs w:val="20"/>
          <w:lang w:val="en-US" w:eastAsia="en-US"/>
        </w:rPr>
        <w:drawing>
          <wp:inline distT="0" distB="0" distL="0" distR="0">
            <wp:extent cx="5865448" cy="4809506"/>
            <wp:effectExtent l="19050" t="0" r="1952" b="0"/>
            <wp:docPr id="1" name="Imagen 9" descr="https://lh4.googleusercontent.com/8sbqWMaIB49eLcGObZfXyOLcDz4ORVN7JiOh0kcVRBerD72mLH12CqyLwNylxbhGhbQl4PiX2hjiyQGlnOVFnfC5K4oiBzhr-nDyY2A4lF_nAR24y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8sbqWMaIB49eLcGObZfXyOLcDz4ORVN7JiOh0kcVRBerD72mLH12CqyLwNylxbhGhbQl4PiX2hjiyQGlnOVFnfC5K4oiBzhr-nDyY2A4lF_nAR24yID1"/>
                    <pic:cNvPicPr>
                      <a:picLocks noChangeAspect="1" noChangeArrowheads="1"/>
                    </pic:cNvPicPr>
                  </pic:nvPicPr>
                  <pic:blipFill>
                    <a:blip r:embed="rId20" cstate="print"/>
                    <a:srcRect/>
                    <a:stretch>
                      <a:fillRect/>
                    </a:stretch>
                  </pic:blipFill>
                  <pic:spPr bwMode="auto">
                    <a:xfrm>
                      <a:off x="0" y="0"/>
                      <a:ext cx="5876529" cy="4818592"/>
                    </a:xfrm>
                    <a:prstGeom prst="rect">
                      <a:avLst/>
                    </a:prstGeom>
                    <a:noFill/>
                    <a:ln w="9525">
                      <a:noFill/>
                      <a:miter lim="800000"/>
                      <a:headEnd/>
                      <a:tailEnd/>
                    </a:ln>
                  </pic:spPr>
                </pic:pic>
              </a:graphicData>
            </a:graphic>
          </wp:inline>
        </w:drawing>
      </w:r>
      <w:r w:rsidRPr="00847334">
        <w:rPr>
          <w:rFonts w:eastAsia="Times New Roman"/>
          <w:color w:val="auto"/>
          <w:sz w:val="20"/>
          <w:szCs w:val="20"/>
          <w:lang w:eastAsia="en-US"/>
        </w:rPr>
        <w:br/>
      </w:r>
      <w:r w:rsidRPr="00847334">
        <w:rPr>
          <w:rFonts w:eastAsia="Times New Roman"/>
          <w:color w:val="auto"/>
          <w:sz w:val="20"/>
          <w:szCs w:val="20"/>
          <w:lang w:eastAsia="en-US"/>
        </w:rPr>
        <w:br/>
      </w:r>
      <w:r w:rsidRPr="00847334">
        <w:rPr>
          <w:rFonts w:eastAsia="Times New Roman"/>
          <w:color w:val="auto"/>
          <w:sz w:val="20"/>
          <w:szCs w:val="20"/>
          <w:lang w:eastAsia="en-US"/>
        </w:rPr>
        <w:br/>
      </w:r>
    </w:p>
    <w:p w:rsidR="00CC0BD8" w:rsidRPr="00847334" w:rsidRDefault="00CC0BD8" w:rsidP="00594AB4">
      <w:pPr>
        <w:autoSpaceDE w:val="0"/>
        <w:autoSpaceDN w:val="0"/>
        <w:adjustRightInd w:val="0"/>
        <w:rPr>
          <w:rFonts w:eastAsia="Times New Roman"/>
          <w:color w:val="auto"/>
          <w:sz w:val="20"/>
          <w:szCs w:val="20"/>
        </w:rPr>
      </w:pPr>
    </w:p>
    <w:p w:rsidR="00594AB4" w:rsidRDefault="00594AB4"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Default="00100692" w:rsidP="00594AB4">
      <w:pPr>
        <w:autoSpaceDE w:val="0"/>
        <w:autoSpaceDN w:val="0"/>
        <w:adjustRightInd w:val="0"/>
        <w:rPr>
          <w:rFonts w:eastAsia="Times New Roman"/>
          <w:color w:val="auto"/>
          <w:sz w:val="20"/>
          <w:szCs w:val="20"/>
        </w:rPr>
      </w:pPr>
    </w:p>
    <w:p w:rsidR="00100692" w:rsidRPr="00847334" w:rsidRDefault="00100692" w:rsidP="00594AB4">
      <w:pPr>
        <w:autoSpaceDE w:val="0"/>
        <w:autoSpaceDN w:val="0"/>
        <w:adjustRightInd w:val="0"/>
        <w:rPr>
          <w:rFonts w:eastAsia="Times New Roman"/>
          <w:color w:val="auto"/>
          <w:sz w:val="20"/>
          <w:szCs w:val="20"/>
        </w:rPr>
      </w:pPr>
    </w:p>
    <w:p w:rsidR="00594AB4" w:rsidRPr="00847334" w:rsidRDefault="00594AB4" w:rsidP="00594AB4">
      <w:pPr>
        <w:pStyle w:val="Redes1"/>
      </w:pPr>
      <w:bookmarkStart w:id="26" w:name="_Toc338537644"/>
      <w:r w:rsidRPr="00847334">
        <w:lastRenderedPageBreak/>
        <w:t>Dificultades</w:t>
      </w:r>
      <w:bookmarkEnd w:id="26"/>
    </w:p>
    <w:p w:rsidR="00594AB4" w:rsidRPr="00847334" w:rsidRDefault="00594AB4" w:rsidP="00594AB4">
      <w:pPr>
        <w:autoSpaceDE w:val="0"/>
        <w:autoSpaceDN w:val="0"/>
        <w:adjustRightInd w:val="0"/>
        <w:rPr>
          <w:rFonts w:eastAsia="Times New Roman"/>
          <w:color w:val="auto"/>
          <w:sz w:val="20"/>
          <w:szCs w:val="20"/>
        </w:rPr>
      </w:pPr>
    </w:p>
    <w:p w:rsidR="00967A56" w:rsidRPr="00847334" w:rsidRDefault="00967A56" w:rsidP="00584E01">
      <w:pPr>
        <w:numPr>
          <w:ilvl w:val="0"/>
          <w:numId w:val="31"/>
        </w:numPr>
        <w:autoSpaceDE w:val="0"/>
        <w:autoSpaceDN w:val="0"/>
        <w:adjustRightInd w:val="0"/>
        <w:rPr>
          <w:rFonts w:eastAsia="Times New Roman"/>
          <w:color w:val="auto"/>
          <w:sz w:val="20"/>
          <w:szCs w:val="20"/>
        </w:rPr>
      </w:pPr>
      <w:proofErr w:type="spellStart"/>
      <w:r w:rsidRPr="00847334">
        <w:rPr>
          <w:rFonts w:eastAsia="Times New Roman"/>
          <w:color w:val="auto"/>
          <w:sz w:val="20"/>
          <w:szCs w:val="20"/>
        </w:rPr>
        <w:t>Debugueo</w:t>
      </w:r>
      <w:proofErr w:type="spellEnd"/>
      <w:r w:rsidRPr="00847334">
        <w:rPr>
          <w:rFonts w:eastAsia="Times New Roman"/>
          <w:color w:val="auto"/>
          <w:sz w:val="20"/>
          <w:szCs w:val="20"/>
        </w:rPr>
        <w:t xml:space="preserve"> de las aplicaciones. Si bien intentamos con eclipse y ciertos tutoriales no  lo logramos puesto que las aplicaciones deben</w:t>
      </w:r>
      <w:r w:rsidR="00584E01" w:rsidRPr="00847334">
        <w:rPr>
          <w:rFonts w:eastAsia="Times New Roman"/>
          <w:color w:val="auto"/>
          <w:sz w:val="20"/>
          <w:szCs w:val="20"/>
        </w:rPr>
        <w:t xml:space="preserve"> </w:t>
      </w:r>
      <w:r w:rsidRPr="00847334">
        <w:rPr>
          <w:rFonts w:eastAsia="Times New Roman"/>
          <w:color w:val="auto"/>
          <w:sz w:val="20"/>
          <w:szCs w:val="20"/>
        </w:rPr>
        <w:t xml:space="preserve">de ejecutarse con sudo. Por tal motivo se utiliza en algunos casos </w:t>
      </w:r>
      <w:proofErr w:type="spellStart"/>
      <w:r w:rsidRPr="00847334">
        <w:rPr>
          <w:rFonts w:eastAsia="Times New Roman"/>
          <w:color w:val="auto"/>
          <w:sz w:val="20"/>
          <w:szCs w:val="20"/>
        </w:rPr>
        <w:t>Gdb</w:t>
      </w:r>
      <w:proofErr w:type="spellEnd"/>
      <w:r w:rsidRPr="00847334">
        <w:rPr>
          <w:rFonts w:eastAsia="Times New Roman"/>
          <w:color w:val="auto"/>
          <w:sz w:val="20"/>
          <w:szCs w:val="20"/>
        </w:rPr>
        <w:t xml:space="preserve"> aunque no es tan amigable.</w:t>
      </w:r>
    </w:p>
    <w:p w:rsidR="00584E01" w:rsidRPr="00847334" w:rsidRDefault="00584E01" w:rsidP="00584E01">
      <w:pPr>
        <w:numPr>
          <w:ilvl w:val="0"/>
          <w:numId w:val="31"/>
        </w:numPr>
        <w:autoSpaceDE w:val="0"/>
        <w:autoSpaceDN w:val="0"/>
        <w:adjustRightInd w:val="0"/>
        <w:rPr>
          <w:rFonts w:eastAsia="Times New Roman"/>
          <w:color w:val="auto"/>
          <w:sz w:val="20"/>
          <w:szCs w:val="20"/>
        </w:rPr>
      </w:pPr>
      <w:r w:rsidRPr="00847334">
        <w:rPr>
          <w:rFonts w:eastAsia="Times New Roman"/>
          <w:color w:val="auto"/>
          <w:sz w:val="20"/>
          <w:szCs w:val="20"/>
        </w:rPr>
        <w:t xml:space="preserve">La interpretación de los resultados del </w:t>
      </w:r>
      <w:proofErr w:type="spellStart"/>
      <w:r w:rsidRPr="00847334">
        <w:rPr>
          <w:rFonts w:eastAsia="Times New Roman"/>
          <w:color w:val="auto"/>
          <w:sz w:val="20"/>
          <w:szCs w:val="20"/>
        </w:rPr>
        <w:t>wireshark</w:t>
      </w:r>
      <w:proofErr w:type="spellEnd"/>
      <w:r w:rsidRPr="00847334">
        <w:rPr>
          <w:rFonts w:eastAsia="Times New Roman"/>
          <w:color w:val="auto"/>
          <w:sz w:val="20"/>
          <w:szCs w:val="20"/>
        </w:rPr>
        <w:t xml:space="preserve"> es </w:t>
      </w:r>
      <w:r w:rsidR="00FE0121" w:rsidRPr="00847334">
        <w:rPr>
          <w:rFonts w:eastAsia="Times New Roman"/>
          <w:color w:val="auto"/>
          <w:sz w:val="20"/>
          <w:szCs w:val="20"/>
        </w:rPr>
        <w:t>más</w:t>
      </w:r>
      <w:r w:rsidRPr="00847334">
        <w:rPr>
          <w:rFonts w:eastAsia="Times New Roman"/>
          <w:color w:val="auto"/>
          <w:sz w:val="20"/>
          <w:szCs w:val="20"/>
        </w:rPr>
        <w:t xml:space="preserve"> complicada al ser </w:t>
      </w:r>
      <w:proofErr w:type="spellStart"/>
      <w:r w:rsidRPr="00847334">
        <w:rPr>
          <w:rFonts w:eastAsia="Times New Roman"/>
          <w:color w:val="auto"/>
          <w:sz w:val="20"/>
          <w:szCs w:val="20"/>
        </w:rPr>
        <w:t>raw</w:t>
      </w:r>
      <w:proofErr w:type="spellEnd"/>
      <w:r w:rsidRPr="00847334">
        <w:rPr>
          <w:rFonts w:eastAsia="Times New Roman"/>
          <w:color w:val="auto"/>
          <w:sz w:val="20"/>
          <w:szCs w:val="20"/>
        </w:rPr>
        <w:t xml:space="preserve"> sockets.</w:t>
      </w:r>
      <w:r w:rsidR="00A94F25" w:rsidRPr="00847334">
        <w:rPr>
          <w:rFonts w:eastAsia="Times New Roman"/>
          <w:color w:val="auto"/>
          <w:sz w:val="20"/>
          <w:szCs w:val="20"/>
        </w:rPr>
        <w:t xml:space="preserve"> Por esta razón tuvimos que agregar segmentos data en los paquetes ACK para que el </w:t>
      </w:r>
      <w:proofErr w:type="spellStart"/>
      <w:r w:rsidR="00A94F25" w:rsidRPr="00847334">
        <w:rPr>
          <w:rFonts w:eastAsia="Times New Roman"/>
          <w:color w:val="auto"/>
          <w:sz w:val="20"/>
          <w:szCs w:val="20"/>
        </w:rPr>
        <w:t>wireshark</w:t>
      </w:r>
      <w:proofErr w:type="spellEnd"/>
      <w:r w:rsidR="00A94F25" w:rsidRPr="00847334">
        <w:rPr>
          <w:rFonts w:eastAsia="Times New Roman"/>
          <w:color w:val="auto"/>
          <w:sz w:val="20"/>
          <w:szCs w:val="20"/>
        </w:rPr>
        <w:t xml:space="preserve"> me muestre el </w:t>
      </w:r>
      <w:r w:rsidR="00FE0121" w:rsidRPr="00847334">
        <w:rPr>
          <w:rFonts w:eastAsia="Times New Roman"/>
          <w:color w:val="auto"/>
          <w:sz w:val="20"/>
          <w:szCs w:val="20"/>
        </w:rPr>
        <w:t>número</w:t>
      </w:r>
      <w:r w:rsidR="00A94F25" w:rsidRPr="00847334">
        <w:rPr>
          <w:rFonts w:eastAsia="Times New Roman"/>
          <w:color w:val="auto"/>
          <w:sz w:val="20"/>
          <w:szCs w:val="20"/>
        </w:rPr>
        <w:t xml:space="preserve"> de ACK.</w:t>
      </w:r>
    </w:p>
    <w:p w:rsidR="00A94F25" w:rsidRPr="00847334" w:rsidRDefault="00A94F25" w:rsidP="00584E01">
      <w:pPr>
        <w:numPr>
          <w:ilvl w:val="0"/>
          <w:numId w:val="31"/>
        </w:numPr>
        <w:autoSpaceDE w:val="0"/>
        <w:autoSpaceDN w:val="0"/>
        <w:adjustRightInd w:val="0"/>
        <w:rPr>
          <w:rFonts w:eastAsia="Times New Roman"/>
          <w:color w:val="auto"/>
          <w:sz w:val="20"/>
          <w:szCs w:val="20"/>
        </w:rPr>
      </w:pPr>
      <w:r w:rsidRPr="00847334">
        <w:rPr>
          <w:rFonts w:eastAsia="Times New Roman"/>
          <w:color w:val="auto"/>
          <w:sz w:val="20"/>
          <w:szCs w:val="20"/>
        </w:rPr>
        <w:t xml:space="preserve">La implementación del funcionamiento de los </w:t>
      </w:r>
      <w:proofErr w:type="spellStart"/>
      <w:r w:rsidRPr="00847334">
        <w:rPr>
          <w:rFonts w:eastAsia="Times New Roman"/>
          <w:color w:val="auto"/>
          <w:sz w:val="20"/>
          <w:szCs w:val="20"/>
        </w:rPr>
        <w:t>keep</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alive</w:t>
      </w:r>
      <w:proofErr w:type="spellEnd"/>
      <w:r w:rsidRPr="00847334">
        <w:rPr>
          <w:rFonts w:eastAsia="Times New Roman"/>
          <w:color w:val="auto"/>
          <w:sz w:val="20"/>
          <w:szCs w:val="20"/>
        </w:rPr>
        <w:t xml:space="preserve">  para saber si la conexión estaba activa nos </w:t>
      </w:r>
      <w:r w:rsidR="00FE0121" w:rsidRPr="00847334">
        <w:rPr>
          <w:rFonts w:eastAsia="Times New Roman"/>
          <w:color w:val="auto"/>
          <w:sz w:val="20"/>
          <w:szCs w:val="20"/>
        </w:rPr>
        <w:t>tomó</w:t>
      </w:r>
      <w:r w:rsidRPr="00847334">
        <w:rPr>
          <w:rFonts w:eastAsia="Times New Roman"/>
          <w:color w:val="auto"/>
          <w:sz w:val="20"/>
          <w:szCs w:val="20"/>
        </w:rPr>
        <w:t xml:space="preserve"> </w:t>
      </w:r>
      <w:r w:rsidR="00FE0121" w:rsidRPr="00847334">
        <w:rPr>
          <w:rFonts w:eastAsia="Times New Roman"/>
          <w:color w:val="auto"/>
          <w:sz w:val="20"/>
          <w:szCs w:val="20"/>
        </w:rPr>
        <w:t>más</w:t>
      </w:r>
      <w:r w:rsidRPr="00847334">
        <w:rPr>
          <w:rFonts w:eastAsia="Times New Roman"/>
          <w:color w:val="auto"/>
          <w:sz w:val="20"/>
          <w:szCs w:val="20"/>
        </w:rPr>
        <w:t xml:space="preserve"> tiempo de lo esperado  pues teníamos que tener en cuenta los </w:t>
      </w:r>
      <w:proofErr w:type="spellStart"/>
      <w:r w:rsidRPr="00847334">
        <w:rPr>
          <w:rFonts w:eastAsia="Times New Roman"/>
          <w:color w:val="auto"/>
          <w:sz w:val="20"/>
          <w:szCs w:val="20"/>
        </w:rPr>
        <w:t>threads</w:t>
      </w:r>
      <w:proofErr w:type="spellEnd"/>
      <w:r w:rsidRPr="00847334">
        <w:rPr>
          <w:rFonts w:eastAsia="Times New Roman"/>
          <w:color w:val="auto"/>
          <w:sz w:val="20"/>
          <w:szCs w:val="20"/>
        </w:rPr>
        <w:t xml:space="preserve"> de los </w:t>
      </w:r>
      <w:proofErr w:type="spellStart"/>
      <w:proofErr w:type="gramStart"/>
      <w:r w:rsidRPr="00847334">
        <w:rPr>
          <w:rFonts w:eastAsia="Times New Roman"/>
          <w:color w:val="auto"/>
          <w:sz w:val="20"/>
          <w:szCs w:val="20"/>
        </w:rPr>
        <w:t>timer</w:t>
      </w:r>
      <w:proofErr w:type="spellEnd"/>
      <w:r w:rsidRPr="00847334">
        <w:rPr>
          <w:rFonts w:eastAsia="Times New Roman"/>
          <w:color w:val="auto"/>
          <w:sz w:val="20"/>
          <w:szCs w:val="20"/>
        </w:rPr>
        <w:t xml:space="preserve"> ,</w:t>
      </w:r>
      <w:proofErr w:type="gramEnd"/>
      <w:r w:rsidRPr="00847334">
        <w:rPr>
          <w:rFonts w:eastAsia="Times New Roman"/>
          <w:color w:val="auto"/>
          <w:sz w:val="20"/>
          <w:szCs w:val="20"/>
        </w:rPr>
        <w:t xml:space="preserve"> </w:t>
      </w:r>
      <w:proofErr w:type="spellStart"/>
      <w:r w:rsidRPr="00847334">
        <w:rPr>
          <w:rFonts w:eastAsia="Times New Roman"/>
          <w:color w:val="auto"/>
          <w:sz w:val="20"/>
          <w:szCs w:val="20"/>
        </w:rPr>
        <w:t>mutex</w:t>
      </w:r>
      <w:proofErr w:type="spellEnd"/>
      <w:r w:rsidRPr="00847334">
        <w:rPr>
          <w:rFonts w:eastAsia="Times New Roman"/>
          <w:color w:val="auto"/>
          <w:sz w:val="20"/>
          <w:szCs w:val="20"/>
        </w:rPr>
        <w:t xml:space="preserve"> y sincronización de varios aspectos de la implementación.</w:t>
      </w:r>
    </w:p>
    <w:p w:rsidR="00A94F25" w:rsidRPr="00847334" w:rsidRDefault="00A94F25" w:rsidP="00584E01">
      <w:pPr>
        <w:numPr>
          <w:ilvl w:val="0"/>
          <w:numId w:val="31"/>
        </w:numPr>
        <w:autoSpaceDE w:val="0"/>
        <w:autoSpaceDN w:val="0"/>
        <w:adjustRightInd w:val="0"/>
        <w:rPr>
          <w:rFonts w:eastAsia="Times New Roman"/>
          <w:color w:val="auto"/>
          <w:sz w:val="20"/>
          <w:szCs w:val="20"/>
        </w:rPr>
      </w:pPr>
      <w:r w:rsidRPr="00847334">
        <w:rPr>
          <w:rFonts w:eastAsia="Times New Roman"/>
          <w:color w:val="auto"/>
          <w:sz w:val="20"/>
          <w:szCs w:val="20"/>
        </w:rPr>
        <w:t xml:space="preserve">El </w:t>
      </w:r>
      <w:proofErr w:type="spellStart"/>
      <w:r w:rsidRPr="00847334">
        <w:rPr>
          <w:rFonts w:eastAsia="Times New Roman"/>
          <w:color w:val="auto"/>
          <w:sz w:val="20"/>
          <w:szCs w:val="20"/>
        </w:rPr>
        <w:t>cerrarSesion</w:t>
      </w:r>
      <w:proofErr w:type="spellEnd"/>
      <w:r w:rsidRPr="00847334">
        <w:rPr>
          <w:rFonts w:eastAsia="Times New Roman"/>
          <w:color w:val="auto"/>
          <w:sz w:val="20"/>
          <w:szCs w:val="20"/>
        </w:rPr>
        <w:t xml:space="preserve">  nos </w:t>
      </w:r>
      <w:r w:rsidR="00FE0121" w:rsidRPr="00847334">
        <w:rPr>
          <w:rFonts w:eastAsia="Times New Roman"/>
          <w:color w:val="auto"/>
          <w:sz w:val="20"/>
          <w:szCs w:val="20"/>
        </w:rPr>
        <w:t>tomó</w:t>
      </w:r>
      <w:r w:rsidRPr="00847334">
        <w:rPr>
          <w:rFonts w:eastAsia="Times New Roman"/>
          <w:color w:val="auto"/>
          <w:sz w:val="20"/>
          <w:szCs w:val="20"/>
        </w:rPr>
        <w:t xml:space="preserve"> </w:t>
      </w:r>
      <w:r w:rsidR="00FE0121" w:rsidRPr="00847334">
        <w:rPr>
          <w:rFonts w:eastAsia="Times New Roman"/>
          <w:color w:val="auto"/>
          <w:sz w:val="20"/>
          <w:szCs w:val="20"/>
        </w:rPr>
        <w:t>más</w:t>
      </w:r>
      <w:r w:rsidRPr="00847334">
        <w:rPr>
          <w:rFonts w:eastAsia="Times New Roman"/>
          <w:color w:val="auto"/>
          <w:sz w:val="20"/>
          <w:szCs w:val="20"/>
        </w:rPr>
        <w:t xml:space="preserve"> tiempo del esperado pues había varios controles que debíamos realizar y funciones</w:t>
      </w:r>
      <w:r w:rsidR="005239A7" w:rsidRPr="00847334">
        <w:rPr>
          <w:rFonts w:eastAsia="Times New Roman"/>
          <w:color w:val="auto"/>
          <w:sz w:val="20"/>
          <w:szCs w:val="20"/>
        </w:rPr>
        <w:t xml:space="preserve"> a realizar antes de cerrar la sesión. Logramos resolver varios errores relacionados con la sincronización.</w:t>
      </w:r>
      <w:r w:rsidRPr="00847334">
        <w:rPr>
          <w:rFonts w:eastAsia="Times New Roman"/>
          <w:color w:val="auto"/>
          <w:sz w:val="20"/>
          <w:szCs w:val="20"/>
        </w:rPr>
        <w:t xml:space="preserve"> </w:t>
      </w:r>
    </w:p>
    <w:p w:rsidR="00967A56" w:rsidRPr="00847334" w:rsidRDefault="00967A56" w:rsidP="00594AB4">
      <w:pPr>
        <w:autoSpaceDE w:val="0"/>
        <w:autoSpaceDN w:val="0"/>
        <w:adjustRightInd w:val="0"/>
        <w:rPr>
          <w:rFonts w:eastAsia="Times New Roman"/>
          <w:color w:val="auto"/>
          <w:sz w:val="20"/>
          <w:szCs w:val="20"/>
        </w:rPr>
      </w:pPr>
    </w:p>
    <w:p w:rsidR="00594AB4" w:rsidRPr="00847334" w:rsidRDefault="00594AB4" w:rsidP="00594AB4">
      <w:pPr>
        <w:autoSpaceDE w:val="0"/>
        <w:autoSpaceDN w:val="0"/>
        <w:adjustRightInd w:val="0"/>
        <w:rPr>
          <w:rFonts w:eastAsia="Times New Roman"/>
          <w:color w:val="auto"/>
          <w:sz w:val="20"/>
          <w:szCs w:val="20"/>
        </w:rPr>
      </w:pPr>
    </w:p>
    <w:p w:rsidR="00594AB4" w:rsidRPr="00847334" w:rsidRDefault="00594AB4" w:rsidP="00594AB4">
      <w:pPr>
        <w:autoSpaceDE w:val="0"/>
        <w:autoSpaceDN w:val="0"/>
        <w:adjustRightInd w:val="0"/>
        <w:rPr>
          <w:rFonts w:eastAsia="Times New Roman"/>
          <w:color w:val="auto"/>
          <w:sz w:val="20"/>
          <w:szCs w:val="20"/>
        </w:rPr>
      </w:pPr>
    </w:p>
    <w:p w:rsidR="00594AB4" w:rsidRPr="00847334" w:rsidRDefault="00594AB4" w:rsidP="00594AB4">
      <w:pPr>
        <w:autoSpaceDE w:val="0"/>
        <w:autoSpaceDN w:val="0"/>
        <w:adjustRightInd w:val="0"/>
        <w:rPr>
          <w:rFonts w:eastAsia="Times New Roman"/>
          <w:color w:val="auto"/>
          <w:sz w:val="20"/>
          <w:szCs w:val="20"/>
        </w:rPr>
      </w:pPr>
    </w:p>
    <w:p w:rsidR="00CC0BD8" w:rsidRPr="00847334" w:rsidRDefault="00CC0BD8" w:rsidP="00594AB4">
      <w:pPr>
        <w:autoSpaceDE w:val="0"/>
        <w:autoSpaceDN w:val="0"/>
        <w:adjustRightInd w:val="0"/>
        <w:rPr>
          <w:rFonts w:eastAsia="Times New Roman"/>
          <w:color w:val="auto"/>
          <w:sz w:val="20"/>
          <w:szCs w:val="20"/>
        </w:rPr>
      </w:pPr>
    </w:p>
    <w:p w:rsidR="00594AB4" w:rsidRPr="00847334" w:rsidRDefault="00594AB4" w:rsidP="00594AB4">
      <w:pPr>
        <w:pStyle w:val="Redes1"/>
      </w:pPr>
      <w:bookmarkStart w:id="27" w:name="_Toc338537645"/>
      <w:r w:rsidRPr="00847334">
        <w:t>Posibles Mejoras</w:t>
      </w:r>
      <w:bookmarkEnd w:id="27"/>
    </w:p>
    <w:p w:rsidR="00594AB4" w:rsidRPr="00847334" w:rsidRDefault="00594AB4" w:rsidP="00594AB4">
      <w:pPr>
        <w:autoSpaceDE w:val="0"/>
        <w:autoSpaceDN w:val="0"/>
        <w:adjustRightInd w:val="0"/>
        <w:rPr>
          <w:rFonts w:eastAsia="Times New Roman"/>
          <w:color w:val="auto"/>
          <w:sz w:val="20"/>
          <w:szCs w:val="20"/>
        </w:rPr>
      </w:pPr>
    </w:p>
    <w:p w:rsidR="000833CB" w:rsidRPr="00847334" w:rsidRDefault="005239A7" w:rsidP="005239A7">
      <w:pPr>
        <w:numPr>
          <w:ilvl w:val="0"/>
          <w:numId w:val="34"/>
        </w:numPr>
        <w:autoSpaceDE w:val="0"/>
        <w:autoSpaceDN w:val="0"/>
        <w:adjustRightInd w:val="0"/>
        <w:rPr>
          <w:rFonts w:eastAsia="Times New Roman"/>
          <w:color w:val="auto"/>
          <w:sz w:val="20"/>
          <w:szCs w:val="20"/>
        </w:rPr>
      </w:pPr>
      <w:r w:rsidRPr="00847334">
        <w:rPr>
          <w:rFonts w:eastAsia="Times New Roman"/>
          <w:color w:val="auto"/>
          <w:sz w:val="20"/>
          <w:szCs w:val="20"/>
        </w:rPr>
        <w:t xml:space="preserve">Robustecer la implementación del 3 </w:t>
      </w:r>
      <w:proofErr w:type="spellStart"/>
      <w:r w:rsidRPr="00847334">
        <w:rPr>
          <w:rFonts w:eastAsia="Times New Roman"/>
          <w:color w:val="auto"/>
          <w:sz w:val="20"/>
          <w:szCs w:val="20"/>
        </w:rPr>
        <w:t>way</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handshake</w:t>
      </w:r>
      <w:proofErr w:type="spellEnd"/>
      <w:r w:rsidRPr="00847334">
        <w:rPr>
          <w:rFonts w:eastAsia="Times New Roman"/>
          <w:color w:val="auto"/>
          <w:sz w:val="20"/>
          <w:szCs w:val="20"/>
        </w:rPr>
        <w:t xml:space="preserve"> para que de alguna manera si se pierde el ultimo ACK se pueda seguir el proceso de conexión y no quede un extremo conectado y otro no. Esto claramente es un problema de la forma que funciona el 3 </w:t>
      </w:r>
      <w:proofErr w:type="spellStart"/>
      <w:r w:rsidRPr="00847334">
        <w:rPr>
          <w:rFonts w:eastAsia="Times New Roman"/>
          <w:color w:val="auto"/>
          <w:sz w:val="20"/>
          <w:szCs w:val="20"/>
        </w:rPr>
        <w:t>way</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handshake</w:t>
      </w:r>
      <w:proofErr w:type="spellEnd"/>
      <w:r w:rsidRPr="00847334">
        <w:rPr>
          <w:rFonts w:eastAsia="Times New Roman"/>
          <w:color w:val="auto"/>
          <w:sz w:val="20"/>
          <w:szCs w:val="20"/>
        </w:rPr>
        <w:t xml:space="preserve">, pues luego de enviar el ACK ya considera que </w:t>
      </w:r>
      <w:r w:rsidR="006163C8" w:rsidRPr="00847334">
        <w:rPr>
          <w:rFonts w:eastAsia="Times New Roman"/>
          <w:color w:val="auto"/>
          <w:sz w:val="20"/>
          <w:szCs w:val="20"/>
        </w:rPr>
        <w:t>está</w:t>
      </w:r>
      <w:r w:rsidRPr="00847334">
        <w:rPr>
          <w:rFonts w:eastAsia="Times New Roman"/>
          <w:color w:val="auto"/>
          <w:sz w:val="20"/>
          <w:szCs w:val="20"/>
        </w:rPr>
        <w:t xml:space="preserve"> conectado. </w:t>
      </w:r>
    </w:p>
    <w:p w:rsidR="006163C8" w:rsidRDefault="006163C8" w:rsidP="005239A7">
      <w:pPr>
        <w:numPr>
          <w:ilvl w:val="0"/>
          <w:numId w:val="34"/>
        </w:numPr>
        <w:autoSpaceDE w:val="0"/>
        <w:autoSpaceDN w:val="0"/>
        <w:adjustRightInd w:val="0"/>
        <w:rPr>
          <w:rFonts w:eastAsia="Times New Roman"/>
          <w:color w:val="auto"/>
          <w:sz w:val="20"/>
          <w:szCs w:val="20"/>
        </w:rPr>
      </w:pPr>
      <w:r w:rsidRPr="00847334">
        <w:rPr>
          <w:rFonts w:eastAsia="Times New Roman"/>
          <w:color w:val="auto"/>
          <w:sz w:val="20"/>
          <w:szCs w:val="20"/>
        </w:rPr>
        <w:t xml:space="preserve">Agregar estadísticas dentro de nuestro GBN para poder conocer número de paquetes enviados, reenviados, números de secuencia, etc. </w:t>
      </w:r>
      <w:r w:rsidR="00FE0121" w:rsidRPr="00847334">
        <w:rPr>
          <w:rFonts w:eastAsia="Times New Roman"/>
          <w:color w:val="auto"/>
          <w:sz w:val="20"/>
          <w:szCs w:val="20"/>
        </w:rPr>
        <w:t>También</w:t>
      </w:r>
      <w:r w:rsidRPr="00847334">
        <w:rPr>
          <w:rFonts w:eastAsia="Times New Roman"/>
          <w:color w:val="auto"/>
          <w:sz w:val="20"/>
          <w:szCs w:val="20"/>
        </w:rPr>
        <w:t xml:space="preserve"> algo </w:t>
      </w:r>
      <w:r w:rsidR="00FE0121" w:rsidRPr="00847334">
        <w:rPr>
          <w:rFonts w:eastAsia="Times New Roman"/>
          <w:color w:val="auto"/>
          <w:sz w:val="20"/>
          <w:szCs w:val="20"/>
        </w:rPr>
        <w:t>más</w:t>
      </w:r>
      <w:r w:rsidRPr="00847334">
        <w:rPr>
          <w:rFonts w:eastAsia="Times New Roman"/>
          <w:color w:val="auto"/>
          <w:sz w:val="20"/>
          <w:szCs w:val="20"/>
        </w:rPr>
        <w:t xml:space="preserve"> avanzado seria poder implementar una interfaz </w:t>
      </w:r>
      <w:r w:rsidR="00FE0121" w:rsidRPr="00847334">
        <w:rPr>
          <w:rFonts w:eastAsia="Times New Roman"/>
          <w:color w:val="auto"/>
          <w:sz w:val="20"/>
          <w:szCs w:val="20"/>
        </w:rPr>
        <w:t>gráfica</w:t>
      </w:r>
      <w:r w:rsidRPr="00847334">
        <w:rPr>
          <w:rFonts w:eastAsia="Times New Roman"/>
          <w:color w:val="auto"/>
          <w:sz w:val="20"/>
          <w:szCs w:val="20"/>
        </w:rPr>
        <w:t xml:space="preserve"> para propósitos de </w:t>
      </w:r>
      <w:proofErr w:type="spellStart"/>
      <w:r w:rsidRPr="00847334">
        <w:rPr>
          <w:rFonts w:eastAsia="Times New Roman"/>
          <w:color w:val="auto"/>
          <w:sz w:val="20"/>
          <w:szCs w:val="20"/>
        </w:rPr>
        <w:t>debugueo</w:t>
      </w:r>
      <w:proofErr w:type="spellEnd"/>
      <w:r w:rsidRPr="00847334">
        <w:rPr>
          <w:rFonts w:eastAsia="Times New Roman"/>
          <w:color w:val="auto"/>
          <w:sz w:val="20"/>
          <w:szCs w:val="20"/>
        </w:rPr>
        <w:t xml:space="preserve"> que </w:t>
      </w:r>
      <w:r w:rsidR="00653777" w:rsidRPr="00847334">
        <w:rPr>
          <w:rFonts w:eastAsia="Times New Roman"/>
          <w:color w:val="auto"/>
          <w:sz w:val="20"/>
          <w:szCs w:val="20"/>
        </w:rPr>
        <w:t>muestre</w:t>
      </w:r>
      <w:bookmarkStart w:id="28" w:name="_GoBack"/>
      <w:bookmarkEnd w:id="28"/>
      <w:r w:rsidRPr="00847334">
        <w:rPr>
          <w:rFonts w:eastAsia="Times New Roman"/>
          <w:color w:val="auto"/>
          <w:sz w:val="20"/>
          <w:szCs w:val="20"/>
        </w:rPr>
        <w:t xml:space="preserve"> los paquetes enviados, la ventana y los ACK similar al </w:t>
      </w:r>
      <w:proofErr w:type="spellStart"/>
      <w:r w:rsidRPr="00847334">
        <w:rPr>
          <w:rFonts w:eastAsia="Times New Roman"/>
          <w:color w:val="auto"/>
          <w:sz w:val="20"/>
          <w:szCs w:val="20"/>
        </w:rPr>
        <w:t>applet</w:t>
      </w:r>
      <w:proofErr w:type="spellEnd"/>
      <w:r w:rsidRPr="00847334">
        <w:rPr>
          <w:rFonts w:eastAsia="Times New Roman"/>
          <w:color w:val="auto"/>
          <w:sz w:val="20"/>
          <w:szCs w:val="20"/>
        </w:rPr>
        <w:t xml:space="preserve"> de java de ejemplo.</w:t>
      </w:r>
    </w:p>
    <w:p w:rsidR="00100692" w:rsidRDefault="00100692" w:rsidP="00100692">
      <w:pPr>
        <w:autoSpaceDE w:val="0"/>
        <w:autoSpaceDN w:val="0"/>
        <w:adjustRightInd w:val="0"/>
        <w:rPr>
          <w:rFonts w:eastAsia="Times New Roman"/>
          <w:color w:val="auto"/>
          <w:sz w:val="20"/>
          <w:szCs w:val="20"/>
        </w:rPr>
      </w:pPr>
    </w:p>
    <w:p w:rsidR="00100692" w:rsidRPr="00847334" w:rsidRDefault="00100692" w:rsidP="00100692">
      <w:pPr>
        <w:autoSpaceDE w:val="0"/>
        <w:autoSpaceDN w:val="0"/>
        <w:adjustRightInd w:val="0"/>
        <w:rPr>
          <w:rFonts w:eastAsia="Times New Roman"/>
          <w:color w:val="auto"/>
          <w:sz w:val="20"/>
          <w:szCs w:val="20"/>
        </w:rPr>
      </w:pPr>
    </w:p>
    <w:p w:rsidR="000833CB" w:rsidRPr="00847334" w:rsidRDefault="000833CB" w:rsidP="000833CB">
      <w:pPr>
        <w:pStyle w:val="Redes1"/>
      </w:pPr>
      <w:bookmarkStart w:id="29" w:name="_Toc338537646"/>
      <w:r w:rsidRPr="00847334">
        <w:t>Conclusiones</w:t>
      </w:r>
      <w:bookmarkEnd w:id="29"/>
    </w:p>
    <w:p w:rsidR="000833CB" w:rsidRPr="00847334" w:rsidRDefault="005239A7" w:rsidP="005239A7">
      <w:pPr>
        <w:numPr>
          <w:ilvl w:val="0"/>
          <w:numId w:val="32"/>
        </w:numPr>
        <w:autoSpaceDE w:val="0"/>
        <w:autoSpaceDN w:val="0"/>
        <w:adjustRightInd w:val="0"/>
        <w:rPr>
          <w:rFonts w:eastAsia="Times New Roman"/>
          <w:color w:val="auto"/>
          <w:sz w:val="20"/>
          <w:szCs w:val="20"/>
        </w:rPr>
      </w:pPr>
      <w:r w:rsidRPr="00847334">
        <w:rPr>
          <w:rFonts w:eastAsia="Times New Roman"/>
          <w:color w:val="auto"/>
          <w:sz w:val="20"/>
          <w:szCs w:val="20"/>
        </w:rPr>
        <w:t>En esta tarea ya contábamos con experiencia utilizando C por lo que mucho de los problemas que tuvimos en la primera tarea no se presentaron en esta.</w:t>
      </w:r>
    </w:p>
    <w:p w:rsidR="005239A7" w:rsidRPr="00847334" w:rsidRDefault="006163C8" w:rsidP="005239A7">
      <w:pPr>
        <w:numPr>
          <w:ilvl w:val="0"/>
          <w:numId w:val="32"/>
        </w:numPr>
        <w:autoSpaceDE w:val="0"/>
        <w:autoSpaceDN w:val="0"/>
        <w:adjustRightInd w:val="0"/>
        <w:rPr>
          <w:rFonts w:eastAsia="Times New Roman"/>
          <w:color w:val="auto"/>
          <w:sz w:val="20"/>
          <w:szCs w:val="20"/>
        </w:rPr>
      </w:pPr>
      <w:r w:rsidRPr="00847334">
        <w:rPr>
          <w:rFonts w:eastAsia="Times New Roman"/>
          <w:color w:val="auto"/>
          <w:sz w:val="20"/>
          <w:szCs w:val="20"/>
        </w:rPr>
        <w:t xml:space="preserve">Las funciones que pensábamos que eran </w:t>
      </w:r>
      <w:r w:rsidR="00FE0121" w:rsidRPr="00847334">
        <w:rPr>
          <w:rFonts w:eastAsia="Times New Roman"/>
          <w:color w:val="auto"/>
          <w:sz w:val="20"/>
          <w:szCs w:val="20"/>
        </w:rPr>
        <w:t>más</w:t>
      </w:r>
      <w:r w:rsidRPr="00847334">
        <w:rPr>
          <w:rFonts w:eastAsia="Times New Roman"/>
          <w:color w:val="auto"/>
          <w:sz w:val="20"/>
          <w:szCs w:val="20"/>
        </w:rPr>
        <w:t xml:space="preserve"> sencillas resultaron ser complicadas pues afectaban varios lados de la implementación como son el caso de </w:t>
      </w:r>
      <w:proofErr w:type="spellStart"/>
      <w:r w:rsidRPr="00847334">
        <w:rPr>
          <w:rFonts w:eastAsia="Times New Roman"/>
          <w:color w:val="auto"/>
          <w:sz w:val="20"/>
          <w:szCs w:val="20"/>
        </w:rPr>
        <w:t>keep</w:t>
      </w:r>
      <w:proofErr w:type="spellEnd"/>
      <w:r w:rsidRPr="00847334">
        <w:rPr>
          <w:rFonts w:eastAsia="Times New Roman"/>
          <w:color w:val="auto"/>
          <w:sz w:val="20"/>
          <w:szCs w:val="20"/>
        </w:rPr>
        <w:t xml:space="preserve"> </w:t>
      </w:r>
      <w:proofErr w:type="spellStart"/>
      <w:r w:rsidRPr="00847334">
        <w:rPr>
          <w:rFonts w:eastAsia="Times New Roman"/>
          <w:color w:val="auto"/>
          <w:sz w:val="20"/>
          <w:szCs w:val="20"/>
        </w:rPr>
        <w:t>alives</w:t>
      </w:r>
      <w:proofErr w:type="spellEnd"/>
      <w:r w:rsidRPr="00847334">
        <w:rPr>
          <w:rFonts w:eastAsia="Times New Roman"/>
          <w:color w:val="auto"/>
          <w:sz w:val="20"/>
          <w:szCs w:val="20"/>
        </w:rPr>
        <w:t xml:space="preserve"> y cerrar </w:t>
      </w:r>
      <w:r w:rsidR="00FE0121" w:rsidRPr="00847334">
        <w:rPr>
          <w:rFonts w:eastAsia="Times New Roman"/>
          <w:color w:val="auto"/>
          <w:sz w:val="20"/>
          <w:szCs w:val="20"/>
        </w:rPr>
        <w:t>Sesión</w:t>
      </w:r>
      <w:r w:rsidRPr="00847334">
        <w:rPr>
          <w:rFonts w:eastAsia="Times New Roman"/>
          <w:color w:val="auto"/>
          <w:sz w:val="20"/>
          <w:szCs w:val="20"/>
        </w:rPr>
        <w:t>.</w:t>
      </w:r>
    </w:p>
    <w:p w:rsidR="006163C8" w:rsidRDefault="00847334" w:rsidP="005239A7">
      <w:pPr>
        <w:numPr>
          <w:ilvl w:val="0"/>
          <w:numId w:val="32"/>
        </w:numPr>
        <w:autoSpaceDE w:val="0"/>
        <w:autoSpaceDN w:val="0"/>
        <w:adjustRightInd w:val="0"/>
        <w:rPr>
          <w:rFonts w:eastAsia="Times New Roman"/>
          <w:color w:val="auto"/>
          <w:sz w:val="20"/>
          <w:szCs w:val="20"/>
        </w:rPr>
      </w:pPr>
      <w:r w:rsidRPr="00847334">
        <w:rPr>
          <w:rFonts w:eastAsia="Times New Roman"/>
          <w:color w:val="auto"/>
          <w:sz w:val="20"/>
          <w:szCs w:val="20"/>
        </w:rPr>
        <w:t>El ruido presente en la red afecta la velocidad en la que llegan los paquetes a las aplicaciones ya que el protocolo que brinda confianza tiene que estar reenviando paquetes y controlando las secuencias.</w:t>
      </w:r>
    </w:p>
    <w:p w:rsidR="00870914" w:rsidRPr="00847334" w:rsidRDefault="00870914" w:rsidP="005239A7">
      <w:pPr>
        <w:numPr>
          <w:ilvl w:val="0"/>
          <w:numId w:val="32"/>
        </w:numPr>
        <w:autoSpaceDE w:val="0"/>
        <w:autoSpaceDN w:val="0"/>
        <w:adjustRightInd w:val="0"/>
        <w:rPr>
          <w:rFonts w:eastAsia="Times New Roman"/>
          <w:color w:val="auto"/>
          <w:sz w:val="20"/>
          <w:szCs w:val="20"/>
        </w:rPr>
      </w:pPr>
      <w:r>
        <w:rPr>
          <w:rFonts w:eastAsia="Times New Roman"/>
          <w:color w:val="auto"/>
          <w:sz w:val="20"/>
          <w:szCs w:val="20"/>
        </w:rPr>
        <w:t xml:space="preserve">En el </w:t>
      </w:r>
      <w:proofErr w:type="spellStart"/>
      <w:r>
        <w:rPr>
          <w:rFonts w:eastAsia="Times New Roman"/>
          <w:color w:val="auto"/>
          <w:sz w:val="20"/>
          <w:szCs w:val="20"/>
        </w:rPr>
        <w:t>Go</w:t>
      </w:r>
      <w:proofErr w:type="spellEnd"/>
      <w:r>
        <w:rPr>
          <w:rFonts w:eastAsia="Times New Roman"/>
          <w:color w:val="auto"/>
          <w:sz w:val="20"/>
          <w:szCs w:val="20"/>
        </w:rPr>
        <w:t xml:space="preserve"> Back N influye el tamaño de la ventana en la velocidad de transferencia pero también es importante como se implemente la aplicación que la use, en la respuesta a la pregunta 1 damos </w:t>
      </w:r>
      <w:r w:rsidR="00FE0121">
        <w:rPr>
          <w:rFonts w:eastAsia="Times New Roman"/>
          <w:color w:val="auto"/>
          <w:sz w:val="20"/>
          <w:szCs w:val="20"/>
        </w:rPr>
        <w:t>más</w:t>
      </w:r>
      <w:r>
        <w:rPr>
          <w:rFonts w:eastAsia="Times New Roman"/>
          <w:color w:val="auto"/>
          <w:sz w:val="20"/>
          <w:szCs w:val="20"/>
        </w:rPr>
        <w:t xml:space="preserve"> detalles sobre esto.</w:t>
      </w:r>
    </w:p>
    <w:p w:rsidR="000833CB" w:rsidRPr="00847334" w:rsidRDefault="000833CB" w:rsidP="000833CB">
      <w:pPr>
        <w:pStyle w:val="Redes1"/>
      </w:pPr>
    </w:p>
    <w:p w:rsidR="000833CB" w:rsidRPr="00847334" w:rsidRDefault="000833CB" w:rsidP="00594AB4">
      <w:pPr>
        <w:autoSpaceDE w:val="0"/>
        <w:autoSpaceDN w:val="0"/>
        <w:adjustRightInd w:val="0"/>
        <w:rPr>
          <w:rFonts w:eastAsia="Times New Roman"/>
          <w:color w:val="auto"/>
          <w:sz w:val="20"/>
          <w:szCs w:val="20"/>
        </w:rPr>
      </w:pPr>
    </w:p>
    <w:p w:rsidR="00594AB4" w:rsidRPr="00847334" w:rsidRDefault="00594AB4" w:rsidP="00594AB4">
      <w:pPr>
        <w:autoSpaceDE w:val="0"/>
        <w:autoSpaceDN w:val="0"/>
        <w:adjustRightInd w:val="0"/>
        <w:rPr>
          <w:rFonts w:eastAsia="Times New Roman"/>
          <w:color w:val="auto"/>
          <w:sz w:val="20"/>
          <w:szCs w:val="20"/>
        </w:rPr>
      </w:pPr>
    </w:p>
    <w:p w:rsidR="00594AB4" w:rsidRPr="00847334" w:rsidRDefault="00594AB4" w:rsidP="00594AB4">
      <w:pPr>
        <w:autoSpaceDE w:val="0"/>
        <w:autoSpaceDN w:val="0"/>
        <w:adjustRightInd w:val="0"/>
        <w:rPr>
          <w:rFonts w:eastAsia="Times New Roman"/>
          <w:color w:val="auto"/>
          <w:sz w:val="20"/>
          <w:szCs w:val="20"/>
        </w:rPr>
      </w:pPr>
    </w:p>
    <w:p w:rsidR="00CC0BD8" w:rsidRPr="00847334" w:rsidRDefault="00CC0BD8" w:rsidP="00594AB4">
      <w:pPr>
        <w:autoSpaceDE w:val="0"/>
        <w:autoSpaceDN w:val="0"/>
        <w:adjustRightInd w:val="0"/>
        <w:rPr>
          <w:rFonts w:eastAsia="Times New Roman"/>
          <w:color w:val="auto"/>
          <w:sz w:val="20"/>
          <w:szCs w:val="20"/>
        </w:rPr>
      </w:pPr>
    </w:p>
    <w:bookmarkEnd w:id="2"/>
    <w:p w:rsidR="00594AB4" w:rsidRPr="00847334" w:rsidRDefault="00594AB4" w:rsidP="00594AB4">
      <w:pPr>
        <w:autoSpaceDE w:val="0"/>
        <w:autoSpaceDN w:val="0"/>
        <w:adjustRightInd w:val="0"/>
        <w:rPr>
          <w:rFonts w:eastAsia="Times New Roman"/>
          <w:color w:val="auto"/>
          <w:sz w:val="20"/>
          <w:szCs w:val="20"/>
        </w:rPr>
      </w:pPr>
    </w:p>
    <w:sectPr w:rsidR="00594AB4" w:rsidRPr="00847334" w:rsidSect="002500D2">
      <w:headerReference w:type="default" r:id="rId21"/>
      <w:footerReference w:type="default" r:id="rId22"/>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EF6" w:rsidRDefault="00E53EF6" w:rsidP="00534AB1">
      <w:pPr>
        <w:spacing w:line="240" w:lineRule="auto"/>
      </w:pPr>
      <w:r>
        <w:separator/>
      </w:r>
    </w:p>
  </w:endnote>
  <w:endnote w:type="continuationSeparator" w:id="0">
    <w:p w:rsidR="00E53EF6" w:rsidRDefault="00E53EF6" w:rsidP="00534AB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A14B70">
      <w:trPr>
        <w:trHeight w:val="151"/>
      </w:trPr>
      <w:tc>
        <w:tcPr>
          <w:tcW w:w="2250" w:type="pct"/>
          <w:tcBorders>
            <w:bottom w:val="single" w:sz="4" w:space="0" w:color="4F81BD" w:themeColor="accent1"/>
          </w:tcBorders>
        </w:tcPr>
        <w:p w:rsidR="00A14B70" w:rsidRDefault="00A14B70">
          <w:pPr>
            <w:pStyle w:val="Encabezado"/>
            <w:rPr>
              <w:rFonts w:asciiTheme="majorHAnsi" w:eastAsiaTheme="majorEastAsia" w:hAnsiTheme="majorHAnsi" w:cstheme="majorBidi"/>
              <w:b/>
              <w:bCs/>
            </w:rPr>
          </w:pPr>
        </w:p>
      </w:tc>
      <w:tc>
        <w:tcPr>
          <w:tcW w:w="500" w:type="pct"/>
          <w:vMerge w:val="restart"/>
          <w:noWrap/>
          <w:vAlign w:val="center"/>
        </w:tcPr>
        <w:p w:rsidR="00A14B70" w:rsidRDefault="00A14B70">
          <w:pPr>
            <w:pStyle w:val="Sinespaciado"/>
            <w:rPr>
              <w:rFonts w:asciiTheme="majorHAnsi" w:hAnsiTheme="majorHAnsi"/>
            </w:rPr>
          </w:pPr>
          <w:r>
            <w:rPr>
              <w:rFonts w:asciiTheme="majorHAnsi" w:hAnsiTheme="majorHAnsi"/>
              <w:b/>
            </w:rPr>
            <w:t xml:space="preserve">Página </w:t>
          </w:r>
          <w:r w:rsidR="001C54DC" w:rsidRPr="001C54DC">
            <w:fldChar w:fldCharType="begin"/>
          </w:r>
          <w:r>
            <w:instrText xml:space="preserve"> PAGE  \* MERGEFORMAT </w:instrText>
          </w:r>
          <w:r w:rsidR="001C54DC" w:rsidRPr="001C54DC">
            <w:fldChar w:fldCharType="separate"/>
          </w:r>
          <w:r w:rsidR="00B42D7B" w:rsidRPr="00B42D7B">
            <w:rPr>
              <w:rFonts w:asciiTheme="majorHAnsi" w:hAnsiTheme="majorHAnsi"/>
              <w:b/>
              <w:noProof/>
            </w:rPr>
            <w:t>33</w:t>
          </w:r>
          <w:r w:rsidR="001C54DC">
            <w:rPr>
              <w:rFonts w:asciiTheme="majorHAnsi" w:hAnsiTheme="majorHAnsi"/>
              <w:b/>
              <w:noProof/>
            </w:rPr>
            <w:fldChar w:fldCharType="end"/>
          </w:r>
        </w:p>
      </w:tc>
      <w:tc>
        <w:tcPr>
          <w:tcW w:w="2250" w:type="pct"/>
          <w:tcBorders>
            <w:bottom w:val="single" w:sz="4" w:space="0" w:color="4F81BD" w:themeColor="accent1"/>
          </w:tcBorders>
        </w:tcPr>
        <w:p w:rsidR="00A14B70" w:rsidRDefault="00A14B70">
          <w:pPr>
            <w:pStyle w:val="Encabezado"/>
            <w:rPr>
              <w:rFonts w:asciiTheme="majorHAnsi" w:eastAsiaTheme="majorEastAsia" w:hAnsiTheme="majorHAnsi" w:cstheme="majorBidi"/>
              <w:b/>
              <w:bCs/>
            </w:rPr>
          </w:pPr>
        </w:p>
      </w:tc>
    </w:tr>
    <w:tr w:rsidR="00A14B70">
      <w:trPr>
        <w:trHeight w:val="150"/>
      </w:trPr>
      <w:tc>
        <w:tcPr>
          <w:tcW w:w="2250" w:type="pct"/>
          <w:tcBorders>
            <w:top w:val="single" w:sz="4" w:space="0" w:color="4F81BD" w:themeColor="accent1"/>
          </w:tcBorders>
        </w:tcPr>
        <w:p w:rsidR="00A14B70" w:rsidRDefault="00A14B70">
          <w:pPr>
            <w:pStyle w:val="Encabezado"/>
            <w:rPr>
              <w:rFonts w:asciiTheme="majorHAnsi" w:eastAsiaTheme="majorEastAsia" w:hAnsiTheme="majorHAnsi" w:cstheme="majorBidi"/>
              <w:b/>
              <w:bCs/>
            </w:rPr>
          </w:pPr>
        </w:p>
      </w:tc>
      <w:tc>
        <w:tcPr>
          <w:tcW w:w="500" w:type="pct"/>
          <w:vMerge/>
        </w:tcPr>
        <w:p w:rsidR="00A14B70" w:rsidRDefault="00A14B70">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A14B70" w:rsidRDefault="00A14B70">
          <w:pPr>
            <w:pStyle w:val="Encabezado"/>
            <w:rPr>
              <w:rFonts w:asciiTheme="majorHAnsi" w:eastAsiaTheme="majorEastAsia" w:hAnsiTheme="majorHAnsi" w:cstheme="majorBidi"/>
              <w:b/>
              <w:bCs/>
            </w:rPr>
          </w:pPr>
        </w:p>
      </w:tc>
    </w:tr>
  </w:tbl>
  <w:p w:rsidR="00A14B70" w:rsidRDefault="00A14B7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EF6" w:rsidRDefault="00E53EF6" w:rsidP="00534AB1">
      <w:pPr>
        <w:spacing w:line="240" w:lineRule="auto"/>
      </w:pPr>
      <w:r>
        <w:separator/>
      </w:r>
    </w:p>
  </w:footnote>
  <w:footnote w:type="continuationSeparator" w:id="0">
    <w:p w:rsidR="00E53EF6" w:rsidRDefault="00E53EF6" w:rsidP="00534AB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4F81BD" w:themeColor="accent1"/>
        <w:sz w:val="32"/>
        <w:szCs w:val="32"/>
      </w:rPr>
      <w:alias w:val="Título"/>
      <w:id w:val="12369946"/>
      <w:dataBinding w:prefixMappings="xmlns:ns0='http://schemas.openxmlformats.org/package/2006/metadata/core-properties' xmlns:ns1='http://purl.org/dc/elements/1.1/'" w:xpath="/ns0:coreProperties[1]/ns1:title[1]" w:storeItemID="{6C3C8BC8-F283-45AE-878A-BAB7291924A1}"/>
      <w:text/>
    </w:sdtPr>
    <w:sdtContent>
      <w:p w:rsidR="00A14B70" w:rsidRPr="0056359C" w:rsidRDefault="00A14B70" w:rsidP="00534AB1">
        <w:pPr>
          <w:pStyle w:val="Encabezado"/>
          <w:pBdr>
            <w:bottom w:val="thickThinSmallGap" w:sz="24" w:space="1" w:color="622423" w:themeColor="accent2" w:themeShade="7F"/>
          </w:pBdr>
          <w:jc w:val="center"/>
          <w:rPr>
            <w:rFonts w:asciiTheme="majorHAnsi" w:eastAsiaTheme="majorEastAsia" w:hAnsiTheme="majorHAnsi" w:cstheme="majorBidi"/>
            <w:color w:val="4F81BD" w:themeColor="accent1"/>
            <w:sz w:val="32"/>
            <w:szCs w:val="32"/>
          </w:rPr>
        </w:pPr>
        <w:r>
          <w:rPr>
            <w:rFonts w:asciiTheme="majorHAnsi" w:eastAsiaTheme="majorEastAsia" w:hAnsiTheme="majorHAnsi" w:cstheme="majorBidi"/>
            <w:color w:val="4F81BD" w:themeColor="accent1"/>
            <w:sz w:val="32"/>
            <w:szCs w:val="32"/>
          </w:rPr>
          <w:t xml:space="preserve">Redes de Computadoras </w:t>
        </w:r>
        <w:r w:rsidRPr="008F238D">
          <w:rPr>
            <w:rFonts w:asciiTheme="majorHAnsi" w:eastAsiaTheme="majorEastAsia" w:hAnsiTheme="majorHAnsi" w:cstheme="majorBidi"/>
            <w:color w:val="4F81BD" w:themeColor="accent1"/>
            <w:sz w:val="32"/>
            <w:szCs w:val="32"/>
          </w:rPr>
          <w:t>2012</w:t>
        </w:r>
      </w:p>
    </w:sdtContent>
  </w:sdt>
  <w:p w:rsidR="00A14B70" w:rsidRDefault="00A14B7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8B5A834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5DAC0AC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4CDCF4A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CB28335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5828767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B921C7C">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738B52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3504A82">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0E6D76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BBFADD6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B80C4682">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5D7AA37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9F48FA4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67EDF16">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B00214A">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6FF2F47A">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7DE1A8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A90815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8D74343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EC0C0C2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440E2E5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B086882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EFFC5A4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E643ED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E71EF91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9846194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EE1063B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6074C54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336E633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3EC9BB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19D8D9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86ECB17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B82EE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EAC896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52B8C84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944A4FA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2176152"/>
    <w:multiLevelType w:val="hybridMultilevel"/>
    <w:tmpl w:val="C738641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nsid w:val="0C1D5BBF"/>
    <w:multiLevelType w:val="hybridMultilevel"/>
    <w:tmpl w:val="0A9C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5363EA"/>
    <w:multiLevelType w:val="multilevel"/>
    <w:tmpl w:val="A7C6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A63DF9"/>
    <w:multiLevelType w:val="multilevel"/>
    <w:tmpl w:val="5538B28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10CA41DE"/>
    <w:multiLevelType w:val="hybridMultilevel"/>
    <w:tmpl w:val="2400868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17484B7E"/>
    <w:multiLevelType w:val="hybridMultilevel"/>
    <w:tmpl w:val="B1628260"/>
    <w:lvl w:ilvl="0" w:tplc="380A0001">
      <w:start w:val="1"/>
      <w:numFmt w:val="bullet"/>
      <w:lvlText w:val=""/>
      <w:lvlJc w:val="left"/>
      <w:pPr>
        <w:ind w:left="1496" w:hanging="360"/>
      </w:pPr>
      <w:rPr>
        <w:rFonts w:ascii="Symbol" w:hAnsi="Symbol" w:hint="default"/>
      </w:rPr>
    </w:lvl>
    <w:lvl w:ilvl="1" w:tplc="380A0003" w:tentative="1">
      <w:start w:val="1"/>
      <w:numFmt w:val="bullet"/>
      <w:lvlText w:val="o"/>
      <w:lvlJc w:val="left"/>
      <w:pPr>
        <w:ind w:left="2216" w:hanging="360"/>
      </w:pPr>
      <w:rPr>
        <w:rFonts w:ascii="Courier New" w:hAnsi="Courier New" w:cs="Courier New" w:hint="default"/>
      </w:rPr>
    </w:lvl>
    <w:lvl w:ilvl="2" w:tplc="380A0005" w:tentative="1">
      <w:start w:val="1"/>
      <w:numFmt w:val="bullet"/>
      <w:lvlText w:val=""/>
      <w:lvlJc w:val="left"/>
      <w:pPr>
        <w:ind w:left="2936" w:hanging="360"/>
      </w:pPr>
      <w:rPr>
        <w:rFonts w:ascii="Wingdings" w:hAnsi="Wingdings" w:hint="default"/>
      </w:rPr>
    </w:lvl>
    <w:lvl w:ilvl="3" w:tplc="380A0001" w:tentative="1">
      <w:start w:val="1"/>
      <w:numFmt w:val="bullet"/>
      <w:lvlText w:val=""/>
      <w:lvlJc w:val="left"/>
      <w:pPr>
        <w:ind w:left="3656" w:hanging="360"/>
      </w:pPr>
      <w:rPr>
        <w:rFonts w:ascii="Symbol" w:hAnsi="Symbol" w:hint="default"/>
      </w:rPr>
    </w:lvl>
    <w:lvl w:ilvl="4" w:tplc="380A0003" w:tentative="1">
      <w:start w:val="1"/>
      <w:numFmt w:val="bullet"/>
      <w:lvlText w:val="o"/>
      <w:lvlJc w:val="left"/>
      <w:pPr>
        <w:ind w:left="4376" w:hanging="360"/>
      </w:pPr>
      <w:rPr>
        <w:rFonts w:ascii="Courier New" w:hAnsi="Courier New" w:cs="Courier New" w:hint="default"/>
      </w:rPr>
    </w:lvl>
    <w:lvl w:ilvl="5" w:tplc="380A0005" w:tentative="1">
      <w:start w:val="1"/>
      <w:numFmt w:val="bullet"/>
      <w:lvlText w:val=""/>
      <w:lvlJc w:val="left"/>
      <w:pPr>
        <w:ind w:left="5096" w:hanging="360"/>
      </w:pPr>
      <w:rPr>
        <w:rFonts w:ascii="Wingdings" w:hAnsi="Wingdings" w:hint="default"/>
      </w:rPr>
    </w:lvl>
    <w:lvl w:ilvl="6" w:tplc="380A0001" w:tentative="1">
      <w:start w:val="1"/>
      <w:numFmt w:val="bullet"/>
      <w:lvlText w:val=""/>
      <w:lvlJc w:val="left"/>
      <w:pPr>
        <w:ind w:left="5816" w:hanging="360"/>
      </w:pPr>
      <w:rPr>
        <w:rFonts w:ascii="Symbol" w:hAnsi="Symbol" w:hint="default"/>
      </w:rPr>
    </w:lvl>
    <w:lvl w:ilvl="7" w:tplc="380A0003" w:tentative="1">
      <w:start w:val="1"/>
      <w:numFmt w:val="bullet"/>
      <w:lvlText w:val="o"/>
      <w:lvlJc w:val="left"/>
      <w:pPr>
        <w:ind w:left="6536" w:hanging="360"/>
      </w:pPr>
      <w:rPr>
        <w:rFonts w:ascii="Courier New" w:hAnsi="Courier New" w:cs="Courier New" w:hint="default"/>
      </w:rPr>
    </w:lvl>
    <w:lvl w:ilvl="8" w:tplc="380A0005" w:tentative="1">
      <w:start w:val="1"/>
      <w:numFmt w:val="bullet"/>
      <w:lvlText w:val=""/>
      <w:lvlJc w:val="left"/>
      <w:pPr>
        <w:ind w:left="7256" w:hanging="360"/>
      </w:pPr>
      <w:rPr>
        <w:rFonts w:ascii="Wingdings" w:hAnsi="Wingdings" w:hint="default"/>
      </w:rPr>
    </w:lvl>
  </w:abstractNum>
  <w:abstractNum w:abstractNumId="10">
    <w:nsid w:val="1F134D02"/>
    <w:multiLevelType w:val="hybridMultilevel"/>
    <w:tmpl w:val="122C8E2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22D5B7E"/>
    <w:multiLevelType w:val="multilevel"/>
    <w:tmpl w:val="821A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C1F16"/>
    <w:multiLevelType w:val="hybridMultilevel"/>
    <w:tmpl w:val="8842DD2A"/>
    <w:lvl w:ilvl="0" w:tplc="380A0001">
      <w:start w:val="1"/>
      <w:numFmt w:val="bullet"/>
      <w:lvlText w:val=""/>
      <w:lvlJc w:val="left"/>
      <w:pPr>
        <w:ind w:left="1080" w:hanging="360"/>
      </w:pPr>
      <w:rPr>
        <w:rFonts w:ascii="Symbol" w:hAnsi="Symbo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13">
    <w:nsid w:val="28545514"/>
    <w:multiLevelType w:val="multilevel"/>
    <w:tmpl w:val="6964985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4">
    <w:nsid w:val="2A6118FF"/>
    <w:multiLevelType w:val="hybridMultilevel"/>
    <w:tmpl w:val="0AFA9098"/>
    <w:lvl w:ilvl="0" w:tplc="380A0001">
      <w:start w:val="1"/>
      <w:numFmt w:val="bullet"/>
      <w:lvlText w:val=""/>
      <w:lvlJc w:val="left"/>
      <w:pPr>
        <w:ind w:left="720" w:hanging="360"/>
      </w:pPr>
      <w:rPr>
        <w:rFonts w:ascii="Symbol" w:hAnsi="Symbol" w:hint="default"/>
      </w:rPr>
    </w:lvl>
    <w:lvl w:ilvl="1" w:tplc="D06C4118">
      <w:numFmt w:val="bullet"/>
      <w:lvlText w:val="-"/>
      <w:lvlJc w:val="left"/>
      <w:pPr>
        <w:ind w:left="1440" w:hanging="360"/>
      </w:pPr>
      <w:rPr>
        <w:rFonts w:ascii="Arial" w:eastAsia="Arial" w:hAnsi="Arial" w:cs="Arial"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2AFE7FEB"/>
    <w:multiLevelType w:val="multilevel"/>
    <w:tmpl w:val="6B10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093220"/>
    <w:multiLevelType w:val="hybridMultilevel"/>
    <w:tmpl w:val="BD32C00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3E3E1951"/>
    <w:multiLevelType w:val="hybridMultilevel"/>
    <w:tmpl w:val="9CFC196E"/>
    <w:lvl w:ilvl="0" w:tplc="0EECD546">
      <w:numFmt w:val="bullet"/>
      <w:lvlText w:val="-"/>
      <w:lvlJc w:val="left"/>
      <w:pPr>
        <w:ind w:left="720" w:hanging="360"/>
      </w:pPr>
      <w:rPr>
        <w:rFonts w:ascii="Cambria" w:eastAsiaTheme="majorEastAsia" w:hAnsi="Cambria" w:cstheme="maj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4774A07"/>
    <w:multiLevelType w:val="hybridMultilevel"/>
    <w:tmpl w:val="8E106EC4"/>
    <w:lvl w:ilvl="0" w:tplc="CEAE96AA">
      <w:numFmt w:val="bullet"/>
      <w:lvlText w:val=""/>
      <w:lvlJc w:val="left"/>
      <w:pPr>
        <w:ind w:left="2520" w:hanging="360"/>
      </w:pPr>
      <w:rPr>
        <w:rFonts w:ascii="Wingdings" w:eastAsia="Times New Roman" w:hAnsi="Wingdings" w:cs="Arial" w:hint="default"/>
      </w:rPr>
    </w:lvl>
    <w:lvl w:ilvl="1" w:tplc="380A0003" w:tentative="1">
      <w:start w:val="1"/>
      <w:numFmt w:val="bullet"/>
      <w:lvlText w:val="o"/>
      <w:lvlJc w:val="left"/>
      <w:pPr>
        <w:ind w:left="3240" w:hanging="360"/>
      </w:pPr>
      <w:rPr>
        <w:rFonts w:ascii="Courier New" w:hAnsi="Courier New" w:cs="Courier New" w:hint="default"/>
      </w:rPr>
    </w:lvl>
    <w:lvl w:ilvl="2" w:tplc="380A0005" w:tentative="1">
      <w:start w:val="1"/>
      <w:numFmt w:val="bullet"/>
      <w:lvlText w:val=""/>
      <w:lvlJc w:val="left"/>
      <w:pPr>
        <w:ind w:left="3960" w:hanging="360"/>
      </w:pPr>
      <w:rPr>
        <w:rFonts w:ascii="Wingdings" w:hAnsi="Wingdings" w:hint="default"/>
      </w:rPr>
    </w:lvl>
    <w:lvl w:ilvl="3" w:tplc="380A0001" w:tentative="1">
      <w:start w:val="1"/>
      <w:numFmt w:val="bullet"/>
      <w:lvlText w:val=""/>
      <w:lvlJc w:val="left"/>
      <w:pPr>
        <w:ind w:left="4680" w:hanging="360"/>
      </w:pPr>
      <w:rPr>
        <w:rFonts w:ascii="Symbol" w:hAnsi="Symbol" w:hint="default"/>
      </w:rPr>
    </w:lvl>
    <w:lvl w:ilvl="4" w:tplc="380A0003" w:tentative="1">
      <w:start w:val="1"/>
      <w:numFmt w:val="bullet"/>
      <w:lvlText w:val="o"/>
      <w:lvlJc w:val="left"/>
      <w:pPr>
        <w:ind w:left="5400" w:hanging="360"/>
      </w:pPr>
      <w:rPr>
        <w:rFonts w:ascii="Courier New" w:hAnsi="Courier New" w:cs="Courier New" w:hint="default"/>
      </w:rPr>
    </w:lvl>
    <w:lvl w:ilvl="5" w:tplc="380A0005" w:tentative="1">
      <w:start w:val="1"/>
      <w:numFmt w:val="bullet"/>
      <w:lvlText w:val=""/>
      <w:lvlJc w:val="left"/>
      <w:pPr>
        <w:ind w:left="6120" w:hanging="360"/>
      </w:pPr>
      <w:rPr>
        <w:rFonts w:ascii="Wingdings" w:hAnsi="Wingdings" w:hint="default"/>
      </w:rPr>
    </w:lvl>
    <w:lvl w:ilvl="6" w:tplc="380A0001" w:tentative="1">
      <w:start w:val="1"/>
      <w:numFmt w:val="bullet"/>
      <w:lvlText w:val=""/>
      <w:lvlJc w:val="left"/>
      <w:pPr>
        <w:ind w:left="6840" w:hanging="360"/>
      </w:pPr>
      <w:rPr>
        <w:rFonts w:ascii="Symbol" w:hAnsi="Symbol" w:hint="default"/>
      </w:rPr>
    </w:lvl>
    <w:lvl w:ilvl="7" w:tplc="380A0003" w:tentative="1">
      <w:start w:val="1"/>
      <w:numFmt w:val="bullet"/>
      <w:lvlText w:val="o"/>
      <w:lvlJc w:val="left"/>
      <w:pPr>
        <w:ind w:left="7560" w:hanging="360"/>
      </w:pPr>
      <w:rPr>
        <w:rFonts w:ascii="Courier New" w:hAnsi="Courier New" w:cs="Courier New" w:hint="default"/>
      </w:rPr>
    </w:lvl>
    <w:lvl w:ilvl="8" w:tplc="380A0005" w:tentative="1">
      <w:start w:val="1"/>
      <w:numFmt w:val="bullet"/>
      <w:lvlText w:val=""/>
      <w:lvlJc w:val="left"/>
      <w:pPr>
        <w:ind w:left="8280" w:hanging="360"/>
      </w:pPr>
      <w:rPr>
        <w:rFonts w:ascii="Wingdings" w:hAnsi="Wingdings" w:hint="default"/>
      </w:rPr>
    </w:lvl>
  </w:abstractNum>
  <w:abstractNum w:abstractNumId="19">
    <w:nsid w:val="4D8C48E5"/>
    <w:multiLevelType w:val="hybridMultilevel"/>
    <w:tmpl w:val="580C2050"/>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4E9334A3"/>
    <w:multiLevelType w:val="hybridMultilevel"/>
    <w:tmpl w:val="1216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1812F9"/>
    <w:multiLevelType w:val="hybridMultilevel"/>
    <w:tmpl w:val="588A0AA0"/>
    <w:lvl w:ilvl="0" w:tplc="0704756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54A624D9"/>
    <w:multiLevelType w:val="hybridMultilevel"/>
    <w:tmpl w:val="8026AACE"/>
    <w:lvl w:ilvl="0" w:tplc="70E6CA82">
      <w:start w:val="1"/>
      <w:numFmt w:val="bullet"/>
      <w:lvlText w:val="-"/>
      <w:lvlJc w:val="left"/>
      <w:pPr>
        <w:ind w:left="720" w:hanging="360"/>
      </w:pPr>
      <w:rPr>
        <w:rFonts w:ascii="Arial" w:eastAsia="Times New Roman"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56043157"/>
    <w:multiLevelType w:val="hybridMultilevel"/>
    <w:tmpl w:val="4D06452A"/>
    <w:lvl w:ilvl="0" w:tplc="380A0001">
      <w:start w:val="1"/>
      <w:numFmt w:val="bullet"/>
      <w:lvlText w:val=""/>
      <w:lvlJc w:val="left"/>
      <w:pPr>
        <w:ind w:left="1080" w:hanging="360"/>
      </w:pPr>
      <w:rPr>
        <w:rFonts w:ascii="Symbol" w:hAnsi="Symbo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24">
    <w:nsid w:val="59B84337"/>
    <w:multiLevelType w:val="hybridMultilevel"/>
    <w:tmpl w:val="C678A6AC"/>
    <w:lvl w:ilvl="0" w:tplc="75860262">
      <w:numFmt w:val="bullet"/>
      <w:lvlText w:val=""/>
      <w:lvlJc w:val="left"/>
      <w:pPr>
        <w:ind w:left="2520" w:hanging="360"/>
      </w:pPr>
      <w:rPr>
        <w:rFonts w:ascii="Wingdings" w:eastAsia="Times New Roman" w:hAnsi="Wingdings" w:cs="Arial" w:hint="default"/>
      </w:rPr>
    </w:lvl>
    <w:lvl w:ilvl="1" w:tplc="380A0003" w:tentative="1">
      <w:start w:val="1"/>
      <w:numFmt w:val="bullet"/>
      <w:lvlText w:val="o"/>
      <w:lvlJc w:val="left"/>
      <w:pPr>
        <w:ind w:left="3240" w:hanging="360"/>
      </w:pPr>
      <w:rPr>
        <w:rFonts w:ascii="Courier New" w:hAnsi="Courier New" w:cs="Courier New" w:hint="default"/>
      </w:rPr>
    </w:lvl>
    <w:lvl w:ilvl="2" w:tplc="380A0005" w:tentative="1">
      <w:start w:val="1"/>
      <w:numFmt w:val="bullet"/>
      <w:lvlText w:val=""/>
      <w:lvlJc w:val="left"/>
      <w:pPr>
        <w:ind w:left="3960" w:hanging="360"/>
      </w:pPr>
      <w:rPr>
        <w:rFonts w:ascii="Wingdings" w:hAnsi="Wingdings" w:hint="default"/>
      </w:rPr>
    </w:lvl>
    <w:lvl w:ilvl="3" w:tplc="380A0001" w:tentative="1">
      <w:start w:val="1"/>
      <w:numFmt w:val="bullet"/>
      <w:lvlText w:val=""/>
      <w:lvlJc w:val="left"/>
      <w:pPr>
        <w:ind w:left="4680" w:hanging="360"/>
      </w:pPr>
      <w:rPr>
        <w:rFonts w:ascii="Symbol" w:hAnsi="Symbol" w:hint="default"/>
      </w:rPr>
    </w:lvl>
    <w:lvl w:ilvl="4" w:tplc="380A0003" w:tentative="1">
      <w:start w:val="1"/>
      <w:numFmt w:val="bullet"/>
      <w:lvlText w:val="o"/>
      <w:lvlJc w:val="left"/>
      <w:pPr>
        <w:ind w:left="5400" w:hanging="360"/>
      </w:pPr>
      <w:rPr>
        <w:rFonts w:ascii="Courier New" w:hAnsi="Courier New" w:cs="Courier New" w:hint="default"/>
      </w:rPr>
    </w:lvl>
    <w:lvl w:ilvl="5" w:tplc="380A0005" w:tentative="1">
      <w:start w:val="1"/>
      <w:numFmt w:val="bullet"/>
      <w:lvlText w:val=""/>
      <w:lvlJc w:val="left"/>
      <w:pPr>
        <w:ind w:left="6120" w:hanging="360"/>
      </w:pPr>
      <w:rPr>
        <w:rFonts w:ascii="Wingdings" w:hAnsi="Wingdings" w:hint="default"/>
      </w:rPr>
    </w:lvl>
    <w:lvl w:ilvl="6" w:tplc="380A0001" w:tentative="1">
      <w:start w:val="1"/>
      <w:numFmt w:val="bullet"/>
      <w:lvlText w:val=""/>
      <w:lvlJc w:val="left"/>
      <w:pPr>
        <w:ind w:left="6840" w:hanging="360"/>
      </w:pPr>
      <w:rPr>
        <w:rFonts w:ascii="Symbol" w:hAnsi="Symbol" w:hint="default"/>
      </w:rPr>
    </w:lvl>
    <w:lvl w:ilvl="7" w:tplc="380A0003" w:tentative="1">
      <w:start w:val="1"/>
      <w:numFmt w:val="bullet"/>
      <w:lvlText w:val="o"/>
      <w:lvlJc w:val="left"/>
      <w:pPr>
        <w:ind w:left="7560" w:hanging="360"/>
      </w:pPr>
      <w:rPr>
        <w:rFonts w:ascii="Courier New" w:hAnsi="Courier New" w:cs="Courier New" w:hint="default"/>
      </w:rPr>
    </w:lvl>
    <w:lvl w:ilvl="8" w:tplc="380A0005" w:tentative="1">
      <w:start w:val="1"/>
      <w:numFmt w:val="bullet"/>
      <w:lvlText w:val=""/>
      <w:lvlJc w:val="left"/>
      <w:pPr>
        <w:ind w:left="8280" w:hanging="360"/>
      </w:pPr>
      <w:rPr>
        <w:rFonts w:ascii="Wingdings" w:hAnsi="Wingdings" w:hint="default"/>
      </w:rPr>
    </w:lvl>
  </w:abstractNum>
  <w:abstractNum w:abstractNumId="25">
    <w:nsid w:val="5BBF6D82"/>
    <w:multiLevelType w:val="hybridMultilevel"/>
    <w:tmpl w:val="9C8AF090"/>
    <w:lvl w:ilvl="0" w:tplc="DEF4D128">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5D181DB8"/>
    <w:multiLevelType w:val="hybridMultilevel"/>
    <w:tmpl w:val="ADD8C5E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nsid w:val="5E775511"/>
    <w:multiLevelType w:val="hybridMultilevel"/>
    <w:tmpl w:val="46EA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37850"/>
    <w:multiLevelType w:val="hybridMultilevel"/>
    <w:tmpl w:val="E038666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9">
    <w:nsid w:val="66F4671B"/>
    <w:multiLevelType w:val="hybridMultilevel"/>
    <w:tmpl w:val="7244214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0">
    <w:nsid w:val="67660B3B"/>
    <w:multiLevelType w:val="hybridMultilevel"/>
    <w:tmpl w:val="0DAE3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B6649C"/>
    <w:multiLevelType w:val="hybridMultilevel"/>
    <w:tmpl w:val="1A30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45638"/>
    <w:multiLevelType w:val="hybridMultilevel"/>
    <w:tmpl w:val="BA9A2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3">
    <w:nsid w:val="6F765165"/>
    <w:multiLevelType w:val="hybridMultilevel"/>
    <w:tmpl w:val="D7E28F1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nsid w:val="77D97FFD"/>
    <w:multiLevelType w:val="hybridMultilevel"/>
    <w:tmpl w:val="C484A65A"/>
    <w:lvl w:ilvl="0" w:tplc="D06C4118">
      <w:numFmt w:val="bullet"/>
      <w:lvlText w:val="-"/>
      <w:lvlJc w:val="left"/>
      <w:pPr>
        <w:ind w:left="720" w:hanging="360"/>
      </w:pPr>
      <w:rPr>
        <w:rFonts w:ascii="Arial" w:eastAsia="Arial"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nsid w:val="786B042A"/>
    <w:multiLevelType w:val="hybridMultilevel"/>
    <w:tmpl w:val="BC82670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6">
    <w:nsid w:val="7ACC36EA"/>
    <w:multiLevelType w:val="hybridMultilevel"/>
    <w:tmpl w:val="DEAAA6CA"/>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37">
    <w:nsid w:val="7B007634"/>
    <w:multiLevelType w:val="hybridMultilevel"/>
    <w:tmpl w:val="F2F8AC52"/>
    <w:lvl w:ilvl="0" w:tplc="D06C4118">
      <w:numFmt w:val="bullet"/>
      <w:lvlText w:val="-"/>
      <w:lvlJc w:val="left"/>
      <w:pPr>
        <w:ind w:left="720" w:hanging="360"/>
      </w:pPr>
      <w:rPr>
        <w:rFonts w:ascii="Arial" w:eastAsia="Arial"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nsid w:val="7F007B38"/>
    <w:multiLevelType w:val="multilevel"/>
    <w:tmpl w:val="C8C0F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38"/>
  </w:num>
  <w:num w:numId="6">
    <w:abstractNumId w:val="21"/>
  </w:num>
  <w:num w:numId="7">
    <w:abstractNumId w:val="16"/>
  </w:num>
  <w:num w:numId="8">
    <w:abstractNumId w:val="24"/>
  </w:num>
  <w:num w:numId="9">
    <w:abstractNumId w:val="18"/>
  </w:num>
  <w:num w:numId="10">
    <w:abstractNumId w:val="9"/>
  </w:num>
  <w:num w:numId="11">
    <w:abstractNumId w:val="12"/>
  </w:num>
  <w:num w:numId="12">
    <w:abstractNumId w:val="36"/>
  </w:num>
  <w:num w:numId="13">
    <w:abstractNumId w:val="35"/>
  </w:num>
  <w:num w:numId="14">
    <w:abstractNumId w:val="23"/>
  </w:num>
  <w:num w:numId="15">
    <w:abstractNumId w:val="8"/>
  </w:num>
  <w:num w:numId="16">
    <w:abstractNumId w:val="26"/>
  </w:num>
  <w:num w:numId="17">
    <w:abstractNumId w:val="28"/>
  </w:num>
  <w:num w:numId="18">
    <w:abstractNumId w:val="31"/>
  </w:num>
  <w:num w:numId="19">
    <w:abstractNumId w:val="17"/>
  </w:num>
  <w:num w:numId="20">
    <w:abstractNumId w:val="34"/>
  </w:num>
  <w:num w:numId="21">
    <w:abstractNumId w:val="19"/>
  </w:num>
  <w:num w:numId="22">
    <w:abstractNumId w:val="33"/>
  </w:num>
  <w:num w:numId="23">
    <w:abstractNumId w:val="37"/>
  </w:num>
  <w:num w:numId="24">
    <w:abstractNumId w:val="14"/>
  </w:num>
  <w:num w:numId="25">
    <w:abstractNumId w:val="25"/>
  </w:num>
  <w:num w:numId="26">
    <w:abstractNumId w:val="7"/>
  </w:num>
  <w:num w:numId="27">
    <w:abstractNumId w:val="22"/>
  </w:num>
  <w:num w:numId="28">
    <w:abstractNumId w:val="13"/>
  </w:num>
  <w:num w:numId="29">
    <w:abstractNumId w:val="15"/>
  </w:num>
  <w:num w:numId="30">
    <w:abstractNumId w:val="11"/>
  </w:num>
  <w:num w:numId="31">
    <w:abstractNumId w:val="20"/>
  </w:num>
  <w:num w:numId="32">
    <w:abstractNumId w:val="5"/>
  </w:num>
  <w:num w:numId="33">
    <w:abstractNumId w:val="27"/>
  </w:num>
  <w:num w:numId="34">
    <w:abstractNumId w:val="30"/>
  </w:num>
  <w:num w:numId="35">
    <w:abstractNumId w:val="29"/>
  </w:num>
  <w:num w:numId="36">
    <w:abstractNumId w:val="6"/>
  </w:num>
  <w:num w:numId="37">
    <w:abstractNumId w:val="32"/>
  </w:num>
  <w:num w:numId="38">
    <w:abstractNumId w:val="10"/>
  </w:num>
  <w:num w:numId="3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embedSystemFonts/>
  <w:proofState w:spelling="clean" w:grammar="clean"/>
  <w:stylePaneFormatFilter w:val="3F01"/>
  <w:doNotTrackMoves/>
  <w:defaultTabStop w:val="720"/>
  <w:hyphenationZone w:val="425"/>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500D2"/>
    <w:rsid w:val="0000003C"/>
    <w:rsid w:val="00000538"/>
    <w:rsid w:val="00017337"/>
    <w:rsid w:val="00031985"/>
    <w:rsid w:val="000335A1"/>
    <w:rsid w:val="000340BD"/>
    <w:rsid w:val="00034661"/>
    <w:rsid w:val="000432ED"/>
    <w:rsid w:val="00046567"/>
    <w:rsid w:val="00047FEF"/>
    <w:rsid w:val="00050314"/>
    <w:rsid w:val="000504DF"/>
    <w:rsid w:val="00055BA6"/>
    <w:rsid w:val="00062D94"/>
    <w:rsid w:val="0007156E"/>
    <w:rsid w:val="00072840"/>
    <w:rsid w:val="0007394F"/>
    <w:rsid w:val="000833CB"/>
    <w:rsid w:val="000A0DDE"/>
    <w:rsid w:val="000B01CD"/>
    <w:rsid w:val="000B0C12"/>
    <w:rsid w:val="000C0F94"/>
    <w:rsid w:val="000C26A2"/>
    <w:rsid w:val="000C4DE1"/>
    <w:rsid w:val="000C78A2"/>
    <w:rsid w:val="000D23E0"/>
    <w:rsid w:val="000D796E"/>
    <w:rsid w:val="00100692"/>
    <w:rsid w:val="0011679B"/>
    <w:rsid w:val="00127B30"/>
    <w:rsid w:val="001326AE"/>
    <w:rsid w:val="00133DFD"/>
    <w:rsid w:val="00134F9A"/>
    <w:rsid w:val="001413B5"/>
    <w:rsid w:val="00141953"/>
    <w:rsid w:val="00145890"/>
    <w:rsid w:val="00150036"/>
    <w:rsid w:val="00151A86"/>
    <w:rsid w:val="001521F7"/>
    <w:rsid w:val="00152856"/>
    <w:rsid w:val="001575AA"/>
    <w:rsid w:val="00175E1A"/>
    <w:rsid w:val="00180C8A"/>
    <w:rsid w:val="00187D3A"/>
    <w:rsid w:val="00196AD1"/>
    <w:rsid w:val="00197414"/>
    <w:rsid w:val="001A6B1C"/>
    <w:rsid w:val="001A77F4"/>
    <w:rsid w:val="001B3008"/>
    <w:rsid w:val="001B3CC9"/>
    <w:rsid w:val="001B4213"/>
    <w:rsid w:val="001C1C99"/>
    <w:rsid w:val="001C3D5C"/>
    <w:rsid w:val="001C54DC"/>
    <w:rsid w:val="001D6080"/>
    <w:rsid w:val="001D78B7"/>
    <w:rsid w:val="001D78FF"/>
    <w:rsid w:val="001D7F24"/>
    <w:rsid w:val="001E1D75"/>
    <w:rsid w:val="001E1E15"/>
    <w:rsid w:val="001E2C23"/>
    <w:rsid w:val="001E5FD9"/>
    <w:rsid w:val="001E7352"/>
    <w:rsid w:val="001F03F5"/>
    <w:rsid w:val="001F2D13"/>
    <w:rsid w:val="001F371B"/>
    <w:rsid w:val="001F3F25"/>
    <w:rsid w:val="001F5ED0"/>
    <w:rsid w:val="00213529"/>
    <w:rsid w:val="0021450B"/>
    <w:rsid w:val="00215E76"/>
    <w:rsid w:val="00216C8A"/>
    <w:rsid w:val="002269DB"/>
    <w:rsid w:val="00231E1B"/>
    <w:rsid w:val="00231F91"/>
    <w:rsid w:val="002500D2"/>
    <w:rsid w:val="002508B1"/>
    <w:rsid w:val="00253123"/>
    <w:rsid w:val="00264859"/>
    <w:rsid w:val="0026707D"/>
    <w:rsid w:val="0028443A"/>
    <w:rsid w:val="002856A1"/>
    <w:rsid w:val="0028726A"/>
    <w:rsid w:val="002920DC"/>
    <w:rsid w:val="00292E06"/>
    <w:rsid w:val="00295D4D"/>
    <w:rsid w:val="002962DF"/>
    <w:rsid w:val="002A3264"/>
    <w:rsid w:val="002B0A9A"/>
    <w:rsid w:val="002B4E74"/>
    <w:rsid w:val="002B6457"/>
    <w:rsid w:val="002B778C"/>
    <w:rsid w:val="002C11BB"/>
    <w:rsid w:val="002C3C1E"/>
    <w:rsid w:val="002C4404"/>
    <w:rsid w:val="002C4DD2"/>
    <w:rsid w:val="002D1733"/>
    <w:rsid w:val="002D6470"/>
    <w:rsid w:val="002E7E46"/>
    <w:rsid w:val="002F45E5"/>
    <w:rsid w:val="0030079A"/>
    <w:rsid w:val="003043CF"/>
    <w:rsid w:val="00320417"/>
    <w:rsid w:val="00324DE9"/>
    <w:rsid w:val="00325CAE"/>
    <w:rsid w:val="00331F58"/>
    <w:rsid w:val="0034040C"/>
    <w:rsid w:val="003511A4"/>
    <w:rsid w:val="0035278F"/>
    <w:rsid w:val="003644A3"/>
    <w:rsid w:val="00371ADC"/>
    <w:rsid w:val="00377C13"/>
    <w:rsid w:val="00384D5B"/>
    <w:rsid w:val="003928F2"/>
    <w:rsid w:val="003A0401"/>
    <w:rsid w:val="003A72F0"/>
    <w:rsid w:val="003B4519"/>
    <w:rsid w:val="003B46FF"/>
    <w:rsid w:val="003C10D3"/>
    <w:rsid w:val="003C59DA"/>
    <w:rsid w:val="003D7178"/>
    <w:rsid w:val="003E06B4"/>
    <w:rsid w:val="003E3EBF"/>
    <w:rsid w:val="003E44BA"/>
    <w:rsid w:val="003F22A0"/>
    <w:rsid w:val="003F2F03"/>
    <w:rsid w:val="0040777D"/>
    <w:rsid w:val="004114E3"/>
    <w:rsid w:val="00415FB6"/>
    <w:rsid w:val="00434043"/>
    <w:rsid w:val="00450654"/>
    <w:rsid w:val="0045150E"/>
    <w:rsid w:val="0045415C"/>
    <w:rsid w:val="0045488C"/>
    <w:rsid w:val="004606CB"/>
    <w:rsid w:val="00460E37"/>
    <w:rsid w:val="00461E3F"/>
    <w:rsid w:val="00462882"/>
    <w:rsid w:val="00463589"/>
    <w:rsid w:val="00464053"/>
    <w:rsid w:val="00464E2B"/>
    <w:rsid w:val="00476310"/>
    <w:rsid w:val="00484FF5"/>
    <w:rsid w:val="00490E05"/>
    <w:rsid w:val="00495064"/>
    <w:rsid w:val="004971BE"/>
    <w:rsid w:val="004A4860"/>
    <w:rsid w:val="004A7EA2"/>
    <w:rsid w:val="004C4DB8"/>
    <w:rsid w:val="004D61F8"/>
    <w:rsid w:val="00503A81"/>
    <w:rsid w:val="00505DBC"/>
    <w:rsid w:val="0050615F"/>
    <w:rsid w:val="005064B0"/>
    <w:rsid w:val="0050733B"/>
    <w:rsid w:val="0051538B"/>
    <w:rsid w:val="00517530"/>
    <w:rsid w:val="005239A7"/>
    <w:rsid w:val="00532B5A"/>
    <w:rsid w:val="00534AB1"/>
    <w:rsid w:val="005428FC"/>
    <w:rsid w:val="00543236"/>
    <w:rsid w:val="00552EB1"/>
    <w:rsid w:val="00554BD0"/>
    <w:rsid w:val="00560542"/>
    <w:rsid w:val="00565469"/>
    <w:rsid w:val="005705AF"/>
    <w:rsid w:val="00572B1C"/>
    <w:rsid w:val="005746B5"/>
    <w:rsid w:val="005770F5"/>
    <w:rsid w:val="00584E01"/>
    <w:rsid w:val="0059031E"/>
    <w:rsid w:val="0059279E"/>
    <w:rsid w:val="00594247"/>
    <w:rsid w:val="00594AB4"/>
    <w:rsid w:val="005A043D"/>
    <w:rsid w:val="005A0EC6"/>
    <w:rsid w:val="005A7319"/>
    <w:rsid w:val="005B4A17"/>
    <w:rsid w:val="005B651A"/>
    <w:rsid w:val="005B72E9"/>
    <w:rsid w:val="005C1659"/>
    <w:rsid w:val="005C4552"/>
    <w:rsid w:val="005C4C58"/>
    <w:rsid w:val="005E2331"/>
    <w:rsid w:val="005E4318"/>
    <w:rsid w:val="005F03B3"/>
    <w:rsid w:val="00603EC1"/>
    <w:rsid w:val="00604113"/>
    <w:rsid w:val="0061087F"/>
    <w:rsid w:val="006111DF"/>
    <w:rsid w:val="00612652"/>
    <w:rsid w:val="006140C2"/>
    <w:rsid w:val="006159C0"/>
    <w:rsid w:val="006163C8"/>
    <w:rsid w:val="006163FF"/>
    <w:rsid w:val="006168B4"/>
    <w:rsid w:val="006236F4"/>
    <w:rsid w:val="00627F11"/>
    <w:rsid w:val="006338B1"/>
    <w:rsid w:val="0063625F"/>
    <w:rsid w:val="00643CFE"/>
    <w:rsid w:val="00653777"/>
    <w:rsid w:val="006576B0"/>
    <w:rsid w:val="00660F19"/>
    <w:rsid w:val="006611CD"/>
    <w:rsid w:val="0066206A"/>
    <w:rsid w:val="0067209C"/>
    <w:rsid w:val="006734AA"/>
    <w:rsid w:val="00680ACB"/>
    <w:rsid w:val="00692D07"/>
    <w:rsid w:val="00696269"/>
    <w:rsid w:val="006A3032"/>
    <w:rsid w:val="006B0517"/>
    <w:rsid w:val="006B2AE7"/>
    <w:rsid w:val="006B3DD7"/>
    <w:rsid w:val="006C2888"/>
    <w:rsid w:val="006C6EA5"/>
    <w:rsid w:val="006D1F63"/>
    <w:rsid w:val="006D5DC8"/>
    <w:rsid w:val="006E17E8"/>
    <w:rsid w:val="006E658E"/>
    <w:rsid w:val="006E65C6"/>
    <w:rsid w:val="006F0632"/>
    <w:rsid w:val="006F404F"/>
    <w:rsid w:val="006F4119"/>
    <w:rsid w:val="0070122B"/>
    <w:rsid w:val="0071639A"/>
    <w:rsid w:val="007174C9"/>
    <w:rsid w:val="007347D3"/>
    <w:rsid w:val="007400E1"/>
    <w:rsid w:val="00752BF1"/>
    <w:rsid w:val="007578DB"/>
    <w:rsid w:val="00762495"/>
    <w:rsid w:val="00772D84"/>
    <w:rsid w:val="0077394D"/>
    <w:rsid w:val="00774748"/>
    <w:rsid w:val="007854F8"/>
    <w:rsid w:val="0079068D"/>
    <w:rsid w:val="007A192A"/>
    <w:rsid w:val="007B37B5"/>
    <w:rsid w:val="007C535A"/>
    <w:rsid w:val="007E6F29"/>
    <w:rsid w:val="007F4836"/>
    <w:rsid w:val="007F6D83"/>
    <w:rsid w:val="0080020D"/>
    <w:rsid w:val="00806549"/>
    <w:rsid w:val="008136E1"/>
    <w:rsid w:val="00814647"/>
    <w:rsid w:val="0081512E"/>
    <w:rsid w:val="00815CFF"/>
    <w:rsid w:val="00821DD4"/>
    <w:rsid w:val="008303ED"/>
    <w:rsid w:val="008368A6"/>
    <w:rsid w:val="00836A6D"/>
    <w:rsid w:val="00844D8E"/>
    <w:rsid w:val="00847334"/>
    <w:rsid w:val="00847759"/>
    <w:rsid w:val="00847C6C"/>
    <w:rsid w:val="00860798"/>
    <w:rsid w:val="008625D2"/>
    <w:rsid w:val="00867E51"/>
    <w:rsid w:val="00870914"/>
    <w:rsid w:val="008731FD"/>
    <w:rsid w:val="00877DC8"/>
    <w:rsid w:val="0088448B"/>
    <w:rsid w:val="00885452"/>
    <w:rsid w:val="00894F3F"/>
    <w:rsid w:val="00895D00"/>
    <w:rsid w:val="00895F31"/>
    <w:rsid w:val="008A295C"/>
    <w:rsid w:val="008A2F21"/>
    <w:rsid w:val="008A40BE"/>
    <w:rsid w:val="008A41D6"/>
    <w:rsid w:val="008A5782"/>
    <w:rsid w:val="008B3693"/>
    <w:rsid w:val="008B68DB"/>
    <w:rsid w:val="008E4987"/>
    <w:rsid w:val="008F5A4D"/>
    <w:rsid w:val="008F682F"/>
    <w:rsid w:val="008F6CAA"/>
    <w:rsid w:val="009018F2"/>
    <w:rsid w:val="009046A1"/>
    <w:rsid w:val="0090679D"/>
    <w:rsid w:val="00911100"/>
    <w:rsid w:val="00916771"/>
    <w:rsid w:val="00917A26"/>
    <w:rsid w:val="00926F7E"/>
    <w:rsid w:val="00935690"/>
    <w:rsid w:val="0093709C"/>
    <w:rsid w:val="00941DC7"/>
    <w:rsid w:val="00942BF4"/>
    <w:rsid w:val="009628B4"/>
    <w:rsid w:val="00963C01"/>
    <w:rsid w:val="00967A56"/>
    <w:rsid w:val="0097133E"/>
    <w:rsid w:val="00980C31"/>
    <w:rsid w:val="00981E13"/>
    <w:rsid w:val="009836D1"/>
    <w:rsid w:val="0098478F"/>
    <w:rsid w:val="009A2987"/>
    <w:rsid w:val="009B06E3"/>
    <w:rsid w:val="009B264B"/>
    <w:rsid w:val="009C2508"/>
    <w:rsid w:val="009C5615"/>
    <w:rsid w:val="009C6892"/>
    <w:rsid w:val="009E01FA"/>
    <w:rsid w:val="009E4851"/>
    <w:rsid w:val="009E6D9C"/>
    <w:rsid w:val="009F0AEA"/>
    <w:rsid w:val="00A006A1"/>
    <w:rsid w:val="00A040DB"/>
    <w:rsid w:val="00A14B70"/>
    <w:rsid w:val="00A2128F"/>
    <w:rsid w:val="00A2509B"/>
    <w:rsid w:val="00A43B8D"/>
    <w:rsid w:val="00A4600A"/>
    <w:rsid w:val="00A60E30"/>
    <w:rsid w:val="00A617C6"/>
    <w:rsid w:val="00A62C24"/>
    <w:rsid w:val="00A70062"/>
    <w:rsid w:val="00A703B2"/>
    <w:rsid w:val="00A71146"/>
    <w:rsid w:val="00A94F25"/>
    <w:rsid w:val="00A97CCC"/>
    <w:rsid w:val="00AB16CD"/>
    <w:rsid w:val="00AB772D"/>
    <w:rsid w:val="00AC5EBA"/>
    <w:rsid w:val="00AD4599"/>
    <w:rsid w:val="00AE659A"/>
    <w:rsid w:val="00AF081C"/>
    <w:rsid w:val="00AF458F"/>
    <w:rsid w:val="00AF5924"/>
    <w:rsid w:val="00AF705C"/>
    <w:rsid w:val="00B22652"/>
    <w:rsid w:val="00B3106E"/>
    <w:rsid w:val="00B3440B"/>
    <w:rsid w:val="00B42D7B"/>
    <w:rsid w:val="00B43FC0"/>
    <w:rsid w:val="00B513E5"/>
    <w:rsid w:val="00B52193"/>
    <w:rsid w:val="00B53E92"/>
    <w:rsid w:val="00B60C17"/>
    <w:rsid w:val="00B64AC9"/>
    <w:rsid w:val="00B664C8"/>
    <w:rsid w:val="00B66B35"/>
    <w:rsid w:val="00B721F4"/>
    <w:rsid w:val="00B86D0C"/>
    <w:rsid w:val="00B87C38"/>
    <w:rsid w:val="00B92376"/>
    <w:rsid w:val="00B97719"/>
    <w:rsid w:val="00BA5C79"/>
    <w:rsid w:val="00BC0E5E"/>
    <w:rsid w:val="00BC4B22"/>
    <w:rsid w:val="00BD0017"/>
    <w:rsid w:val="00BD02A3"/>
    <w:rsid w:val="00BD2B82"/>
    <w:rsid w:val="00BD5153"/>
    <w:rsid w:val="00BF0BFE"/>
    <w:rsid w:val="00BF4335"/>
    <w:rsid w:val="00C01402"/>
    <w:rsid w:val="00C045CA"/>
    <w:rsid w:val="00C07A43"/>
    <w:rsid w:val="00C11CAF"/>
    <w:rsid w:val="00C14947"/>
    <w:rsid w:val="00C17BD5"/>
    <w:rsid w:val="00C41170"/>
    <w:rsid w:val="00C42885"/>
    <w:rsid w:val="00C42A0B"/>
    <w:rsid w:val="00C44332"/>
    <w:rsid w:val="00C5694A"/>
    <w:rsid w:val="00C64B49"/>
    <w:rsid w:val="00C65858"/>
    <w:rsid w:val="00C6792F"/>
    <w:rsid w:val="00C81FCB"/>
    <w:rsid w:val="00C84717"/>
    <w:rsid w:val="00C9037E"/>
    <w:rsid w:val="00C92996"/>
    <w:rsid w:val="00C96E0D"/>
    <w:rsid w:val="00C97420"/>
    <w:rsid w:val="00CA2AA9"/>
    <w:rsid w:val="00CA55CA"/>
    <w:rsid w:val="00CB3D6A"/>
    <w:rsid w:val="00CC0BD8"/>
    <w:rsid w:val="00CC64C1"/>
    <w:rsid w:val="00CD4512"/>
    <w:rsid w:val="00CE55B9"/>
    <w:rsid w:val="00CF11A7"/>
    <w:rsid w:val="00CF147F"/>
    <w:rsid w:val="00D018AD"/>
    <w:rsid w:val="00D0204A"/>
    <w:rsid w:val="00D056B4"/>
    <w:rsid w:val="00D10AE1"/>
    <w:rsid w:val="00D21CDB"/>
    <w:rsid w:val="00D27A65"/>
    <w:rsid w:val="00D302D7"/>
    <w:rsid w:val="00D40763"/>
    <w:rsid w:val="00D41BF6"/>
    <w:rsid w:val="00D444E1"/>
    <w:rsid w:val="00D51B93"/>
    <w:rsid w:val="00D61341"/>
    <w:rsid w:val="00D63C21"/>
    <w:rsid w:val="00D74F2C"/>
    <w:rsid w:val="00D75E35"/>
    <w:rsid w:val="00D83919"/>
    <w:rsid w:val="00D91988"/>
    <w:rsid w:val="00D921EB"/>
    <w:rsid w:val="00D92ED3"/>
    <w:rsid w:val="00DA0D62"/>
    <w:rsid w:val="00DA5B34"/>
    <w:rsid w:val="00DC6647"/>
    <w:rsid w:val="00DC7DE2"/>
    <w:rsid w:val="00DD1537"/>
    <w:rsid w:val="00DD2797"/>
    <w:rsid w:val="00DD3640"/>
    <w:rsid w:val="00DE032F"/>
    <w:rsid w:val="00DE0D02"/>
    <w:rsid w:val="00DF7667"/>
    <w:rsid w:val="00DF7FBD"/>
    <w:rsid w:val="00E057C9"/>
    <w:rsid w:val="00E15144"/>
    <w:rsid w:val="00E17DDA"/>
    <w:rsid w:val="00E21AAC"/>
    <w:rsid w:val="00E22322"/>
    <w:rsid w:val="00E32BDC"/>
    <w:rsid w:val="00E35612"/>
    <w:rsid w:val="00E53EF6"/>
    <w:rsid w:val="00E5515A"/>
    <w:rsid w:val="00E62E8B"/>
    <w:rsid w:val="00E80B68"/>
    <w:rsid w:val="00E8108E"/>
    <w:rsid w:val="00E814D6"/>
    <w:rsid w:val="00EB77A4"/>
    <w:rsid w:val="00EC463E"/>
    <w:rsid w:val="00EC52DB"/>
    <w:rsid w:val="00ED0438"/>
    <w:rsid w:val="00ED53F3"/>
    <w:rsid w:val="00ED548F"/>
    <w:rsid w:val="00EE157F"/>
    <w:rsid w:val="00EE1A47"/>
    <w:rsid w:val="00EE216F"/>
    <w:rsid w:val="00EE4AC7"/>
    <w:rsid w:val="00EE62CB"/>
    <w:rsid w:val="00EE6A53"/>
    <w:rsid w:val="00EF2B14"/>
    <w:rsid w:val="00EF778A"/>
    <w:rsid w:val="00F0184F"/>
    <w:rsid w:val="00F06BCA"/>
    <w:rsid w:val="00F1259E"/>
    <w:rsid w:val="00F13A07"/>
    <w:rsid w:val="00F1440E"/>
    <w:rsid w:val="00F16161"/>
    <w:rsid w:val="00F35683"/>
    <w:rsid w:val="00F5670C"/>
    <w:rsid w:val="00F656D5"/>
    <w:rsid w:val="00F71565"/>
    <w:rsid w:val="00F75072"/>
    <w:rsid w:val="00F84513"/>
    <w:rsid w:val="00F87B93"/>
    <w:rsid w:val="00F90443"/>
    <w:rsid w:val="00FB46A0"/>
    <w:rsid w:val="00FC6A46"/>
    <w:rsid w:val="00FC7BC6"/>
    <w:rsid w:val="00FC7E14"/>
    <w:rsid w:val="00FD25D7"/>
    <w:rsid w:val="00FE0121"/>
    <w:rsid w:val="00FE5FB8"/>
    <w:rsid w:val="00FF67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00D2"/>
    <w:pPr>
      <w:spacing w:line="276" w:lineRule="auto"/>
    </w:pPr>
    <w:rPr>
      <w:rFonts w:ascii="Arial" w:eastAsia="Arial" w:hAnsi="Arial" w:cs="Arial"/>
      <w:color w:val="000000"/>
      <w:sz w:val="22"/>
      <w:szCs w:val="22"/>
      <w:lang w:val="es-ES"/>
    </w:rPr>
  </w:style>
  <w:style w:type="paragraph" w:styleId="Ttulo1">
    <w:name w:val="heading 1"/>
    <w:basedOn w:val="Normal"/>
    <w:next w:val="Normal"/>
    <w:link w:val="Ttulo1Car"/>
    <w:qFormat/>
    <w:rsid w:val="00EF7B96"/>
    <w:pPr>
      <w:spacing w:before="480" w:after="120"/>
      <w:outlineLvl w:val="0"/>
    </w:pPr>
    <w:rPr>
      <w:b/>
      <w:bCs/>
      <w:sz w:val="36"/>
      <w:szCs w:val="36"/>
    </w:rPr>
  </w:style>
  <w:style w:type="paragraph" w:styleId="Ttulo2">
    <w:name w:val="heading 2"/>
    <w:basedOn w:val="Normal"/>
    <w:next w:val="Normal"/>
    <w:qFormat/>
    <w:rsid w:val="00EF7B96"/>
    <w:pPr>
      <w:spacing w:before="360" w:after="80"/>
      <w:outlineLvl w:val="1"/>
    </w:pPr>
    <w:rPr>
      <w:b/>
      <w:bCs/>
      <w:sz w:val="28"/>
      <w:szCs w:val="28"/>
    </w:rPr>
  </w:style>
  <w:style w:type="paragraph" w:styleId="Ttulo3">
    <w:name w:val="heading 3"/>
    <w:basedOn w:val="Normal"/>
    <w:next w:val="Normal"/>
    <w:qFormat/>
    <w:rsid w:val="00EF7B96"/>
    <w:pPr>
      <w:spacing w:before="280" w:after="80"/>
      <w:outlineLvl w:val="2"/>
    </w:pPr>
    <w:rPr>
      <w:b/>
      <w:bCs/>
      <w:color w:val="666666"/>
      <w:sz w:val="24"/>
      <w:szCs w:val="24"/>
    </w:rPr>
  </w:style>
  <w:style w:type="paragraph" w:styleId="Ttulo4">
    <w:name w:val="heading 4"/>
    <w:basedOn w:val="Normal"/>
    <w:next w:val="Normal"/>
    <w:qFormat/>
    <w:rsid w:val="00EF7B96"/>
    <w:pPr>
      <w:spacing w:before="240" w:after="40"/>
      <w:outlineLvl w:val="3"/>
    </w:pPr>
    <w:rPr>
      <w:i/>
      <w:iCs/>
      <w:color w:val="666666"/>
    </w:rPr>
  </w:style>
  <w:style w:type="paragraph" w:styleId="Ttulo5">
    <w:name w:val="heading 5"/>
    <w:basedOn w:val="Normal"/>
    <w:next w:val="Normal"/>
    <w:qFormat/>
    <w:rsid w:val="00EF7B96"/>
    <w:pPr>
      <w:spacing w:before="220" w:after="40"/>
      <w:outlineLvl w:val="4"/>
    </w:pPr>
    <w:rPr>
      <w:b/>
      <w:bCs/>
      <w:color w:val="666666"/>
      <w:sz w:val="20"/>
      <w:szCs w:val="20"/>
    </w:rPr>
  </w:style>
  <w:style w:type="paragraph" w:styleId="Ttulo6">
    <w:name w:val="heading 6"/>
    <w:basedOn w:val="Normal"/>
    <w:next w:val="Normal"/>
    <w:qFormat/>
    <w:rsid w:val="00EF7B96"/>
    <w:pPr>
      <w:spacing w:before="200" w:after="40"/>
      <w:outlineLvl w:val="5"/>
    </w:pPr>
    <w:rPr>
      <w:i/>
      <w:iCs/>
      <w:color w:val="6666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EF7B96"/>
    <w:pPr>
      <w:spacing w:before="480" w:after="120"/>
    </w:pPr>
    <w:rPr>
      <w:b/>
      <w:bCs/>
      <w:sz w:val="72"/>
      <w:szCs w:val="72"/>
    </w:rPr>
  </w:style>
  <w:style w:type="paragraph" w:styleId="Subttulo">
    <w:name w:val="Subtitle"/>
    <w:basedOn w:val="Normal"/>
    <w:qFormat/>
    <w:rsid w:val="00EF7B96"/>
    <w:pPr>
      <w:spacing w:before="360" w:after="80"/>
    </w:pPr>
    <w:rPr>
      <w:rFonts w:ascii="Georgia" w:eastAsia="Georgia" w:hAnsi="Georgia" w:cs="Georgia"/>
      <w:i/>
      <w:iCs/>
      <w:color w:val="666666"/>
      <w:sz w:val="48"/>
      <w:szCs w:val="48"/>
    </w:rPr>
  </w:style>
  <w:style w:type="paragraph" w:styleId="Encabezado">
    <w:name w:val="header"/>
    <w:basedOn w:val="Normal"/>
    <w:link w:val="EncabezadoCar"/>
    <w:uiPriority w:val="99"/>
    <w:rsid w:val="00534AB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34AB1"/>
    <w:rPr>
      <w:rFonts w:ascii="Arial" w:eastAsia="Arial" w:hAnsi="Arial" w:cs="Arial"/>
      <w:color w:val="000000"/>
      <w:sz w:val="22"/>
      <w:szCs w:val="22"/>
    </w:rPr>
  </w:style>
  <w:style w:type="paragraph" w:styleId="Piedepgina">
    <w:name w:val="footer"/>
    <w:basedOn w:val="Normal"/>
    <w:link w:val="PiedepginaCar"/>
    <w:rsid w:val="00534AB1"/>
    <w:pPr>
      <w:tabs>
        <w:tab w:val="center" w:pos="4252"/>
        <w:tab w:val="right" w:pos="8504"/>
      </w:tabs>
      <w:spacing w:line="240" w:lineRule="auto"/>
    </w:pPr>
  </w:style>
  <w:style w:type="character" w:customStyle="1" w:styleId="PiedepginaCar">
    <w:name w:val="Pie de página Car"/>
    <w:basedOn w:val="Fuentedeprrafopredeter"/>
    <w:link w:val="Piedepgina"/>
    <w:rsid w:val="00534AB1"/>
    <w:rPr>
      <w:rFonts w:ascii="Arial" w:eastAsia="Arial" w:hAnsi="Arial" w:cs="Arial"/>
      <w:color w:val="000000"/>
      <w:sz w:val="22"/>
      <w:szCs w:val="22"/>
    </w:rPr>
  </w:style>
  <w:style w:type="paragraph" w:styleId="Textodeglobo">
    <w:name w:val="Balloon Text"/>
    <w:basedOn w:val="Normal"/>
    <w:link w:val="TextodegloboCar"/>
    <w:rsid w:val="00534AB1"/>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534AB1"/>
    <w:rPr>
      <w:rFonts w:ascii="Tahoma" w:eastAsia="Arial" w:hAnsi="Tahoma" w:cs="Tahoma"/>
      <w:color w:val="000000"/>
      <w:sz w:val="16"/>
      <w:szCs w:val="16"/>
    </w:rPr>
  </w:style>
  <w:style w:type="paragraph" w:styleId="Sinespaciado">
    <w:name w:val="No Spacing"/>
    <w:link w:val="SinespaciadoCar"/>
    <w:uiPriority w:val="1"/>
    <w:qFormat/>
    <w:rsid w:val="00534AB1"/>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
    <w:uiPriority w:val="1"/>
    <w:rsid w:val="00534AB1"/>
    <w:rPr>
      <w:rFonts w:asciiTheme="minorHAnsi" w:eastAsiaTheme="minorEastAsia" w:hAnsiTheme="minorHAnsi" w:cstheme="minorBidi"/>
      <w:sz w:val="22"/>
      <w:szCs w:val="22"/>
      <w:lang w:val="es-ES" w:eastAsia="en-US"/>
    </w:rPr>
  </w:style>
  <w:style w:type="paragraph" w:customStyle="1" w:styleId="Default">
    <w:name w:val="Default"/>
    <w:rsid w:val="00534AB1"/>
    <w:pPr>
      <w:autoSpaceDE w:val="0"/>
      <w:autoSpaceDN w:val="0"/>
      <w:adjustRightInd w:val="0"/>
    </w:pPr>
    <w:rPr>
      <w:rFonts w:ascii="Calibri" w:eastAsiaTheme="minorEastAsia" w:hAnsi="Calibri" w:cs="Calibri"/>
      <w:color w:val="000000"/>
      <w:sz w:val="24"/>
      <w:szCs w:val="24"/>
    </w:rPr>
  </w:style>
  <w:style w:type="character" w:styleId="nfasisintenso">
    <w:name w:val="Intense Emphasis"/>
    <w:basedOn w:val="Fuentedeprrafopredeter"/>
    <w:uiPriority w:val="21"/>
    <w:qFormat/>
    <w:rsid w:val="00BA5C79"/>
    <w:rPr>
      <w:b/>
      <w:bCs/>
      <w:i/>
      <w:iCs/>
      <w:color w:val="4F81BD" w:themeColor="accent1"/>
    </w:rPr>
  </w:style>
  <w:style w:type="paragraph" w:customStyle="1" w:styleId="Informe1">
    <w:name w:val="Informe1"/>
    <w:basedOn w:val="Ttulo1"/>
    <w:link w:val="Informe1Car"/>
    <w:qFormat/>
    <w:rsid w:val="00BA5C79"/>
    <w:pPr>
      <w:keepNext/>
      <w:keepLines/>
      <w:spacing w:after="0"/>
    </w:pPr>
    <w:rPr>
      <w:rFonts w:asciiTheme="majorHAnsi" w:eastAsiaTheme="majorEastAsia" w:hAnsiTheme="majorHAnsi" w:cstheme="majorBidi"/>
      <w:color w:val="365F91" w:themeColor="accent1" w:themeShade="BF"/>
      <w:sz w:val="44"/>
      <w:szCs w:val="44"/>
    </w:rPr>
  </w:style>
  <w:style w:type="paragraph" w:customStyle="1" w:styleId="Redes1">
    <w:name w:val="Redes1"/>
    <w:basedOn w:val="Informe1"/>
    <w:link w:val="Redes1Car"/>
    <w:autoRedefine/>
    <w:qFormat/>
    <w:rsid w:val="00594AB4"/>
    <w:pPr>
      <w:spacing w:before="0"/>
    </w:pPr>
    <w:rPr>
      <w:iCs/>
      <w:sz w:val="48"/>
      <w:szCs w:val="24"/>
    </w:rPr>
  </w:style>
  <w:style w:type="paragraph" w:customStyle="1" w:styleId="Estilo1">
    <w:name w:val="Estilo1"/>
    <w:basedOn w:val="Redes1"/>
    <w:link w:val="Estilo1Car"/>
    <w:qFormat/>
    <w:rsid w:val="001575AA"/>
    <w:rPr>
      <w:szCs w:val="56"/>
    </w:rPr>
  </w:style>
  <w:style w:type="character" w:customStyle="1" w:styleId="Ttulo1Car">
    <w:name w:val="Título 1 Car"/>
    <w:basedOn w:val="Fuentedeprrafopredeter"/>
    <w:link w:val="Ttulo1"/>
    <w:rsid w:val="00BA5C79"/>
    <w:rPr>
      <w:rFonts w:ascii="Arial" w:eastAsia="Arial" w:hAnsi="Arial" w:cs="Arial"/>
      <w:b/>
      <w:bCs/>
      <w:color w:val="000000"/>
      <w:sz w:val="36"/>
      <w:szCs w:val="36"/>
    </w:rPr>
  </w:style>
  <w:style w:type="character" w:customStyle="1" w:styleId="Informe1Car">
    <w:name w:val="Informe1 Car"/>
    <w:basedOn w:val="Ttulo1Car"/>
    <w:link w:val="Informe1"/>
    <w:rsid w:val="00BA5C79"/>
    <w:rPr>
      <w:rFonts w:asciiTheme="majorHAnsi" w:eastAsiaTheme="majorEastAsia" w:hAnsiTheme="majorHAnsi" w:cstheme="majorBidi"/>
      <w:b/>
      <w:bCs/>
      <w:color w:val="365F91" w:themeColor="accent1" w:themeShade="BF"/>
      <w:sz w:val="44"/>
      <w:szCs w:val="44"/>
    </w:rPr>
  </w:style>
  <w:style w:type="character" w:customStyle="1" w:styleId="Redes1Car">
    <w:name w:val="Redes1 Car"/>
    <w:basedOn w:val="Informe1Car"/>
    <w:link w:val="Redes1"/>
    <w:rsid w:val="00594AB4"/>
    <w:rPr>
      <w:rFonts w:asciiTheme="majorHAnsi" w:eastAsiaTheme="majorEastAsia" w:hAnsiTheme="majorHAnsi" w:cstheme="majorBidi"/>
      <w:b/>
      <w:bCs/>
      <w:iCs/>
      <w:color w:val="365F91" w:themeColor="accent1" w:themeShade="BF"/>
      <w:sz w:val="48"/>
      <w:szCs w:val="24"/>
    </w:rPr>
  </w:style>
  <w:style w:type="paragraph" w:customStyle="1" w:styleId="Estilo2">
    <w:name w:val="Estilo2"/>
    <w:basedOn w:val="Redes1"/>
    <w:link w:val="Estilo2Car"/>
    <w:qFormat/>
    <w:rsid w:val="001575AA"/>
  </w:style>
  <w:style w:type="character" w:customStyle="1" w:styleId="Estilo1Car">
    <w:name w:val="Estilo1 Car"/>
    <w:basedOn w:val="Redes1Car"/>
    <w:link w:val="Estilo1"/>
    <w:rsid w:val="001575AA"/>
    <w:rPr>
      <w:rFonts w:asciiTheme="majorHAnsi" w:eastAsiaTheme="majorEastAsia" w:hAnsiTheme="majorHAnsi" w:cstheme="majorBidi"/>
      <w:b/>
      <w:bCs/>
      <w:iCs/>
      <w:color w:val="365F91" w:themeColor="accent1" w:themeShade="BF"/>
      <w:sz w:val="56"/>
      <w:szCs w:val="56"/>
    </w:rPr>
  </w:style>
  <w:style w:type="paragraph" w:customStyle="1" w:styleId="Redes2">
    <w:name w:val="Redes2"/>
    <w:basedOn w:val="Redes1"/>
    <w:link w:val="Redes2Car"/>
    <w:qFormat/>
    <w:rsid w:val="00594AB4"/>
    <w:rPr>
      <w:sz w:val="32"/>
      <w:szCs w:val="40"/>
      <w:u w:val="single"/>
    </w:rPr>
  </w:style>
  <w:style w:type="character" w:customStyle="1" w:styleId="Estilo2Car">
    <w:name w:val="Estilo2 Car"/>
    <w:basedOn w:val="Redes1Car"/>
    <w:link w:val="Estilo2"/>
    <w:rsid w:val="001575AA"/>
    <w:rPr>
      <w:rFonts w:asciiTheme="majorHAnsi" w:eastAsiaTheme="majorEastAsia" w:hAnsiTheme="majorHAnsi" w:cstheme="majorBidi"/>
      <w:b/>
      <w:bCs/>
      <w:iCs/>
      <w:color w:val="365F91" w:themeColor="accent1" w:themeShade="BF"/>
      <w:sz w:val="56"/>
      <w:szCs w:val="52"/>
    </w:rPr>
  </w:style>
  <w:style w:type="paragraph" w:styleId="NormalWeb">
    <w:name w:val="Normal (Web)"/>
    <w:basedOn w:val="Normal"/>
    <w:uiPriority w:val="99"/>
    <w:unhideWhenUsed/>
    <w:rsid w:val="008B68D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Redes2Car">
    <w:name w:val="Redes2 Car"/>
    <w:basedOn w:val="Redes1Car"/>
    <w:link w:val="Redes2"/>
    <w:rsid w:val="00594AB4"/>
    <w:rPr>
      <w:rFonts w:asciiTheme="majorHAnsi" w:eastAsiaTheme="majorEastAsia" w:hAnsiTheme="majorHAnsi" w:cstheme="majorBidi"/>
      <w:b/>
      <w:bCs/>
      <w:iCs/>
      <w:color w:val="365F91" w:themeColor="accent1" w:themeShade="BF"/>
      <w:sz w:val="32"/>
      <w:szCs w:val="40"/>
      <w:u w:val="single"/>
    </w:rPr>
  </w:style>
  <w:style w:type="paragraph" w:styleId="TtulodeTDC">
    <w:name w:val="TOC Heading"/>
    <w:basedOn w:val="Ttulo1"/>
    <w:next w:val="Normal"/>
    <w:uiPriority w:val="39"/>
    <w:unhideWhenUsed/>
    <w:qFormat/>
    <w:rsid w:val="00643CFE"/>
    <w:pPr>
      <w:keepNext/>
      <w:keepLines/>
      <w:spacing w:after="0"/>
      <w:outlineLvl w:val="9"/>
    </w:pPr>
    <w:rPr>
      <w:rFonts w:asciiTheme="majorHAnsi" w:eastAsiaTheme="majorEastAsia" w:hAnsiTheme="majorHAnsi" w:cstheme="majorBidi"/>
      <w:color w:val="365F91" w:themeColor="accent1" w:themeShade="BF"/>
      <w:sz w:val="28"/>
      <w:szCs w:val="28"/>
      <w:lang w:eastAsia="en-US"/>
    </w:rPr>
  </w:style>
  <w:style w:type="paragraph" w:styleId="TDC1">
    <w:name w:val="toc 1"/>
    <w:basedOn w:val="Normal"/>
    <w:next w:val="Normal"/>
    <w:autoRedefine/>
    <w:uiPriority w:val="39"/>
    <w:qFormat/>
    <w:rsid w:val="00643CFE"/>
    <w:pPr>
      <w:spacing w:after="100"/>
    </w:pPr>
  </w:style>
  <w:style w:type="character" w:styleId="Hipervnculo">
    <w:name w:val="Hyperlink"/>
    <w:basedOn w:val="Fuentedeprrafopredeter"/>
    <w:uiPriority w:val="99"/>
    <w:unhideWhenUsed/>
    <w:rsid w:val="00643CFE"/>
    <w:rPr>
      <w:color w:val="0000FF" w:themeColor="hyperlink"/>
      <w:u w:val="single"/>
    </w:rPr>
  </w:style>
  <w:style w:type="paragraph" w:styleId="TDC2">
    <w:name w:val="toc 2"/>
    <w:basedOn w:val="Normal"/>
    <w:next w:val="Normal"/>
    <w:autoRedefine/>
    <w:uiPriority w:val="39"/>
    <w:unhideWhenUsed/>
    <w:qFormat/>
    <w:rsid w:val="00643CFE"/>
    <w:pPr>
      <w:spacing w:after="100"/>
      <w:ind w:left="220"/>
    </w:pPr>
    <w:rPr>
      <w:rFonts w:asciiTheme="minorHAnsi" w:eastAsiaTheme="minorEastAsia" w:hAnsiTheme="minorHAnsi" w:cstheme="minorBidi"/>
      <w:color w:val="auto"/>
      <w:lang w:eastAsia="en-US"/>
    </w:rPr>
  </w:style>
  <w:style w:type="paragraph" w:styleId="TDC3">
    <w:name w:val="toc 3"/>
    <w:basedOn w:val="Normal"/>
    <w:next w:val="Normal"/>
    <w:autoRedefine/>
    <w:uiPriority w:val="39"/>
    <w:unhideWhenUsed/>
    <w:qFormat/>
    <w:rsid w:val="00643CFE"/>
    <w:pPr>
      <w:spacing w:after="100"/>
      <w:ind w:left="440"/>
    </w:pPr>
    <w:rPr>
      <w:rFonts w:asciiTheme="minorHAnsi" w:eastAsiaTheme="minorEastAsia" w:hAnsiTheme="minorHAnsi" w:cstheme="minorBidi"/>
      <w:color w:val="auto"/>
      <w:lang w:eastAsia="en-US"/>
    </w:rPr>
  </w:style>
  <w:style w:type="paragraph" w:styleId="Prrafodelista">
    <w:name w:val="List Paragraph"/>
    <w:basedOn w:val="Normal"/>
    <w:uiPriority w:val="34"/>
    <w:qFormat/>
    <w:rsid w:val="001C3D5C"/>
    <w:pPr>
      <w:spacing w:after="200"/>
      <w:ind w:left="720"/>
      <w:contextualSpacing/>
    </w:pPr>
    <w:rPr>
      <w:rFonts w:ascii="Calibri" w:eastAsia="Times New Roman" w:hAnsi="Calibri" w:cs="Times New Roman"/>
      <w:color w:val="auto"/>
    </w:rPr>
  </w:style>
  <w:style w:type="paragraph" w:styleId="TDC4">
    <w:name w:val="toc 4"/>
    <w:basedOn w:val="Normal"/>
    <w:next w:val="Normal"/>
    <w:autoRedefine/>
    <w:uiPriority w:val="39"/>
    <w:unhideWhenUsed/>
    <w:rsid w:val="00DF7FBD"/>
    <w:pPr>
      <w:spacing w:after="100"/>
      <w:ind w:left="660"/>
    </w:pPr>
    <w:rPr>
      <w:rFonts w:asciiTheme="minorHAnsi" w:eastAsiaTheme="minorEastAsia" w:hAnsiTheme="minorHAnsi" w:cstheme="minorBidi"/>
      <w:color w:val="auto"/>
    </w:rPr>
  </w:style>
  <w:style w:type="paragraph" w:styleId="TDC5">
    <w:name w:val="toc 5"/>
    <w:basedOn w:val="Normal"/>
    <w:next w:val="Normal"/>
    <w:autoRedefine/>
    <w:uiPriority w:val="39"/>
    <w:unhideWhenUsed/>
    <w:rsid w:val="00DF7FBD"/>
    <w:pPr>
      <w:spacing w:after="100"/>
      <w:ind w:left="880"/>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DF7FBD"/>
    <w:pPr>
      <w:spacing w:after="100"/>
      <w:ind w:left="1100"/>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DF7FBD"/>
    <w:pPr>
      <w:spacing w:after="100"/>
      <w:ind w:left="1320"/>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DF7FBD"/>
    <w:pPr>
      <w:spacing w:after="100"/>
      <w:ind w:left="1540"/>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DF7FBD"/>
    <w:pPr>
      <w:spacing w:after="100"/>
      <w:ind w:left="1760"/>
    </w:pPr>
    <w:rPr>
      <w:rFonts w:asciiTheme="minorHAnsi" w:eastAsiaTheme="minorEastAsia" w:hAnsiTheme="minorHAnsi" w:cstheme="minorBidi"/>
      <w:color w:val="auto"/>
    </w:rPr>
  </w:style>
  <w:style w:type="character" w:customStyle="1" w:styleId="apple-converted-space">
    <w:name w:val="apple-converted-space"/>
    <w:basedOn w:val="Fuentedeprrafopredeter"/>
    <w:rsid w:val="003A72F0"/>
  </w:style>
  <w:style w:type="paragraph" w:customStyle="1" w:styleId="Normal1">
    <w:name w:val="Normal1"/>
    <w:rsid w:val="00DD3640"/>
    <w:pPr>
      <w:spacing w:line="276" w:lineRule="auto"/>
    </w:pPr>
    <w:rPr>
      <w:rFonts w:ascii="Arial" w:eastAsia="Arial" w:hAnsi="Arial" w:cs="Arial"/>
      <w:color w:val="000000"/>
      <w:sz w:val="22"/>
      <w:szCs w:val="22"/>
    </w:rPr>
  </w:style>
  <w:style w:type="character" w:styleId="Textoennegrita">
    <w:name w:val="Strong"/>
    <w:basedOn w:val="Fuentedeprrafopredeter"/>
    <w:uiPriority w:val="22"/>
    <w:qFormat/>
    <w:rsid w:val="00532B5A"/>
    <w:rPr>
      <w:b/>
      <w:bCs/>
    </w:rPr>
  </w:style>
  <w:style w:type="character" w:customStyle="1" w:styleId="textit">
    <w:name w:val="textit"/>
    <w:basedOn w:val="Fuentedeprrafopredeter"/>
    <w:rsid w:val="00C07A43"/>
  </w:style>
  <w:style w:type="paragraph" w:styleId="HTMLconformatoprevio">
    <w:name w:val="HTML Preformatted"/>
    <w:basedOn w:val="Normal"/>
    <w:link w:val="HTMLconformatoprevioCar"/>
    <w:uiPriority w:val="99"/>
    <w:unhideWhenUsed/>
    <w:rsid w:val="00800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80020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681083">
      <w:bodyDiv w:val="1"/>
      <w:marLeft w:val="0"/>
      <w:marRight w:val="0"/>
      <w:marTop w:val="0"/>
      <w:marBottom w:val="0"/>
      <w:divBdr>
        <w:top w:val="none" w:sz="0" w:space="0" w:color="auto"/>
        <w:left w:val="none" w:sz="0" w:space="0" w:color="auto"/>
        <w:bottom w:val="none" w:sz="0" w:space="0" w:color="auto"/>
        <w:right w:val="none" w:sz="0" w:space="0" w:color="auto"/>
      </w:divBdr>
    </w:div>
    <w:div w:id="88354501">
      <w:bodyDiv w:val="1"/>
      <w:marLeft w:val="0"/>
      <w:marRight w:val="0"/>
      <w:marTop w:val="0"/>
      <w:marBottom w:val="0"/>
      <w:divBdr>
        <w:top w:val="none" w:sz="0" w:space="0" w:color="auto"/>
        <w:left w:val="none" w:sz="0" w:space="0" w:color="auto"/>
        <w:bottom w:val="none" w:sz="0" w:space="0" w:color="auto"/>
        <w:right w:val="none" w:sz="0" w:space="0" w:color="auto"/>
      </w:divBdr>
    </w:div>
    <w:div w:id="90274504">
      <w:bodyDiv w:val="1"/>
      <w:marLeft w:val="0"/>
      <w:marRight w:val="0"/>
      <w:marTop w:val="0"/>
      <w:marBottom w:val="0"/>
      <w:divBdr>
        <w:top w:val="none" w:sz="0" w:space="0" w:color="auto"/>
        <w:left w:val="none" w:sz="0" w:space="0" w:color="auto"/>
        <w:bottom w:val="none" w:sz="0" w:space="0" w:color="auto"/>
        <w:right w:val="none" w:sz="0" w:space="0" w:color="auto"/>
      </w:divBdr>
    </w:div>
    <w:div w:id="113865352">
      <w:bodyDiv w:val="1"/>
      <w:marLeft w:val="0"/>
      <w:marRight w:val="0"/>
      <w:marTop w:val="0"/>
      <w:marBottom w:val="0"/>
      <w:divBdr>
        <w:top w:val="none" w:sz="0" w:space="0" w:color="auto"/>
        <w:left w:val="none" w:sz="0" w:space="0" w:color="auto"/>
        <w:bottom w:val="none" w:sz="0" w:space="0" w:color="auto"/>
        <w:right w:val="none" w:sz="0" w:space="0" w:color="auto"/>
      </w:divBdr>
    </w:div>
    <w:div w:id="388458594">
      <w:bodyDiv w:val="1"/>
      <w:marLeft w:val="0"/>
      <w:marRight w:val="0"/>
      <w:marTop w:val="0"/>
      <w:marBottom w:val="0"/>
      <w:divBdr>
        <w:top w:val="none" w:sz="0" w:space="0" w:color="auto"/>
        <w:left w:val="none" w:sz="0" w:space="0" w:color="auto"/>
        <w:bottom w:val="none" w:sz="0" w:space="0" w:color="auto"/>
        <w:right w:val="none" w:sz="0" w:space="0" w:color="auto"/>
      </w:divBdr>
    </w:div>
    <w:div w:id="420376686">
      <w:bodyDiv w:val="1"/>
      <w:marLeft w:val="0"/>
      <w:marRight w:val="0"/>
      <w:marTop w:val="0"/>
      <w:marBottom w:val="0"/>
      <w:divBdr>
        <w:top w:val="none" w:sz="0" w:space="0" w:color="auto"/>
        <w:left w:val="none" w:sz="0" w:space="0" w:color="auto"/>
        <w:bottom w:val="none" w:sz="0" w:space="0" w:color="auto"/>
        <w:right w:val="none" w:sz="0" w:space="0" w:color="auto"/>
      </w:divBdr>
      <w:divsChild>
        <w:div w:id="15620543">
          <w:marLeft w:val="0"/>
          <w:marRight w:val="0"/>
          <w:marTop w:val="0"/>
          <w:marBottom w:val="0"/>
          <w:divBdr>
            <w:top w:val="none" w:sz="0" w:space="0" w:color="auto"/>
            <w:left w:val="none" w:sz="0" w:space="0" w:color="auto"/>
            <w:bottom w:val="none" w:sz="0" w:space="0" w:color="auto"/>
            <w:right w:val="none" w:sz="0" w:space="0" w:color="auto"/>
          </w:divBdr>
          <w:divsChild>
            <w:div w:id="137958371">
              <w:marLeft w:val="0"/>
              <w:marRight w:val="0"/>
              <w:marTop w:val="0"/>
              <w:marBottom w:val="0"/>
              <w:divBdr>
                <w:top w:val="none" w:sz="0" w:space="0" w:color="auto"/>
                <w:left w:val="none" w:sz="0" w:space="0" w:color="auto"/>
                <w:bottom w:val="none" w:sz="0" w:space="0" w:color="auto"/>
                <w:right w:val="none" w:sz="0" w:space="0" w:color="auto"/>
              </w:divBdr>
              <w:divsChild>
                <w:div w:id="2561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39617">
      <w:bodyDiv w:val="1"/>
      <w:marLeft w:val="0"/>
      <w:marRight w:val="0"/>
      <w:marTop w:val="0"/>
      <w:marBottom w:val="0"/>
      <w:divBdr>
        <w:top w:val="none" w:sz="0" w:space="0" w:color="auto"/>
        <w:left w:val="none" w:sz="0" w:space="0" w:color="auto"/>
        <w:bottom w:val="none" w:sz="0" w:space="0" w:color="auto"/>
        <w:right w:val="none" w:sz="0" w:space="0" w:color="auto"/>
      </w:divBdr>
    </w:div>
    <w:div w:id="819662510">
      <w:bodyDiv w:val="1"/>
      <w:marLeft w:val="0"/>
      <w:marRight w:val="0"/>
      <w:marTop w:val="0"/>
      <w:marBottom w:val="0"/>
      <w:divBdr>
        <w:top w:val="none" w:sz="0" w:space="0" w:color="auto"/>
        <w:left w:val="none" w:sz="0" w:space="0" w:color="auto"/>
        <w:bottom w:val="none" w:sz="0" w:space="0" w:color="auto"/>
        <w:right w:val="none" w:sz="0" w:space="0" w:color="auto"/>
      </w:divBdr>
    </w:div>
    <w:div w:id="1222210110">
      <w:bodyDiv w:val="1"/>
      <w:marLeft w:val="0"/>
      <w:marRight w:val="0"/>
      <w:marTop w:val="0"/>
      <w:marBottom w:val="0"/>
      <w:divBdr>
        <w:top w:val="none" w:sz="0" w:space="0" w:color="auto"/>
        <w:left w:val="none" w:sz="0" w:space="0" w:color="auto"/>
        <w:bottom w:val="none" w:sz="0" w:space="0" w:color="auto"/>
        <w:right w:val="none" w:sz="0" w:space="0" w:color="auto"/>
      </w:divBdr>
    </w:div>
    <w:div w:id="1252469250">
      <w:bodyDiv w:val="1"/>
      <w:marLeft w:val="0"/>
      <w:marRight w:val="0"/>
      <w:marTop w:val="0"/>
      <w:marBottom w:val="0"/>
      <w:divBdr>
        <w:top w:val="none" w:sz="0" w:space="0" w:color="auto"/>
        <w:left w:val="none" w:sz="0" w:space="0" w:color="auto"/>
        <w:bottom w:val="none" w:sz="0" w:space="0" w:color="auto"/>
        <w:right w:val="none" w:sz="0" w:space="0" w:color="auto"/>
      </w:divBdr>
    </w:div>
    <w:div w:id="1261571388">
      <w:bodyDiv w:val="1"/>
      <w:marLeft w:val="0"/>
      <w:marRight w:val="0"/>
      <w:marTop w:val="0"/>
      <w:marBottom w:val="0"/>
      <w:divBdr>
        <w:top w:val="none" w:sz="0" w:space="0" w:color="auto"/>
        <w:left w:val="none" w:sz="0" w:space="0" w:color="auto"/>
        <w:bottom w:val="none" w:sz="0" w:space="0" w:color="auto"/>
        <w:right w:val="none" w:sz="0" w:space="0" w:color="auto"/>
      </w:divBdr>
    </w:div>
    <w:div w:id="1272784085">
      <w:bodyDiv w:val="1"/>
      <w:marLeft w:val="0"/>
      <w:marRight w:val="0"/>
      <w:marTop w:val="0"/>
      <w:marBottom w:val="0"/>
      <w:divBdr>
        <w:top w:val="none" w:sz="0" w:space="0" w:color="auto"/>
        <w:left w:val="none" w:sz="0" w:space="0" w:color="auto"/>
        <w:bottom w:val="none" w:sz="0" w:space="0" w:color="auto"/>
        <w:right w:val="none" w:sz="0" w:space="0" w:color="auto"/>
      </w:divBdr>
    </w:div>
    <w:div w:id="1558861271">
      <w:bodyDiv w:val="1"/>
      <w:marLeft w:val="0"/>
      <w:marRight w:val="0"/>
      <w:marTop w:val="0"/>
      <w:marBottom w:val="0"/>
      <w:divBdr>
        <w:top w:val="none" w:sz="0" w:space="0" w:color="auto"/>
        <w:left w:val="none" w:sz="0" w:space="0" w:color="auto"/>
        <w:bottom w:val="none" w:sz="0" w:space="0" w:color="auto"/>
        <w:right w:val="none" w:sz="0" w:space="0" w:color="auto"/>
      </w:divBdr>
    </w:div>
    <w:div w:id="1652902008">
      <w:bodyDiv w:val="1"/>
      <w:marLeft w:val="0"/>
      <w:marRight w:val="0"/>
      <w:marTop w:val="0"/>
      <w:marBottom w:val="0"/>
      <w:divBdr>
        <w:top w:val="none" w:sz="0" w:space="0" w:color="auto"/>
        <w:left w:val="none" w:sz="0" w:space="0" w:color="auto"/>
        <w:bottom w:val="none" w:sz="0" w:space="0" w:color="auto"/>
        <w:right w:val="none" w:sz="0" w:space="0" w:color="auto"/>
      </w:divBdr>
      <w:divsChild>
        <w:div w:id="1880973975">
          <w:marLeft w:val="0"/>
          <w:marRight w:val="0"/>
          <w:marTop w:val="0"/>
          <w:marBottom w:val="0"/>
          <w:divBdr>
            <w:top w:val="none" w:sz="0" w:space="0" w:color="auto"/>
            <w:left w:val="none" w:sz="0" w:space="0" w:color="auto"/>
            <w:bottom w:val="none" w:sz="0" w:space="0" w:color="auto"/>
            <w:right w:val="none" w:sz="0" w:space="0" w:color="auto"/>
          </w:divBdr>
          <w:divsChild>
            <w:div w:id="228806434">
              <w:marLeft w:val="0"/>
              <w:marRight w:val="0"/>
              <w:marTop w:val="0"/>
              <w:marBottom w:val="0"/>
              <w:divBdr>
                <w:top w:val="none" w:sz="0" w:space="0" w:color="auto"/>
                <w:left w:val="none" w:sz="0" w:space="0" w:color="auto"/>
                <w:bottom w:val="none" w:sz="0" w:space="0" w:color="auto"/>
                <w:right w:val="none" w:sz="0" w:space="0" w:color="auto"/>
              </w:divBdr>
              <w:divsChild>
                <w:div w:id="12199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7376">
      <w:bodyDiv w:val="1"/>
      <w:marLeft w:val="0"/>
      <w:marRight w:val="0"/>
      <w:marTop w:val="0"/>
      <w:marBottom w:val="0"/>
      <w:divBdr>
        <w:top w:val="none" w:sz="0" w:space="0" w:color="auto"/>
        <w:left w:val="none" w:sz="0" w:space="0" w:color="auto"/>
        <w:bottom w:val="none" w:sz="0" w:space="0" w:color="auto"/>
        <w:right w:val="none" w:sz="0" w:space="0" w:color="auto"/>
      </w:divBdr>
    </w:div>
    <w:div w:id="2069264437">
      <w:bodyDiv w:val="1"/>
      <w:marLeft w:val="0"/>
      <w:marRight w:val="0"/>
      <w:marTop w:val="0"/>
      <w:marBottom w:val="0"/>
      <w:divBdr>
        <w:top w:val="none" w:sz="0" w:space="0" w:color="auto"/>
        <w:left w:val="none" w:sz="0" w:space="0" w:color="auto"/>
        <w:bottom w:val="none" w:sz="0" w:space="0" w:color="auto"/>
        <w:right w:val="none" w:sz="0" w:space="0" w:color="auto"/>
      </w:divBdr>
      <w:divsChild>
        <w:div w:id="162939618">
          <w:marLeft w:val="0"/>
          <w:marRight w:val="0"/>
          <w:marTop w:val="0"/>
          <w:marBottom w:val="0"/>
          <w:divBdr>
            <w:top w:val="none" w:sz="0" w:space="0" w:color="auto"/>
            <w:left w:val="none" w:sz="0" w:space="0" w:color="auto"/>
            <w:bottom w:val="none" w:sz="0" w:space="0" w:color="auto"/>
            <w:right w:val="none" w:sz="0" w:space="0" w:color="auto"/>
          </w:divBdr>
          <w:divsChild>
            <w:div w:id="1458184404">
              <w:marLeft w:val="0"/>
              <w:marRight w:val="0"/>
              <w:marTop w:val="0"/>
              <w:marBottom w:val="0"/>
              <w:divBdr>
                <w:top w:val="none" w:sz="0" w:space="0" w:color="auto"/>
                <w:left w:val="none" w:sz="0" w:space="0" w:color="auto"/>
                <w:bottom w:val="none" w:sz="0" w:space="0" w:color="auto"/>
                <w:right w:val="none" w:sz="0" w:space="0" w:color="auto"/>
              </w:divBdr>
              <w:divsChild>
                <w:div w:id="12113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4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41C3C-54F0-467D-A9F3-ED4EC6F5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33</Pages>
  <Words>6018</Words>
  <Characters>34303</Characters>
  <Application>Microsoft Office Word</Application>
  <DocSecurity>0</DocSecurity>
  <Lines>285</Lines>
  <Paragraphs>80</Paragraphs>
  <ScaleCrop>false</ScaleCrop>
  <HeadingPairs>
    <vt:vector size="6" baseType="variant">
      <vt:variant>
        <vt:lpstr>Title</vt:lpstr>
      </vt:variant>
      <vt:variant>
        <vt:i4>1</vt:i4>
      </vt:variant>
      <vt:variant>
        <vt:lpstr>Headings</vt:lpstr>
      </vt:variant>
      <vt:variant>
        <vt:i4>31</vt:i4>
      </vt:variant>
      <vt:variant>
        <vt:lpstr>Título</vt:lpstr>
      </vt:variant>
      <vt:variant>
        <vt:i4>1</vt:i4>
      </vt:variant>
    </vt:vector>
  </HeadingPairs>
  <TitlesOfParts>
    <vt:vector size="33" baseType="lpstr">
      <vt:lpstr>Redes de Computadoras 2012</vt:lpstr>
      <vt:lpstr/>
      <vt:lpstr>Objetivo</vt:lpstr>
      <vt:lpstr>Descripción del Problema</vt:lpstr>
      <vt:lpstr>Descripción del protocolo PCT </vt:lpstr>
      <vt:lpstr>Formato de TPDUs utilizados por PCT</vt:lpstr>
      <vt:lpstr>Descripción de la Solución</vt:lpstr>
      <vt:lpstr>Formato de paquetes enviados</vt:lpstr>
      <vt:lpstr>Descripción de Raw Sockets</vt:lpstr>
      <vt:lpstr>Establecimiento de la conexión</vt:lpstr>
      <vt:lpstr>/</vt:lpstr>
      <vt:lpstr>Descripción de Go Back N</vt:lpstr>
      <vt:lpstr>Paquetes Keep Alive</vt:lpstr>
      <vt:lpstr>Bibliotecas</vt:lpstr>
      <vt:lpstr>Pseudocódigo</vt:lpstr>
      <vt:lpstr>        int crearPCT(struct in_addr localIPaddr) </vt:lpstr>
      <vt:lpstr>        int aceptarPCT(unsigned char localPCTport)</vt:lpstr>
      <vt:lpstr>        int conectarPCT(unsigned char localPCTport,unsigned char peerPCTPport, struct in</vt:lpstr>
      <vt:lpstr>        </vt:lpstr>
      <vt:lpstr>        </vt:lpstr>
      <vt:lpstr>        leerPCT:</vt:lpstr>
      <vt:lpstr>        escribirPCT:</vt:lpstr>
      <vt:lpstr>        cerrarPCT:</vt:lpstr>
      <vt:lpstr/>
      <vt:lpstr>Pregunta1:</vt:lpstr>
      <vt:lpstr>Pregunta2:</vt:lpstr>
      <vt:lpstr>Manual de ejecución </vt:lpstr>
      <vt:lpstr>Pruebas </vt:lpstr>
      <vt:lpstr>Dificultades</vt:lpstr>
      <vt:lpstr>Posibles Mejoras</vt:lpstr>
      <vt:lpstr>Conclusiones</vt:lpstr>
      <vt:lpstr/>
      <vt:lpstr>Redes de Computadoras 2012</vt:lpstr>
    </vt:vector>
  </TitlesOfParts>
  <Company>Hewlett-Packard</Company>
  <LinksUpToDate>false</LinksUpToDate>
  <CharactersWithSpaces>40241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Computadoras 2012</dc:title>
  <dc:creator>Usuario</dc:creator>
  <cp:lastModifiedBy>vito</cp:lastModifiedBy>
  <cp:revision>253</cp:revision>
  <cp:lastPrinted>2012-09-16T23:10:00Z</cp:lastPrinted>
  <dcterms:created xsi:type="dcterms:W3CDTF">2012-09-12T15:09:00Z</dcterms:created>
  <dcterms:modified xsi:type="dcterms:W3CDTF">2012-10-21T01:05:00Z</dcterms:modified>
</cp:coreProperties>
</file>